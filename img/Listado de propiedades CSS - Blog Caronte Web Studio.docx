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  <Default Extension="jpg" ContentType="image/jp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4"/>
          <w:szCs w:val="14"/>
        </w:rPr>
        <w:jc w:val="left"/>
        <w:spacing w:before="1" w:lineRule="exact" w:line="140"/>
      </w:pPr>
      <w:r>
        <w:pict>
          <v:shape style="position:absolute;margin-left:301.558pt;margin-top:38.85pt;width:21.8942pt;height:9.45224pt;mso-position-horizontal-relative:page;mso-position-vertical-relative:page;z-index:-2267;rotation:351" type="#_x0000_t136" fillcolor="#000000" stroked="f">
            <o:extrusion v:ext="view" autorotationcenter="t"/>
            <v:textpath style="font-family:&amp;quot;Times New Roman&amp;quot;;font-size:9pt;v-text-kern:t;mso-text-shadow:auto" string="estu"/>
            <w10:wrap type="none"/>
          </v:shape>
        </w:pict>
      </w:r>
      <w:r>
        <w:pict>
          <v:shape style="position:absolute;margin-left:244.38pt;margin-top:46.0684pt;width:57.9887pt;height:9.4534pt;mso-position-horizontal-relative:page;mso-position-vertical-relative:page;z-index:-2268;rotation:351" type="#_x0000_t136" fillcolor="#000000" stroked="f">
            <o:extrusion v:ext="view" autorotationcenter="t"/>
            <v:textpath style="font-family:&amp;quot;Times New Roman&amp;quot;;font-size:9pt;v-text-kern:t;mso-text-shadow:auto" string="ps://caront"/>
            <w10:wrap type="none"/>
          </v:shape>
        </w:pict>
      </w:r>
      <w:r>
        <w:pict>
          <v:shape style="position:absolute;margin-left:190.14pt;margin-top:55.9117pt;width:55.2532pt;height:9.39134pt;mso-position-horizontal-relative:page;mso-position-vertical-relative:page;z-index:-2269;rotation:351" type="#_x0000_t136" fillcolor="#000000" stroked="f">
            <o:extrusion v:ext="view" autorotationcenter="t"/>
            <v:textpath style="font-family:&amp;quot;Times New Roman&amp;quot;;font-size:9pt;v-text-kern:t;mso-text-shadow:auto" string=".com/) (htt"/>
            <w10:wrap type="none"/>
          </v:shape>
        </w:pict>
      </w:r>
      <w:r>
        <w:pict>
          <v:shape style="position:absolute;margin-left:132.083pt;margin-top:65.705pt;width:59.5952pt;height:9.49007pt;mso-position-horizontal-relative:page;mso-position-vertical-relative:page;z-index:-2270;rotation:351" type="#_x0000_t136" fillcolor="#000000" stroked="f">
            <o:extrusion v:ext="view" autorotationcenter="t"/>
            <v:textpath style="font-family:&amp;quot;Times New Roman&amp;quot;;font-size:9pt;v-text-kern:t;mso-text-shadow:auto" string="ontestudio"/>
            <w10:wrap type="none"/>
          </v:shape>
        </w:pict>
      </w:r>
      <w:r>
        <w:pict>
          <v:shape style="position:absolute;margin-left:73.9257pt;margin-top:76.0364pt;width:59.5477pt;height:9.41772pt;mso-position-horizontal-relative:page;mso-position-vertical-relative:page;z-index:-2271;rotation:351" type="#_x0000_t136" fillcolor="#000000" stroked="f">
            <o:extrusion v:ext="view" autorotationcenter="t"/>
            <v:textpath style="font-family:&amp;quot;Times New Roman&amp;quot;;font-size:9pt;v-text-kern:t;mso-text-shadow:auto" string="(https://car"/>
            <w10:wrap type="none"/>
          </v:shape>
        </w:pict>
      </w:r>
      <w:r>
        <w:pict>
          <v:shape style="position:absolute;margin-left:460.091pt;margin-top:7.82503pt;width:60.5553pt;height:9.45755pt;mso-position-horizontal-relative:page;mso-position-vertical-relative:page;z-index:-2272;rotation:351" type="#_x0000_t136" fillcolor="#000000" stroked="f">
            <o:extrusion v:ext="view" autorotationcenter="t"/>
            <v:textpath style="font-family:&amp;quot;Times New Roman&amp;quot;;font-size:9pt;v-text-kern:t;mso-text-shadow:auto" string="tudio.com/)"/>
            <w10:wrap type="none"/>
          </v:shape>
        </w:pict>
      </w:r>
      <w:r>
        <w:pict>
          <v:shape style="position:absolute;margin-left:404.821pt;margin-top:17.9363pt;width:56.3061pt;height:9.42901pt;mso-position-horizontal-relative:page;mso-position-vertical-relative:page;z-index:-2273;rotation:351" type="#_x0000_t136" fillcolor="#000000" stroked="f">
            <o:extrusion v:ext="view" autorotationcenter="t"/>
            <v:textpath style="font-family:&amp;quot;Times New Roman&amp;quot;;font-size:9pt;v-text-kern:t;mso-text-shadow:auto" string="//carontes"/>
            <w10:wrap type="none"/>
          </v:shape>
        </w:pict>
      </w:r>
      <w:r>
        <w:pict>
          <v:shape style="position:absolute;margin-left:347.914pt;margin-top:27.7807pt;width:57.9244pt;height:9.49007pt;mso-position-horizontal-relative:page;mso-position-vertical-relative:page;z-index:-2274;rotation:351" type="#_x0000_t136" fillcolor="#000000" stroked="f">
            <o:extrusion v:ext="view" autorotationcenter="t"/>
            <v:textpath style="font-family:&amp;quot;Times New Roman&amp;quot;;font-size:9pt;v-text-kern:t;mso-text-shadow:auto" string="om/) (https:"/>
            <w10:wrap type="none"/>
          </v:shape>
        </w:pict>
      </w:r>
      <w:r>
        <w:pict>
          <v:group style="position:absolute;margin-left:0pt;margin-top:2e-005pt;width:594.96pt;height:841.506pt;mso-position-horizontal-relative:page;mso-position-vertical-relative:page;z-index:-2275" coordorigin="0,0" coordsize="11899,16830">
            <v:shape type="#_x0000_t75" style="position:absolute;left:0;top:0;width:29915;height:16830">
              <v:imagedata o:title="" r:id="rId4"/>
            </v:shape>
            <v:shape style="position:absolute;left:702;top:12669;width:10498;height:0" coordorigin="702,12669" coordsize="10498,0" path="m702,12669l11201,12669e" filled="f" stroked="t" strokeweight="0.685192pt" strokecolor="#EDEDED">
              <v:path arrowok="t"/>
            </v:shape>
            <v:shape style="position:absolute;left:708;top:13734;width:3546;height:1732" coordorigin="708,13734" coordsize="3546,1732" path="m708,13734l4254,13734,4254,15467,708,15467,708,13734xe" filled="f" stroked="t" strokeweight="0.585192pt" strokecolor="#AAAAAA">
              <v:path arrowok="t"/>
            </v:shape>
            <v:shape type="#_x0000_t75" style="position:absolute;left:3371;top:12975;width:3267;height:194">
              <v:imagedata o:title="" r:id="rId5"/>
            </v:shape>
            <v:shape type="#_x0000_t75" style="position:absolute;left:1630;top:13885;width:1714;height:182">
              <v:imagedata o:title="" r:id="rId6"/>
            </v:shape>
            <v:shape type="#_x0000_t75" style="position:absolute;left:702;top:4799;width:10498;height:6191">
              <v:imagedata o:title="" r:id="rId7"/>
            </v:shape>
            <v:shape type="#_x0000_t75" style="position:absolute;left:4962;top:-688;width:1978;height:1521">
              <v:imagedata o:title="" r:id="rId8"/>
            </v:shape>
            <w10:wrap type="none"/>
          </v:group>
        </w:pict>
      </w:r>
      <w:r>
        <w:pict>
          <v:shape type="#_x0000_t202" style="position:absolute;margin-left:248.121pt;margin-top:0pt;width:100.866pt;height:46.1569pt;mso-position-horizontal-relative:page;mso-position-vertical-relative:page;z-index:-2276" filled="f" stroked="f">
            <v:textbox inset="0,0,0,0">
              <w:txbxContent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2"/>
                      <w:szCs w:val="22"/>
                    </w:rPr>
                    <w:jc w:val="left"/>
                    <w:spacing w:before="15" w:lineRule="exact" w:line="220"/>
                  </w:pPr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18"/>
                      <w:szCs w:val="18"/>
                    </w:rPr>
                    <w:jc w:val="right"/>
                  </w:pPr>
                  <w:hyperlink r:id="rId9">
                    <w:r>
                      <w:rPr>
                        <w:rFonts w:cs="Times New Roman" w:hAnsi="Times New Roman" w:eastAsia="Times New Roman" w:ascii="Times New Roman"/>
                        <w:spacing w:val="-35"/>
                        <w:w w:val="160"/>
                        <w:position w:val="-6"/>
                        <w:sz w:val="18"/>
                        <w:szCs w:val="18"/>
                      </w:rPr>
                      <w:t>d</w:t>
                    </w:r>
                    <w:r>
                      <w:rPr>
                        <w:rFonts w:cs="Times New Roman" w:hAnsi="Times New Roman" w:eastAsia="Times New Roman" w:ascii="Times New Roman"/>
                        <w:spacing w:val="-35"/>
                        <w:w w:val="128"/>
                        <w:position w:val="-3"/>
                        <w:sz w:val="18"/>
                        <w:szCs w:val="18"/>
                      </w:rPr>
                      <w:t>i</w:t>
                    </w:r>
                    <w:r>
                      <w:rPr>
                        <w:rFonts w:cs="Times New Roman" w:hAnsi="Times New Roman" w:eastAsia="Times New Roman" w:ascii="Times New Roman"/>
                        <w:spacing w:val="-43"/>
                        <w:w w:val="163"/>
                        <w:position w:val="-2"/>
                        <w:sz w:val="18"/>
                        <w:szCs w:val="18"/>
                      </w:rPr>
                      <w:t>o</w:t>
                    </w:r>
                    <w:r>
                      <w:rPr>
                        <w:rFonts w:cs="Times New Roman" w:hAnsi="Times New Roman" w:eastAsia="Times New Roman" w:ascii="Times New Roman"/>
                        <w:spacing w:val="-33"/>
                        <w:w w:val="75"/>
                        <w:position w:val="0"/>
                        <w:sz w:val="18"/>
                        <w:szCs w:val="18"/>
                      </w:rPr>
                      <w:t>.</w:t>
                    </w:r>
                  </w:hyperlink>
                  <w:hyperlink r:id="rId10">
                    <w:r>
                      <w:rPr>
                        <w:rFonts w:cs="Times New Roman" w:hAnsi="Times New Roman" w:eastAsia="Times New Roman" w:ascii="Times New Roman"/>
                        <w:spacing w:val="0"/>
                        <w:w w:val="168"/>
                        <w:position w:val="1"/>
                        <w:sz w:val="18"/>
                        <w:szCs w:val="18"/>
                      </w:rPr>
                      <w:t>c</w:t>
                    </w:r>
                    <w:r>
                      <w:rPr>
                        <w:rFonts w:cs="Times New Roman" w:hAnsi="Times New Roman" w:eastAsia="Times New Roman" w:ascii="Times New Roman"/>
                        <w:spacing w:val="0"/>
                        <w:w w:val="100"/>
                        <w:position w:val="0"/>
                        <w:sz w:val="18"/>
                        <w:szCs w:val="18"/>
                      </w:rPr>
                    </w:r>
                  </w:hyperlink>
                </w:p>
              </w:txbxContent>
            </v:textbox>
            <w10:wrap type="none"/>
          </v:shape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5"/>
          <w:szCs w:val="35"/>
        </w:rPr>
        <w:jc w:val="left"/>
        <w:spacing w:lineRule="exact" w:line="380"/>
        <w:ind w:left="2840"/>
      </w:pPr>
      <w:r>
        <w:rPr>
          <w:rFonts w:cs="Times New Roman" w:hAnsi="Times New Roman" w:eastAsia="Times New Roman" w:ascii="Times New Roman"/>
          <w:w w:val="92"/>
          <w:sz w:val="35"/>
          <w:szCs w:val="35"/>
        </w:rPr>
        <w:t>L</w:t>
      </w:r>
      <w:r>
        <w:rPr>
          <w:rFonts w:cs="Times New Roman" w:hAnsi="Times New Roman" w:eastAsia="Times New Roman" w:ascii="Times New Roman"/>
          <w:w w:val="121"/>
          <w:sz w:val="35"/>
          <w:szCs w:val="35"/>
        </w:rPr>
        <w:t>i</w:t>
      </w:r>
      <w:r>
        <w:rPr>
          <w:rFonts w:cs="Times New Roman" w:hAnsi="Times New Roman" w:eastAsia="Times New Roman" w:ascii="Times New Roman"/>
          <w:w w:val="119"/>
          <w:sz w:val="35"/>
          <w:szCs w:val="35"/>
        </w:rPr>
        <w:t>s</w:t>
      </w:r>
      <w:r>
        <w:rPr>
          <w:rFonts w:cs="Times New Roman" w:hAnsi="Times New Roman" w:eastAsia="Times New Roman" w:ascii="Times New Roman"/>
          <w:spacing w:val="-25"/>
          <w:w w:val="209"/>
          <w:sz w:val="35"/>
          <w:szCs w:val="35"/>
        </w:rPr>
        <w:t>t</w:t>
      </w:r>
      <w:r>
        <w:rPr>
          <w:rFonts w:cs="Times New Roman" w:hAnsi="Times New Roman" w:eastAsia="Times New Roman" w:ascii="Times New Roman"/>
          <w:spacing w:val="0"/>
          <w:w w:val="151"/>
          <w:sz w:val="35"/>
          <w:szCs w:val="35"/>
        </w:rPr>
        <w:t>ad</w:t>
      </w:r>
      <w:r>
        <w:rPr>
          <w:rFonts w:cs="Times New Roman" w:hAnsi="Times New Roman" w:eastAsia="Times New Roman" w:ascii="Times New Roman"/>
          <w:spacing w:val="0"/>
          <w:w w:val="155"/>
          <w:sz w:val="35"/>
          <w:szCs w:val="35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35"/>
          <w:szCs w:val="35"/>
        </w:rPr>
        <w:t> </w:t>
      </w:r>
      <w:r>
        <w:rPr>
          <w:rFonts w:cs="Times New Roman" w:hAnsi="Times New Roman" w:eastAsia="Times New Roman" w:ascii="Times New Roman"/>
          <w:spacing w:val="-7"/>
          <w:w w:val="138"/>
          <w:sz w:val="35"/>
          <w:szCs w:val="35"/>
        </w:rPr>
        <w:t>d</w:t>
      </w:r>
      <w:r>
        <w:rPr>
          <w:rFonts w:cs="Times New Roman" w:hAnsi="Times New Roman" w:eastAsia="Times New Roman" w:ascii="Times New Roman"/>
          <w:spacing w:val="0"/>
          <w:w w:val="138"/>
          <w:sz w:val="35"/>
          <w:szCs w:val="35"/>
        </w:rPr>
        <w:t>e</w:t>
      </w:r>
      <w:r>
        <w:rPr>
          <w:rFonts w:cs="Times New Roman" w:hAnsi="Times New Roman" w:eastAsia="Times New Roman" w:ascii="Times New Roman"/>
          <w:spacing w:val="-30"/>
          <w:w w:val="138"/>
          <w:sz w:val="35"/>
          <w:szCs w:val="35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35"/>
          <w:szCs w:val="35"/>
        </w:rPr>
        <w:t>p</w:t>
      </w:r>
      <w:r>
        <w:rPr>
          <w:rFonts w:cs="Times New Roman" w:hAnsi="Times New Roman" w:eastAsia="Times New Roman" w:ascii="Times New Roman"/>
          <w:spacing w:val="-12"/>
          <w:w w:val="188"/>
          <w:sz w:val="35"/>
          <w:szCs w:val="35"/>
        </w:rPr>
        <w:t>r</w:t>
      </w:r>
      <w:r>
        <w:rPr>
          <w:rFonts w:cs="Times New Roman" w:hAnsi="Times New Roman" w:eastAsia="Times New Roman" w:ascii="Times New Roman"/>
          <w:spacing w:val="-5"/>
          <w:w w:val="155"/>
          <w:sz w:val="35"/>
          <w:szCs w:val="35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35"/>
          <w:szCs w:val="35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35"/>
          <w:szCs w:val="35"/>
        </w:rPr>
        <w:t>i</w:t>
      </w:r>
      <w:r>
        <w:rPr>
          <w:rFonts w:cs="Times New Roman" w:hAnsi="Times New Roman" w:eastAsia="Times New Roman" w:ascii="Times New Roman"/>
          <w:spacing w:val="-4"/>
          <w:w w:val="123"/>
          <w:sz w:val="35"/>
          <w:szCs w:val="35"/>
        </w:rPr>
        <w:t>e</w:t>
      </w:r>
      <w:r>
        <w:rPr>
          <w:rFonts w:cs="Times New Roman" w:hAnsi="Times New Roman" w:eastAsia="Times New Roman" w:ascii="Times New Roman"/>
          <w:spacing w:val="-5"/>
          <w:w w:val="152"/>
          <w:sz w:val="35"/>
          <w:szCs w:val="35"/>
        </w:rPr>
        <w:t>d</w:t>
      </w:r>
      <w:r>
        <w:rPr>
          <w:rFonts w:cs="Times New Roman" w:hAnsi="Times New Roman" w:eastAsia="Times New Roman" w:ascii="Times New Roman"/>
          <w:spacing w:val="0"/>
          <w:w w:val="150"/>
          <w:sz w:val="35"/>
          <w:szCs w:val="35"/>
        </w:rPr>
        <w:t>a</w:t>
      </w:r>
      <w:r>
        <w:rPr>
          <w:rFonts w:cs="Times New Roman" w:hAnsi="Times New Roman" w:eastAsia="Times New Roman" w:ascii="Times New Roman"/>
          <w:spacing w:val="-5"/>
          <w:w w:val="152"/>
          <w:sz w:val="35"/>
          <w:szCs w:val="35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35"/>
          <w:szCs w:val="35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35"/>
          <w:szCs w:val="35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5"/>
          <w:szCs w:val="35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5"/>
          <w:szCs w:val="35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35"/>
          <w:szCs w:val="35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35"/>
          <w:szCs w:val="35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before="41" w:lineRule="auto" w:line="436"/>
        <w:ind w:left="4348" w:right="82" w:hanging="4059"/>
      </w:pPr>
      <w:r>
        <w:rPr>
          <w:rFonts w:cs="Times New Roman" w:hAnsi="Times New Roman" w:eastAsia="Times New Roman" w:ascii="Times New Roman"/>
          <w:w w:val="112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w w:val="119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w w:val="123"/>
          <w:sz w:val="14"/>
          <w:szCs w:val="14"/>
        </w:rPr>
        <w:t>b</w:t>
      </w:r>
      <w:r>
        <w:rPr>
          <w:rFonts w:cs="Times New Roman" w:hAnsi="Times New Roman" w:eastAsia="Times New Roman" w:ascii="Times New Roman"/>
          <w:w w:val="98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w w:val="78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w w:val="124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w w:val="123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w w:val="124"/>
          <w:sz w:val="14"/>
          <w:szCs w:val="14"/>
        </w:rPr>
        <w:t>d</w:t>
      </w:r>
      <w:r>
        <w:rPr>
          <w:rFonts w:cs="Times New Roman" w:hAnsi="Times New Roman" w:eastAsia="Times New Roman" w:ascii="Times New Roman"/>
          <w:w w:val="119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4"/>
          <w:szCs w:val="14"/>
        </w:rPr>
        <w:t>22</w:t>
      </w:r>
      <w:r>
        <w:rPr>
          <w:rFonts w:cs="Times New Roman" w:hAnsi="Times New Roman" w:eastAsia="Times New Roman" w:ascii="Times New Roman"/>
          <w:spacing w:val="7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4"/>
          <w:w w:val="99"/>
          <w:sz w:val="14"/>
          <w:szCs w:val="14"/>
        </w:rPr>
        <w:t>f</w:t>
      </w:r>
      <w:r>
        <w:rPr>
          <w:rFonts w:cs="Times New Roman" w:hAnsi="Times New Roman" w:eastAsia="Times New Roman" w:ascii="Times New Roman"/>
          <w:spacing w:val="0"/>
          <w:w w:val="13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4"/>
          <w:szCs w:val="14"/>
        </w:rPr>
        <w:t>b</w:t>
      </w:r>
      <w:r>
        <w:rPr>
          <w:rFonts w:cs="Times New Roman" w:hAnsi="Times New Roman" w:eastAsia="Times New Roman" w:ascii="Times New Roman"/>
          <w:spacing w:val="-4"/>
          <w:w w:val="105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0"/>
          <w:w w:val="13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spacing w:val="-4"/>
          <w:w w:val="105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0"/>
          <w:w w:val="90"/>
          <w:sz w:val="14"/>
          <w:szCs w:val="1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4"/>
          <w:szCs w:val="1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4"/>
          <w:szCs w:val="1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14"/>
          <w:szCs w:val="14"/>
        </w:rPr>
        <w:t>22</w:t>
      </w:r>
      <w:r>
        <w:rPr>
          <w:rFonts w:cs="Times New Roman" w:hAnsi="Times New Roman" w:eastAsia="Times New Roman" w:ascii="Times New Roman"/>
          <w:spacing w:val="25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30"/>
          <w:w w:val="100"/>
          <w:sz w:val="14"/>
          <w:szCs w:val="14"/>
        </w:rPr>
        <w:t> </w:t>
      </w:r>
      <w:hyperlink r:id="rId11">
        <w:r>
          <w:rPr>
            <w:rFonts w:cs="Times New Roman" w:hAnsi="Times New Roman" w:eastAsia="Times New Roman" w:ascii="Times New Roman"/>
            <w:spacing w:val="0"/>
            <w:w w:val="74"/>
            <w:sz w:val="14"/>
            <w:szCs w:val="1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23"/>
            <w:sz w:val="14"/>
            <w:szCs w:val="14"/>
          </w:rPr>
          <w:t>b</w:t>
        </w:r>
        <w:r>
          <w:rPr>
            <w:rFonts w:cs="Times New Roman" w:hAnsi="Times New Roman" w:eastAsia="Times New Roman" w:ascii="Times New Roman"/>
            <w:spacing w:val="0"/>
            <w:w w:val="119"/>
            <w:sz w:val="14"/>
            <w:szCs w:val="1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16"/>
            <w:sz w:val="14"/>
            <w:szCs w:val="14"/>
          </w:rPr>
          <w:t>n</w:t>
        </w:r>
        <w:r>
          <w:rPr>
            <w:rFonts w:cs="Times New Roman" w:hAnsi="Times New Roman" w:eastAsia="Times New Roman" w:ascii="Times New Roman"/>
            <w:spacing w:val="1"/>
            <w:w w:val="100"/>
            <w:sz w:val="14"/>
            <w:szCs w:val="1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99"/>
            <w:sz w:val="14"/>
            <w:szCs w:val="14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23"/>
            <w:sz w:val="14"/>
            <w:szCs w:val="14"/>
          </w:rPr>
          <w:t>a</w:t>
        </w:r>
        <w:r>
          <w:rPr>
            <w:rFonts w:cs="Times New Roman" w:hAnsi="Times New Roman" w:eastAsia="Times New Roman" w:ascii="Times New Roman"/>
            <w:spacing w:val="-4"/>
            <w:w w:val="105"/>
            <w:sz w:val="14"/>
            <w:szCs w:val="1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24"/>
            <w:sz w:val="14"/>
            <w:szCs w:val="1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78"/>
            <w:sz w:val="14"/>
            <w:szCs w:val="14"/>
          </w:rPr>
          <w:t>í</w:t>
        </w:r>
        <w:r>
          <w:rPr>
            <w:rFonts w:cs="Times New Roman" w:hAnsi="Times New Roman" w:eastAsia="Times New Roman" w:ascii="Times New Roman"/>
            <w:spacing w:val="0"/>
            <w:w w:val="123"/>
            <w:sz w:val="14"/>
            <w:szCs w:val="14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14"/>
            <w:szCs w:val="1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81"/>
            <w:sz w:val="14"/>
            <w:szCs w:val="14"/>
          </w:rPr>
          <w:t>(</w:t>
        </w:r>
        <w:r>
          <w:rPr>
            <w:rFonts w:cs="Times New Roman" w:hAnsi="Times New Roman" w:eastAsia="Times New Roman" w:ascii="Times New Roman"/>
            <w:spacing w:val="-1"/>
            <w:w w:val="116"/>
            <w:sz w:val="14"/>
            <w:szCs w:val="14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21"/>
            <w:sz w:val="14"/>
            <w:szCs w:val="14"/>
          </w:rPr>
          <w:t>tt</w:t>
        </w:r>
        <w:r>
          <w:rPr>
            <w:rFonts w:cs="Times New Roman" w:hAnsi="Times New Roman" w:eastAsia="Times New Roman" w:ascii="Times New Roman"/>
            <w:spacing w:val="0"/>
            <w:w w:val="123"/>
            <w:sz w:val="14"/>
            <w:szCs w:val="14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125"/>
            <w:sz w:val="14"/>
            <w:szCs w:val="14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68"/>
            <w:sz w:val="14"/>
            <w:szCs w:val="14"/>
          </w:rPr>
          <w:t>:</w:t>
        </w:r>
        <w:r>
          <w:rPr>
            <w:rFonts w:cs="Times New Roman" w:hAnsi="Times New Roman" w:eastAsia="Times New Roman" w:ascii="Times New Roman"/>
            <w:spacing w:val="-35"/>
            <w:w w:val="218"/>
            <w:sz w:val="14"/>
            <w:szCs w:val="14"/>
          </w:rPr>
          <w:t>/</w:t>
        </w:r>
        <w:r>
          <w:rPr>
            <w:rFonts w:cs="Times New Roman" w:hAnsi="Times New Roman" w:eastAsia="Times New Roman" w:ascii="Times New Roman"/>
            <w:spacing w:val="-6"/>
            <w:w w:val="218"/>
            <w:sz w:val="14"/>
            <w:szCs w:val="1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24"/>
            <w:sz w:val="14"/>
            <w:szCs w:val="1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23"/>
            <w:sz w:val="14"/>
            <w:szCs w:val="14"/>
          </w:rPr>
          <w:t>a</w:t>
        </w:r>
        <w:r>
          <w:rPr>
            <w:rFonts w:cs="Times New Roman" w:hAnsi="Times New Roman" w:eastAsia="Times New Roman" w:ascii="Times New Roman"/>
            <w:spacing w:val="-4"/>
            <w:w w:val="105"/>
            <w:sz w:val="14"/>
            <w:szCs w:val="1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19"/>
            <w:sz w:val="14"/>
            <w:szCs w:val="14"/>
          </w:rPr>
          <w:t>o</w:t>
        </w:r>
        <w:r>
          <w:rPr>
            <w:rFonts w:cs="Times New Roman" w:hAnsi="Times New Roman" w:eastAsia="Times New Roman" w:ascii="Times New Roman"/>
            <w:spacing w:val="-1"/>
            <w:w w:val="116"/>
            <w:sz w:val="14"/>
            <w:szCs w:val="14"/>
          </w:rPr>
          <w:t>n</w:t>
        </w:r>
        <w:r>
          <w:rPr>
            <w:rFonts w:cs="Times New Roman" w:hAnsi="Times New Roman" w:eastAsia="Times New Roman" w:ascii="Times New Roman"/>
            <w:spacing w:val="-2"/>
            <w:w w:val="121"/>
            <w:sz w:val="14"/>
            <w:szCs w:val="1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32"/>
            <w:sz w:val="14"/>
            <w:szCs w:val="1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5"/>
            <w:sz w:val="14"/>
            <w:szCs w:val="14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21"/>
            <w:sz w:val="14"/>
            <w:szCs w:val="1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19"/>
            <w:sz w:val="14"/>
            <w:szCs w:val="14"/>
          </w:rPr>
          <w:t>u</w:t>
        </w:r>
        <w:r>
          <w:rPr>
            <w:rFonts w:cs="Times New Roman" w:hAnsi="Times New Roman" w:eastAsia="Times New Roman" w:ascii="Times New Roman"/>
            <w:spacing w:val="0"/>
            <w:w w:val="124"/>
            <w:sz w:val="14"/>
            <w:szCs w:val="14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78"/>
            <w:sz w:val="14"/>
            <w:szCs w:val="1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19"/>
            <w:sz w:val="14"/>
            <w:szCs w:val="1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75"/>
            <w:sz w:val="14"/>
            <w:szCs w:val="14"/>
          </w:rPr>
          <w:t>.</w:t>
        </w:r>
        <w:r>
          <w:rPr>
            <w:rFonts w:cs="Times New Roman" w:hAnsi="Times New Roman" w:eastAsia="Times New Roman" w:ascii="Times New Roman"/>
            <w:spacing w:val="-1"/>
            <w:w w:val="124"/>
            <w:sz w:val="14"/>
            <w:szCs w:val="1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19"/>
            <w:sz w:val="14"/>
            <w:szCs w:val="1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44"/>
            <w:sz w:val="14"/>
            <w:szCs w:val="14"/>
          </w:rPr>
          <w:t>m/</w:t>
        </w:r>
        <w:r>
          <w:rPr>
            <w:rFonts w:cs="Times New Roman" w:hAnsi="Times New Roman" w:eastAsia="Times New Roman" w:ascii="Times New Roman"/>
            <w:spacing w:val="0"/>
            <w:w w:val="123"/>
            <w:sz w:val="14"/>
            <w:szCs w:val="14"/>
          </w:rPr>
          <w:t>b</w:t>
        </w:r>
        <w:r>
          <w:rPr>
            <w:rFonts w:cs="Times New Roman" w:hAnsi="Times New Roman" w:eastAsia="Times New Roman" w:ascii="Times New Roman"/>
            <w:spacing w:val="0"/>
            <w:w w:val="98"/>
            <w:sz w:val="14"/>
            <w:szCs w:val="14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19"/>
            <w:sz w:val="14"/>
            <w:szCs w:val="1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23"/>
            <w:sz w:val="14"/>
            <w:szCs w:val="14"/>
          </w:rPr>
          <w:t>g</w:t>
        </w:r>
        <w:r>
          <w:rPr>
            <w:rFonts w:cs="Times New Roman" w:hAnsi="Times New Roman" w:eastAsia="Times New Roman" w:ascii="Times New Roman"/>
            <w:spacing w:val="-5"/>
            <w:w w:val="218"/>
            <w:sz w:val="14"/>
            <w:szCs w:val="1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23"/>
            <w:sz w:val="14"/>
            <w:szCs w:val="1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19"/>
            <w:sz w:val="14"/>
            <w:szCs w:val="14"/>
          </w:rPr>
          <w:t>u</w:t>
        </w:r>
        <w:r>
          <w:rPr>
            <w:rFonts w:cs="Times New Roman" w:hAnsi="Times New Roman" w:eastAsia="Times New Roman" w:ascii="Times New Roman"/>
            <w:spacing w:val="0"/>
            <w:w w:val="121"/>
            <w:sz w:val="14"/>
            <w:szCs w:val="1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16"/>
            <w:sz w:val="14"/>
            <w:szCs w:val="14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19"/>
            <w:sz w:val="14"/>
            <w:szCs w:val="14"/>
          </w:rPr>
          <w:t>o</w:t>
        </w:r>
        <w:r>
          <w:rPr>
            <w:rFonts w:cs="Times New Roman" w:hAnsi="Times New Roman" w:eastAsia="Times New Roman" w:ascii="Times New Roman"/>
            <w:spacing w:val="-7"/>
            <w:w w:val="105"/>
            <w:sz w:val="14"/>
            <w:szCs w:val="1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218"/>
            <w:sz w:val="14"/>
            <w:szCs w:val="1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78"/>
            <w:sz w:val="14"/>
            <w:szCs w:val="1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23"/>
            <w:sz w:val="14"/>
            <w:szCs w:val="14"/>
          </w:rPr>
          <w:t>b</w:t>
        </w:r>
        <w:r>
          <w:rPr>
            <w:rFonts w:cs="Times New Roman" w:hAnsi="Times New Roman" w:eastAsia="Times New Roman" w:ascii="Times New Roman"/>
            <w:spacing w:val="0"/>
            <w:w w:val="119"/>
            <w:sz w:val="14"/>
            <w:szCs w:val="1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16"/>
            <w:sz w:val="14"/>
            <w:szCs w:val="14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218"/>
            <w:sz w:val="14"/>
            <w:szCs w:val="1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80"/>
            <w:sz w:val="14"/>
            <w:szCs w:val="14"/>
          </w:rPr>
          <w:t>)</w:t>
        </w:r>
        <w:r>
          <w:rPr>
            <w:rFonts w:cs="Times New Roman" w:hAnsi="Times New Roman" w:eastAsia="Times New Roman" w:ascii="Times New Roman"/>
            <w:spacing w:val="0"/>
            <w:w w:val="75"/>
            <w:sz w:val="14"/>
            <w:szCs w:val="14"/>
          </w:rPr>
          <w:t>.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218"/>
          <w:sz w:val="14"/>
          <w:szCs w:val="14"/>
        </w:rPr>
        <w:t>/</w:t>
      </w:r>
      <w:r>
        <w:rPr>
          <w:rFonts w:cs="Times New Roman" w:hAnsi="Times New Roman" w:eastAsia="Times New Roman" w:ascii="Times New Roman"/>
          <w:spacing w:val="-40"/>
          <w:w w:val="218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4"/>
          <w:szCs w:val="14"/>
        </w:rPr>
        <w:t>3</w:t>
      </w:r>
      <w:r>
        <w:rPr>
          <w:rFonts w:cs="Times New Roman" w:hAnsi="Times New Roman" w:eastAsia="Times New Roman" w:ascii="Times New Roman"/>
          <w:spacing w:val="6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4"/>
          <w:szCs w:val="14"/>
        </w:rPr>
        <w:t>me</w:t>
      </w:r>
      <w:r>
        <w:rPr>
          <w:rFonts w:cs="Times New Roman" w:hAnsi="Times New Roman" w:eastAsia="Times New Roman" w:ascii="Times New Roman"/>
          <w:spacing w:val="-1"/>
          <w:w w:val="116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0"/>
          <w:w w:val="78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0"/>
          <w:w w:val="125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81"/>
          <w:sz w:val="14"/>
          <w:szCs w:val="14"/>
        </w:rPr>
        <w:t>(</w:t>
      </w:r>
      <w:r>
        <w:rPr>
          <w:rFonts w:cs="Times New Roman" w:hAnsi="Times New Roman" w:eastAsia="Times New Roman" w:ascii="Times New Roman"/>
          <w:spacing w:val="-1"/>
          <w:w w:val="116"/>
          <w:sz w:val="14"/>
          <w:szCs w:val="14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4"/>
          <w:szCs w:val="14"/>
        </w:rPr>
        <w:t>tt</w:t>
      </w:r>
      <w:r>
        <w:rPr>
          <w:rFonts w:cs="Times New Roman" w:hAnsi="Times New Roman" w:eastAsia="Times New Roman" w:ascii="Times New Roman"/>
          <w:spacing w:val="0"/>
          <w:w w:val="123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0"/>
          <w:w w:val="68"/>
          <w:sz w:val="14"/>
          <w:szCs w:val="14"/>
        </w:rPr>
        <w:t>:</w:t>
      </w:r>
      <w:r>
        <w:rPr>
          <w:rFonts w:cs="Times New Roman" w:hAnsi="Times New Roman" w:eastAsia="Times New Roman" w:ascii="Times New Roman"/>
          <w:spacing w:val="-35"/>
          <w:w w:val="218"/>
          <w:sz w:val="14"/>
          <w:szCs w:val="14"/>
        </w:rPr>
        <w:t>/</w:t>
      </w:r>
      <w:r>
        <w:rPr>
          <w:rFonts w:cs="Times New Roman" w:hAnsi="Times New Roman" w:eastAsia="Times New Roman" w:ascii="Times New Roman"/>
          <w:spacing w:val="-6"/>
          <w:w w:val="218"/>
          <w:sz w:val="14"/>
          <w:szCs w:val="14"/>
        </w:rPr>
        <w:t>/</w:t>
      </w:r>
      <w:r>
        <w:rPr>
          <w:rFonts w:cs="Times New Roman" w:hAnsi="Times New Roman" w:eastAsia="Times New Roman" w:ascii="Times New Roman"/>
          <w:spacing w:val="0"/>
          <w:w w:val="124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spacing w:val="-4"/>
          <w:w w:val="105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-1"/>
          <w:w w:val="116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spacing w:val="-2"/>
          <w:w w:val="121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spacing w:val="0"/>
          <w:w w:val="13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4"/>
          <w:szCs w:val="14"/>
        </w:rPr>
        <w:t>d</w:t>
      </w:r>
      <w:r>
        <w:rPr>
          <w:rFonts w:cs="Times New Roman" w:hAnsi="Times New Roman" w:eastAsia="Times New Roman" w:ascii="Times New Roman"/>
          <w:spacing w:val="0"/>
          <w:w w:val="78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0"/>
          <w:w w:val="75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spacing w:val="-1"/>
          <w:w w:val="124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0"/>
          <w:w w:val="144"/>
          <w:sz w:val="14"/>
          <w:szCs w:val="14"/>
        </w:rPr>
        <w:t>m/</w:t>
      </w:r>
      <w:r>
        <w:rPr>
          <w:rFonts w:cs="Times New Roman" w:hAnsi="Times New Roman" w:eastAsia="Times New Roman" w:ascii="Times New Roman"/>
          <w:spacing w:val="0"/>
          <w:w w:val="123"/>
          <w:sz w:val="14"/>
          <w:szCs w:val="14"/>
        </w:rPr>
        <w:t>b</w:t>
      </w:r>
      <w:r>
        <w:rPr>
          <w:rFonts w:cs="Times New Roman" w:hAnsi="Times New Roman" w:eastAsia="Times New Roman" w:ascii="Times New Roman"/>
          <w:spacing w:val="0"/>
          <w:w w:val="98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4"/>
          <w:szCs w:val="14"/>
        </w:rPr>
        <w:t>g</w:t>
      </w:r>
      <w:r>
        <w:rPr>
          <w:rFonts w:cs="Times New Roman" w:hAnsi="Times New Roman" w:eastAsia="Times New Roman" w:ascii="Times New Roman"/>
          <w:spacing w:val="0"/>
          <w:w w:val="218"/>
          <w:sz w:val="14"/>
          <w:szCs w:val="14"/>
        </w:rPr>
        <w:t>/</w:t>
      </w:r>
      <w:r>
        <w:rPr>
          <w:rFonts w:cs="Times New Roman" w:hAnsi="Times New Roman" w:eastAsia="Times New Roman" w:ascii="Times New Roman"/>
          <w:spacing w:val="0"/>
          <w:w w:val="98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spacing w:val="0"/>
          <w:w w:val="78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4"/>
          <w:szCs w:val="14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0"/>
          <w:w w:val="127"/>
          <w:sz w:val="14"/>
          <w:szCs w:val="14"/>
        </w:rPr>
        <w:t>-</w:t>
      </w:r>
      <w:r>
        <w:rPr>
          <w:rFonts w:cs="Times New Roman" w:hAnsi="Times New Roman" w:eastAsia="Times New Roman" w:ascii="Times New Roman"/>
          <w:spacing w:val="0"/>
          <w:w w:val="124"/>
          <w:sz w:val="14"/>
          <w:szCs w:val="14"/>
        </w:rPr>
        <w:t>d</w:t>
      </w:r>
      <w:r>
        <w:rPr>
          <w:rFonts w:cs="Times New Roman" w:hAnsi="Times New Roman" w:eastAsia="Times New Roman" w:ascii="Times New Roman"/>
          <w:spacing w:val="0"/>
          <w:w w:val="13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4"/>
          <w:szCs w:val="14"/>
        </w:rPr>
        <w:t>-</w:t>
      </w:r>
      <w:r>
        <w:rPr>
          <w:rFonts w:cs="Times New Roman" w:hAnsi="Times New Roman" w:eastAsia="Times New Roman" w:ascii="Times New Roman"/>
          <w:spacing w:val="0"/>
          <w:w w:val="127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spacing w:val="-4"/>
          <w:w w:val="105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spacing w:val="0"/>
          <w:w w:val="78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0"/>
          <w:w w:val="13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4"/>
          <w:szCs w:val="14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4"/>
          <w:szCs w:val="14"/>
        </w:rPr>
        <w:t>d</w:t>
      </w:r>
      <w:r>
        <w:rPr>
          <w:rFonts w:cs="Times New Roman" w:hAnsi="Times New Roman" w:eastAsia="Times New Roman" w:ascii="Times New Roman"/>
          <w:spacing w:val="0"/>
          <w:w w:val="13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0"/>
          <w:w w:val="127"/>
          <w:sz w:val="14"/>
          <w:szCs w:val="14"/>
        </w:rPr>
        <w:t>-</w:t>
      </w:r>
      <w:r>
        <w:rPr>
          <w:rFonts w:cs="Times New Roman" w:hAnsi="Times New Roman" w:eastAsia="Times New Roman" w:ascii="Times New Roman"/>
          <w:spacing w:val="0"/>
          <w:w w:val="124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4"/>
          <w:szCs w:val="14"/>
        </w:rPr>
        <w:t>ss</w:t>
      </w:r>
      <w:r>
        <w:rPr>
          <w:rFonts w:cs="Times New Roman" w:hAnsi="Times New Roman" w:eastAsia="Times New Roman" w:ascii="Times New Roman"/>
          <w:spacing w:val="0"/>
          <w:w w:val="218"/>
          <w:sz w:val="14"/>
          <w:szCs w:val="14"/>
        </w:rPr>
        <w:t>/</w:t>
      </w:r>
      <w:r>
        <w:rPr>
          <w:rFonts w:cs="Times New Roman" w:hAnsi="Times New Roman" w:eastAsia="Times New Roman" w:ascii="Times New Roman"/>
          <w:spacing w:val="0"/>
          <w:w w:val="136"/>
          <w:sz w:val="14"/>
          <w:szCs w:val="14"/>
        </w:rPr>
        <w:t>#</w:t>
      </w:r>
      <w:r>
        <w:rPr>
          <w:rFonts w:cs="Times New Roman" w:hAnsi="Times New Roman" w:eastAsia="Times New Roman" w:ascii="Times New Roman"/>
          <w:spacing w:val="-1"/>
          <w:w w:val="124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4"/>
          <w:szCs w:val="14"/>
        </w:rPr>
        <w:t>mme</w:t>
      </w:r>
      <w:r>
        <w:rPr>
          <w:rFonts w:cs="Times New Roman" w:hAnsi="Times New Roman" w:eastAsia="Times New Roman" w:ascii="Times New Roman"/>
          <w:spacing w:val="-1"/>
          <w:w w:val="116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4"/>
          <w:szCs w:val="1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4"/>
          <w:szCs w:val="14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atLeast" w:line="280"/>
        <w:ind w:left="102" w:right="180"/>
      </w:pP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3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3"/>
          <w:w w:val="13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33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1"/>
          <w:w w:val="13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í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"/>
          <w:w w:val="12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mu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"/>
          <w:w w:val="12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26"/>
          <w:w w:val="12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3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0"/>
          <w:w w:val="13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2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om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1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2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á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20"/>
          <w:w w:val="13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6"/>
          <w:w w:val="13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1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3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ó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-6"/>
          <w:w w:val="12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20"/>
          <w:w w:val="12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q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0"/>
          <w:w w:val="12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3"/>
          <w:w w:val="12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q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é</w:t>
      </w:r>
      <w:r>
        <w:rPr>
          <w:rFonts w:cs="Times New Roman" w:hAnsi="Times New Roman" w:eastAsia="Times New Roman" w:ascii="Times New Roman"/>
          <w:spacing w:val="-10"/>
          <w:w w:val="12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3"/>
          <w:w w:val="11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78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7"/>
          <w:szCs w:val="17"/>
        </w:rPr>
        <w:jc w:val="center"/>
        <w:spacing w:before="43"/>
        <w:ind w:left="991" w:right="7744"/>
      </w:pPr>
      <w:r>
        <w:rPr>
          <w:rFonts w:cs="Times New Roman" w:hAnsi="Times New Roman" w:eastAsia="Times New Roman" w:ascii="Times New Roman"/>
          <w:w w:val="77"/>
          <w:sz w:val="17"/>
          <w:szCs w:val="17"/>
        </w:rPr>
        <w:t>Í</w:t>
      </w:r>
      <w:r>
        <w:rPr>
          <w:rFonts w:cs="Times New Roman" w:hAnsi="Times New Roman" w:eastAsia="Times New Roman" w:ascii="Times New Roman"/>
          <w:w w:val="12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w w:val="130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w w:val="82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-1"/>
          <w:w w:val="12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38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33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0"/>
          <w:w w:val="133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1"/>
          <w:w w:val="12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1"/>
          <w:w w:val="12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-2"/>
          <w:w w:val="12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38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82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30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31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7"/>
          <w:szCs w:val="17"/>
        </w:rPr>
        <w:jc w:val="left"/>
        <w:ind w:left="231"/>
      </w:pP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1</w:t>
      </w:r>
      <w:r>
        <w:rPr>
          <w:rFonts w:cs="Times New Roman" w:hAnsi="Times New Roman" w:eastAsia="Times New Roman" w:ascii="Times New Roman"/>
          <w:spacing w:val="-6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Q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é</w:t>
      </w:r>
      <w:r>
        <w:rPr>
          <w:rFonts w:cs="Times New Roman" w:hAnsi="Times New Roman" w:eastAsia="Times New Roman" w:ascii="Times New Roman"/>
          <w:spacing w:val="-26"/>
          <w:w w:val="127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2"/>
          <w:w w:val="127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7"/>
          <w:szCs w:val="17"/>
        </w:rPr>
        <w:t>CS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7"/>
          <w:szCs w:val="17"/>
        </w:rPr>
        <w:jc w:val="left"/>
        <w:spacing w:before="62"/>
        <w:ind w:left="231"/>
      </w:pP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2</w:t>
      </w:r>
      <w:r>
        <w:rPr>
          <w:rFonts w:cs="Times New Roman" w:hAnsi="Times New Roman" w:eastAsia="Times New Roman" w:ascii="Times New Roman"/>
          <w:spacing w:val="1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1"/>
          <w:w w:val="125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-1"/>
          <w:w w:val="125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-19"/>
          <w:w w:val="125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7"/>
          <w:szCs w:val="17"/>
        </w:rPr>
        <w:t>q</w:t>
      </w:r>
      <w:r>
        <w:rPr>
          <w:rFonts w:cs="Times New Roman" w:hAnsi="Times New Roman" w:eastAsia="Times New Roman" w:ascii="Times New Roman"/>
          <w:spacing w:val="0"/>
          <w:w w:val="125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7"/>
          <w:szCs w:val="17"/>
        </w:rPr>
        <w:t>é</w:t>
      </w:r>
      <w:r>
        <w:rPr>
          <w:rFonts w:cs="Times New Roman" w:hAnsi="Times New Roman" w:eastAsia="Times New Roman" w:ascii="Times New Roman"/>
          <w:spacing w:val="5"/>
          <w:w w:val="125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82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3"/>
          <w:w w:val="111"/>
          <w:sz w:val="17"/>
          <w:szCs w:val="17"/>
        </w:rPr>
        <w:t>v</w:t>
      </w:r>
      <w:r>
        <w:rPr>
          <w:rFonts w:cs="Times New Roman" w:hAnsi="Times New Roman" w:eastAsia="Times New Roman" w:ascii="Times New Roman"/>
          <w:spacing w:val="0"/>
          <w:w w:val="138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7"/>
          <w:szCs w:val="17"/>
        </w:rPr>
        <w:t>CS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7"/>
          <w:szCs w:val="17"/>
        </w:rPr>
        <w:jc w:val="left"/>
        <w:spacing w:before="50"/>
        <w:ind w:left="231"/>
      </w:pP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3</w:t>
      </w:r>
      <w:r>
        <w:rPr>
          <w:rFonts w:cs="Times New Roman" w:hAnsi="Times New Roman" w:eastAsia="Times New Roman" w:ascii="Times New Roman"/>
          <w:spacing w:val="12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82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31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30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1"/>
          <w:w w:val="12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29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-1"/>
          <w:w w:val="138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2"/>
          <w:w w:val="12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33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0"/>
          <w:w w:val="133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-5"/>
          <w:w w:val="110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29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0"/>
          <w:w w:val="82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38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30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38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31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7"/>
          <w:szCs w:val="17"/>
        </w:rPr>
        <w:t>CS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7"/>
          <w:szCs w:val="17"/>
        </w:rPr>
        <w:jc w:val="left"/>
        <w:spacing w:before="62"/>
        <w:ind w:left="231"/>
        <w:sectPr>
          <w:pgSz w:w="11900" w:h="16840"/>
          <w:pgMar w:top="1560" w:bottom="280" w:left="600" w:right="7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4</w:t>
      </w:r>
      <w:r>
        <w:rPr>
          <w:rFonts w:cs="Times New Roman" w:hAnsi="Times New Roman" w:eastAsia="Times New Roman" w:ascii="Times New Roman"/>
          <w:spacing w:val="15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Co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31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82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24"/>
          <w:sz w:val="17"/>
          <w:szCs w:val="17"/>
        </w:rPr>
        <w:t>ó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35"/>
          <w:szCs w:val="35"/>
        </w:rPr>
        <w:jc w:val="left"/>
        <w:spacing w:before="26" w:lineRule="exact" w:line="380"/>
        <w:ind w:left="102"/>
      </w:pPr>
      <w:r>
        <w:pict>
          <v:shape type="#_x0000_t75" style="position:absolute;margin-left:35.2819pt;margin-top:0.972358pt;width:100.289pt;height:17.3378pt;mso-position-horizontal-relative:page;mso-position-vertical-relative:paragraph;z-index:-2265">
            <v:imagedata o:title="" r:id="rId12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35"/>
          <w:szCs w:val="35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35"/>
          <w:szCs w:val="35"/>
        </w:rPr>
        <w:t>É</w:t>
      </w:r>
      <w:r>
        <w:rPr>
          <w:rFonts w:cs="Times New Roman" w:hAnsi="Times New Roman" w:eastAsia="Times New Roman" w:ascii="Times New Roman"/>
          <w:spacing w:val="22"/>
          <w:w w:val="100"/>
          <w:position w:val="-1"/>
          <w:sz w:val="35"/>
          <w:szCs w:val="35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35"/>
          <w:szCs w:val="35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35"/>
          <w:szCs w:val="35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position w:val="-1"/>
          <w:sz w:val="35"/>
          <w:szCs w:val="35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-1"/>
          <w:sz w:val="35"/>
          <w:szCs w:val="35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position w:val="-1"/>
          <w:sz w:val="35"/>
          <w:szCs w:val="35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5"/>
          <w:szCs w:val="35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37" w:lineRule="auto" w:line="335"/>
        <w:ind w:left="102" w:right="190"/>
      </w:pPr>
      <w:r>
        <w:pict>
          <v:shape type="#_x0000_t75" style="position:absolute;margin-left:35.0659pt;margin-top:3.58569pt;width:17.956pt;height:7.62849pt;mso-position-horizontal-relative:page;mso-position-vertical-relative:paragraph;z-index:-2264">
            <v:imagedata o:title="" r:id="rId13"/>
          </v:shape>
        </w:pict>
      </w:r>
      <w:r>
        <w:pict>
          <v:shape type="#_x0000_t75" style="position:absolute;margin-left:150.828pt;margin-top:3.44518pt;width:92.0651pt;height:9.80081pt;mso-position-horizontal-relative:page;mso-position-vertical-relative:paragraph;z-index:-2263">
            <v:imagedata o:title="" r:id="rId14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1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3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3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1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1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"/>
          <w:w w:val="123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2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9"/>
          <w:szCs w:val="19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9"/>
          <w:szCs w:val="19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9"/>
          <w:szCs w:val="19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9"/>
          <w:szCs w:val="19"/>
        </w:rPr>
        <w:t>d</w:t>
      </w:r>
      <w:r>
        <w:rPr>
          <w:rFonts w:cs="Times New Roman" w:hAnsi="Times New Roman" w:eastAsia="Times New Roman" w:ascii="Times New Roman"/>
          <w:spacing w:val="0"/>
          <w:w w:val="77"/>
          <w:sz w:val="19"/>
          <w:szCs w:val="19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19"/>
          <w:szCs w:val="19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9"/>
          <w:szCs w:val="19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9"/>
          <w:szCs w:val="19"/>
        </w:rPr>
        <w:t> </w:t>
      </w:r>
      <w:r>
        <w:rPr>
          <w:rFonts w:cs="Times New Roman" w:hAnsi="Times New Roman" w:eastAsia="Times New Roman" w:ascii="Times New Roman"/>
          <w:spacing w:val="-1"/>
          <w:w w:val="115"/>
          <w:sz w:val="19"/>
          <w:szCs w:val="19"/>
        </w:rPr>
        <w:t>S</w:t>
      </w:r>
      <w:r>
        <w:rPr>
          <w:rFonts w:cs="Times New Roman" w:hAnsi="Times New Roman" w:eastAsia="Times New Roman" w:ascii="Times New Roman"/>
          <w:spacing w:val="0"/>
          <w:w w:val="115"/>
          <w:sz w:val="19"/>
          <w:szCs w:val="19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9"/>
          <w:szCs w:val="19"/>
        </w:rPr>
        <w:t>y</w:t>
      </w:r>
      <w:r>
        <w:rPr>
          <w:rFonts w:cs="Times New Roman" w:hAnsi="Times New Roman" w:eastAsia="Times New Roman" w:ascii="Times New Roman"/>
          <w:spacing w:val="0"/>
          <w:w w:val="115"/>
          <w:sz w:val="19"/>
          <w:szCs w:val="19"/>
        </w:rPr>
        <w:t>l</w:t>
      </w:r>
      <w:r>
        <w:rPr>
          <w:rFonts w:cs="Times New Roman" w:hAnsi="Times New Roman" w:eastAsia="Times New Roman" w:ascii="Times New Roman"/>
          <w:spacing w:val="0"/>
          <w:w w:val="115"/>
          <w:sz w:val="19"/>
          <w:szCs w:val="19"/>
        </w:rPr>
        <w:t>e</w:t>
      </w:r>
      <w:r>
        <w:rPr>
          <w:rFonts w:cs="Times New Roman" w:hAnsi="Times New Roman" w:eastAsia="Times New Roman" w:ascii="Times New Roman"/>
          <w:spacing w:val="-19"/>
          <w:w w:val="115"/>
          <w:sz w:val="19"/>
          <w:szCs w:val="19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9"/>
          <w:szCs w:val="19"/>
        </w:rPr>
        <w:t>S</w:t>
      </w:r>
      <w:r>
        <w:rPr>
          <w:rFonts w:cs="Times New Roman" w:hAnsi="Times New Roman" w:eastAsia="Times New Roman" w:ascii="Times New Roman"/>
          <w:spacing w:val="0"/>
          <w:w w:val="115"/>
          <w:sz w:val="19"/>
          <w:szCs w:val="19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9"/>
          <w:szCs w:val="19"/>
        </w:rPr>
        <w:t>e</w:t>
      </w:r>
      <w:r>
        <w:rPr>
          <w:rFonts w:cs="Times New Roman" w:hAnsi="Times New Roman" w:eastAsia="Times New Roman" w:ascii="Times New Roman"/>
          <w:spacing w:val="-1"/>
          <w:w w:val="115"/>
          <w:sz w:val="19"/>
          <w:szCs w:val="19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9"/>
          <w:szCs w:val="19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9"/>
          <w:szCs w:val="19"/>
        </w:rPr>
        <w:t>s</w:t>
      </w:r>
      <w:r>
        <w:rPr>
          <w:rFonts w:cs="Times New Roman" w:hAnsi="Times New Roman" w:eastAsia="Times New Roman" w:ascii="Times New Roman"/>
          <w:spacing w:val="17"/>
          <w:w w:val="115"/>
          <w:sz w:val="19"/>
          <w:szCs w:val="19"/>
        </w:rPr>
        <w:t> </w:t>
      </w:r>
      <w:r>
        <w:rPr>
          <w:rFonts w:cs="Times New Roman" w:hAnsi="Times New Roman" w:eastAsia="Times New Roman" w:ascii="Times New Roman"/>
          <w:spacing w:val="0"/>
          <w:w w:val="84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84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3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0"/>
          <w:w w:val="13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9"/>
          <w:w w:val="12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83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78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3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11"/>
          <w:w w:val="13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gu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84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2"/>
          <w:w w:val="12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2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27"/>
          <w:w w:val="12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q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7"/>
          <w:w w:val="12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2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3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5"/>
          <w:w w:val="13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ñ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ó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7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9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á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gi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25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4"/>
          <w:w w:val="117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84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1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2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23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2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q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2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ga</w:t>
      </w:r>
      <w:r>
        <w:rPr>
          <w:rFonts w:cs="Times New Roman" w:hAnsi="Times New Roman" w:eastAsia="Times New Roman" w:ascii="Times New Roman"/>
          <w:spacing w:val="16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3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1"/>
          <w:w w:val="12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4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hyperlink r:id="rId15">
        <w:r>
          <w:rPr>
            <w:rFonts w:cs="Times New Roman" w:hAnsi="Times New Roman" w:eastAsia="Times New Roman" w:ascii="Times New Roman"/>
            <w:spacing w:val="-1"/>
            <w:w w:val="128"/>
            <w:sz w:val="18"/>
            <w:szCs w:val="18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23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-1"/>
            <w:w w:val="121"/>
            <w:sz w:val="18"/>
            <w:szCs w:val="18"/>
          </w:rPr>
          <w:t>n</w:t>
        </w:r>
        <w:r>
          <w:rPr>
            <w:rFonts w:cs="Times New Roman" w:hAnsi="Times New Roman" w:eastAsia="Times New Roman" w:ascii="Times New Roman"/>
            <w:spacing w:val="-2"/>
            <w:w w:val="125"/>
            <w:sz w:val="18"/>
            <w:szCs w:val="18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37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1"/>
            <w:sz w:val="18"/>
            <w:szCs w:val="18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81"/>
            <w:sz w:val="18"/>
            <w:szCs w:val="18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29"/>
            <w:sz w:val="18"/>
            <w:szCs w:val="18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123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3"/>
            <w:w w:val="100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22"/>
            <w:sz w:val="18"/>
            <w:szCs w:val="18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122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11"/>
            <w:w w:val="122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22"/>
            <w:sz w:val="18"/>
            <w:szCs w:val="18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22"/>
            <w:sz w:val="18"/>
            <w:szCs w:val="18"/>
          </w:rPr>
          <w:t>a</w:t>
        </w:r>
        <w:r>
          <w:rPr>
            <w:rFonts w:cs="Times New Roman" w:hAnsi="Times New Roman" w:eastAsia="Times New Roman" w:ascii="Times New Roman"/>
            <w:spacing w:val="-13"/>
            <w:w w:val="122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28"/>
            <w:sz w:val="18"/>
            <w:szCs w:val="18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127"/>
            <w:sz w:val="18"/>
            <w:szCs w:val="18"/>
          </w:rPr>
          <w:t>á</w:t>
        </w:r>
        <w:r>
          <w:rPr>
            <w:rFonts w:cs="Times New Roman" w:hAnsi="Times New Roman" w:eastAsia="Times New Roman" w:ascii="Times New Roman"/>
            <w:spacing w:val="0"/>
            <w:w w:val="128"/>
            <w:sz w:val="18"/>
            <w:szCs w:val="18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81"/>
            <w:sz w:val="18"/>
            <w:szCs w:val="18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21"/>
            <w:sz w:val="18"/>
            <w:szCs w:val="18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27"/>
            <w:sz w:val="18"/>
            <w:szCs w:val="18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78"/>
            <w:sz w:val="18"/>
            <w:szCs w:val="18"/>
          </w:rPr>
          <w:t>.</w:t>
        </w:r>
        <w:r>
          <w:rPr>
            <w:rFonts w:cs="Times New Roman" w:hAnsi="Times New Roman" w:eastAsia="Times New Roman" w:ascii="Times New Roman"/>
            <w:spacing w:val="-2"/>
            <w:w w:val="100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-26"/>
            <w:w w:val="122"/>
            <w:sz w:val="18"/>
            <w:szCs w:val="18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22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2"/>
            <w:sz w:val="18"/>
            <w:szCs w:val="18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22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2"/>
            <w:sz w:val="18"/>
            <w:szCs w:val="18"/>
          </w:rPr>
          <w:t>r</w:t>
        </w:r>
        <w:r>
          <w:rPr>
            <w:rFonts w:cs="Times New Roman" w:hAnsi="Times New Roman" w:eastAsia="Times New Roman" w:ascii="Times New Roman"/>
            <w:spacing w:val="-12"/>
            <w:w w:val="122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28"/>
            <w:sz w:val="18"/>
            <w:szCs w:val="18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23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21"/>
            <w:sz w:val="18"/>
            <w:szCs w:val="18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23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28"/>
            <w:sz w:val="18"/>
            <w:szCs w:val="18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81"/>
            <w:sz w:val="18"/>
            <w:szCs w:val="18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23"/>
            <w:sz w:val="18"/>
            <w:szCs w:val="18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81"/>
            <w:sz w:val="18"/>
            <w:szCs w:val="18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37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21"/>
            <w:sz w:val="18"/>
            <w:szCs w:val="18"/>
          </w:rPr>
          <w:t>n</w:t>
        </w:r>
        <w:r>
          <w:rPr>
            <w:rFonts w:cs="Times New Roman" w:hAnsi="Times New Roman" w:eastAsia="Times New Roman" w:ascii="Times New Roman"/>
            <w:spacing w:val="-2"/>
            <w:w w:val="125"/>
            <w:sz w:val="18"/>
            <w:szCs w:val="18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23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30"/>
            <w:sz w:val="18"/>
            <w:szCs w:val="18"/>
          </w:rPr>
          <w:t>s</w:t>
        </w:r>
        <w:r>
          <w:rPr>
            <w:rFonts w:cs="Times New Roman" w:hAnsi="Times New Roman" w:eastAsia="Times New Roman" w:ascii="Times New Roman"/>
            <w:spacing w:val="3"/>
            <w:w w:val="100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32"/>
            <w:sz w:val="18"/>
            <w:szCs w:val="18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132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-10"/>
            <w:w w:val="132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18"/>
            <w:szCs w:val="18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18"/>
            <w:szCs w:val="18"/>
          </w:rPr>
          <w:t>SS</w:t>
        </w:r>
        <w:r>
          <w:rPr>
            <w:rFonts w:cs="Times New Roman" w:hAnsi="Times New Roman" w:eastAsia="Times New Roman" w:ascii="Times New Roman"/>
            <w:spacing w:val="37"/>
            <w:w w:val="100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33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33"/>
            <w:sz w:val="18"/>
            <w:szCs w:val="18"/>
          </w:rPr>
          <w:t>s</w:t>
        </w:r>
        <w:r>
          <w:rPr>
            <w:rFonts w:cs="Times New Roman" w:hAnsi="Times New Roman" w:eastAsia="Times New Roman" w:ascii="Times New Roman"/>
            <w:spacing w:val="-11"/>
            <w:w w:val="133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81"/>
            <w:sz w:val="18"/>
            <w:szCs w:val="18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21"/>
            <w:sz w:val="18"/>
            <w:szCs w:val="18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29"/>
            <w:sz w:val="18"/>
            <w:szCs w:val="18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81"/>
            <w:sz w:val="18"/>
            <w:szCs w:val="18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30"/>
            <w:sz w:val="18"/>
            <w:szCs w:val="18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28"/>
            <w:sz w:val="18"/>
            <w:szCs w:val="18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137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1"/>
            <w:sz w:val="18"/>
            <w:szCs w:val="18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30"/>
            <w:sz w:val="18"/>
            <w:szCs w:val="18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27"/>
            <w:sz w:val="18"/>
            <w:szCs w:val="18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28"/>
            <w:sz w:val="18"/>
            <w:szCs w:val="18"/>
          </w:rPr>
          <w:t>b</w:t>
        </w:r>
        <w:r>
          <w:rPr>
            <w:rFonts w:cs="Times New Roman" w:hAnsi="Times New Roman" w:eastAsia="Times New Roman" w:ascii="Times New Roman"/>
            <w:spacing w:val="0"/>
            <w:w w:val="102"/>
            <w:sz w:val="18"/>
            <w:szCs w:val="18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37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3"/>
            <w:w w:val="100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18"/>
            <w:szCs w:val="18"/>
          </w:rPr>
          <w:t>h</w:t>
        </w:r>
        <w:r>
          <w:rPr>
            <w:rFonts w:cs="Times New Roman" w:hAnsi="Times New Roman" w:eastAsia="Times New Roman" w:ascii="Times New Roman"/>
            <w:spacing w:val="-3"/>
            <w:w w:val="100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18"/>
            <w:szCs w:val="18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00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3"/>
            <w:w w:val="100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28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8"/>
            <w:sz w:val="18"/>
            <w:szCs w:val="18"/>
          </w:rPr>
          <w:t>n</w:t>
        </w:r>
        <w:r>
          <w:rPr>
            <w:rFonts w:cs="Times New Roman" w:hAnsi="Times New Roman" w:eastAsia="Times New Roman" w:ascii="Times New Roman"/>
            <w:spacing w:val="-9"/>
            <w:w w:val="128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29"/>
            <w:sz w:val="18"/>
            <w:szCs w:val="18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81"/>
            <w:sz w:val="18"/>
            <w:szCs w:val="18"/>
          </w:rPr>
          <w:t>í</w:t>
        </w:r>
        <w:r>
          <w:rPr>
            <w:rFonts w:cs="Times New Roman" w:hAnsi="Times New Roman" w:eastAsia="Times New Roman" w:ascii="Times New Roman"/>
            <w:spacing w:val="0"/>
            <w:w w:val="127"/>
            <w:sz w:val="18"/>
            <w:szCs w:val="18"/>
          </w:rPr>
          <w:t>a</w:t>
        </w:r>
        <w:r>
          <w:rPr>
            <w:rFonts w:cs="Times New Roman" w:hAnsi="Times New Roman" w:eastAsia="Times New Roman" w:ascii="Times New Roman"/>
            <w:spacing w:val="3"/>
            <w:w w:val="100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22"/>
            <w:sz w:val="18"/>
            <w:szCs w:val="18"/>
          </w:rPr>
          <w:t>a</w:t>
        </w:r>
        <w:r>
          <w:rPr>
            <w:rFonts w:cs="Times New Roman" w:hAnsi="Times New Roman" w:eastAsia="Times New Roman" w:ascii="Times New Roman"/>
            <w:spacing w:val="-3"/>
            <w:w w:val="122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22"/>
            <w:sz w:val="18"/>
            <w:szCs w:val="18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22"/>
            <w:sz w:val="18"/>
            <w:szCs w:val="18"/>
          </w:rPr>
          <w:t>a</w:t>
        </w:r>
        <w:r>
          <w:rPr>
            <w:rFonts w:cs="Times New Roman" w:hAnsi="Times New Roman" w:eastAsia="Times New Roman" w:ascii="Times New Roman"/>
            <w:spacing w:val="-13"/>
            <w:w w:val="122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22"/>
            <w:sz w:val="18"/>
            <w:szCs w:val="18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22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-1"/>
            <w:w w:val="122"/>
            <w:sz w:val="18"/>
            <w:szCs w:val="18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22"/>
            <w:sz w:val="18"/>
            <w:szCs w:val="18"/>
          </w:rPr>
          <w:t>a</w:t>
        </w:r>
        <w:r>
          <w:rPr>
            <w:rFonts w:cs="Times New Roman" w:hAnsi="Times New Roman" w:eastAsia="Times New Roman" w:ascii="Times New Roman"/>
            <w:spacing w:val="-10"/>
            <w:w w:val="122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22"/>
            <w:sz w:val="18"/>
            <w:szCs w:val="18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122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11"/>
            <w:w w:val="122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29"/>
            <w:sz w:val="18"/>
            <w:szCs w:val="18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81"/>
            <w:sz w:val="18"/>
            <w:szCs w:val="18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30"/>
            <w:sz w:val="18"/>
            <w:szCs w:val="18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37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1"/>
            <w:sz w:val="18"/>
            <w:szCs w:val="18"/>
          </w:rPr>
          <w:t>ñ</w:t>
        </w:r>
        <w:r>
          <w:rPr>
            <w:rFonts w:cs="Times New Roman" w:hAnsi="Times New Roman" w:eastAsia="Times New Roman" w:ascii="Times New Roman"/>
            <w:spacing w:val="0"/>
            <w:w w:val="127"/>
            <w:sz w:val="18"/>
            <w:szCs w:val="18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9"/>
            <w:sz w:val="18"/>
            <w:szCs w:val="18"/>
          </w:rPr>
          <w:t>r</w:t>
        </w:r>
        <w:r>
          <w:rPr>
            <w:rFonts w:cs="Times New Roman" w:hAnsi="Times New Roman" w:eastAsia="Times New Roman" w:ascii="Times New Roman"/>
            <w:spacing w:val="-2"/>
            <w:w w:val="100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18"/>
            <w:szCs w:val="18"/>
          </w:rPr>
          <w:t>u</w:t>
        </w:r>
        <w:r>
          <w:rPr>
            <w:rFonts w:cs="Times New Roman" w:hAnsi="Times New Roman" w:eastAsia="Times New Roman" w:ascii="Times New Roman"/>
            <w:spacing w:val="0"/>
            <w:w w:val="100"/>
            <w:sz w:val="18"/>
            <w:szCs w:val="18"/>
          </w:rPr>
          <w:t>n</w:t>
        </w:r>
        <w:r>
          <w:rPr>
            <w:rFonts w:cs="Times New Roman" w:hAnsi="Times New Roman" w:eastAsia="Times New Roman" w:ascii="Times New Roman"/>
            <w:spacing w:val="43"/>
            <w:w w:val="100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30"/>
            <w:sz w:val="18"/>
            <w:szCs w:val="18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81"/>
            <w:sz w:val="18"/>
            <w:szCs w:val="18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25"/>
            <w:sz w:val="18"/>
            <w:szCs w:val="18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81"/>
            <w:sz w:val="18"/>
            <w:szCs w:val="18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23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-2"/>
            <w:w w:val="100"/>
            <w:sz w:val="18"/>
            <w:szCs w:val="18"/>
          </w:rPr>
          <w:t> </w:t>
        </w:r>
        <w:r>
          <w:rPr>
            <w:rFonts w:cs="Times New Roman" w:hAnsi="Times New Roman" w:eastAsia="Times New Roman" w:ascii="Times New Roman"/>
            <w:spacing w:val="-4"/>
            <w:w w:val="117"/>
            <w:sz w:val="18"/>
            <w:szCs w:val="18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37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8"/>
            <w:sz w:val="18"/>
            <w:szCs w:val="18"/>
          </w:rPr>
          <w:t>b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6" w:lineRule="exact" w:line="200"/>
        <w:ind w:left="102"/>
      </w:pPr>
      <w:hyperlink r:id="rId16">
        <w:r>
          <w:rPr>
            <w:rFonts w:cs="Times New Roman" w:hAnsi="Times New Roman" w:eastAsia="Times New Roman" w:ascii="Times New Roman"/>
            <w:w w:val="84"/>
            <w:sz w:val="18"/>
            <w:szCs w:val="18"/>
          </w:rPr>
          <w:t>(</w:t>
        </w:r>
        <w:r>
          <w:rPr>
            <w:rFonts w:cs="Times New Roman" w:hAnsi="Times New Roman" w:eastAsia="Times New Roman" w:ascii="Times New Roman"/>
            <w:spacing w:val="-1"/>
            <w:w w:val="121"/>
            <w:sz w:val="18"/>
            <w:szCs w:val="18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25"/>
            <w:sz w:val="18"/>
            <w:szCs w:val="18"/>
          </w:rPr>
          <w:t>tt</w:t>
        </w:r>
        <w:r>
          <w:rPr>
            <w:rFonts w:cs="Times New Roman" w:hAnsi="Times New Roman" w:eastAsia="Times New Roman" w:ascii="Times New Roman"/>
            <w:spacing w:val="0"/>
            <w:w w:val="128"/>
            <w:sz w:val="18"/>
            <w:szCs w:val="18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130"/>
            <w:sz w:val="18"/>
            <w:szCs w:val="18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70"/>
            <w:sz w:val="18"/>
            <w:szCs w:val="18"/>
          </w:rPr>
          <w:t>:</w:t>
        </w:r>
        <w:r>
          <w:rPr>
            <w:rFonts w:cs="Times New Roman" w:hAnsi="Times New Roman" w:eastAsia="Times New Roman" w:ascii="Times New Roman"/>
            <w:spacing w:val="-46"/>
            <w:w w:val="226"/>
            <w:sz w:val="18"/>
            <w:szCs w:val="18"/>
          </w:rPr>
          <w:t>/</w:t>
        </w:r>
        <w:r>
          <w:rPr>
            <w:rFonts w:cs="Times New Roman" w:hAnsi="Times New Roman" w:eastAsia="Times New Roman" w:ascii="Times New Roman"/>
            <w:spacing w:val="-7"/>
            <w:w w:val="226"/>
            <w:sz w:val="18"/>
            <w:szCs w:val="18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28"/>
            <w:sz w:val="18"/>
            <w:szCs w:val="18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27"/>
            <w:sz w:val="18"/>
            <w:szCs w:val="18"/>
          </w:rPr>
          <w:t>a</w:t>
        </w:r>
        <w:r>
          <w:rPr>
            <w:rFonts w:cs="Times New Roman" w:hAnsi="Times New Roman" w:eastAsia="Times New Roman" w:ascii="Times New Roman"/>
            <w:spacing w:val="-5"/>
            <w:w w:val="109"/>
            <w:sz w:val="18"/>
            <w:szCs w:val="18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23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-1"/>
            <w:w w:val="121"/>
            <w:sz w:val="18"/>
            <w:szCs w:val="18"/>
          </w:rPr>
          <w:t>n</w:t>
        </w:r>
        <w:r>
          <w:rPr>
            <w:rFonts w:cs="Times New Roman" w:hAnsi="Times New Roman" w:eastAsia="Times New Roman" w:ascii="Times New Roman"/>
            <w:spacing w:val="-2"/>
            <w:w w:val="125"/>
            <w:sz w:val="18"/>
            <w:szCs w:val="18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37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30"/>
            <w:sz w:val="18"/>
            <w:szCs w:val="18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25"/>
            <w:sz w:val="18"/>
            <w:szCs w:val="18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23"/>
            <w:sz w:val="18"/>
            <w:szCs w:val="18"/>
          </w:rPr>
          <w:t>u</w:t>
        </w:r>
        <w:r>
          <w:rPr>
            <w:rFonts w:cs="Times New Roman" w:hAnsi="Times New Roman" w:eastAsia="Times New Roman" w:ascii="Times New Roman"/>
            <w:spacing w:val="0"/>
            <w:w w:val="129"/>
            <w:sz w:val="18"/>
            <w:szCs w:val="18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81"/>
            <w:sz w:val="18"/>
            <w:szCs w:val="18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23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78"/>
            <w:sz w:val="18"/>
            <w:szCs w:val="18"/>
          </w:rPr>
          <w:t>.</w:t>
        </w:r>
        <w:r>
          <w:rPr>
            <w:rFonts w:cs="Times New Roman" w:hAnsi="Times New Roman" w:eastAsia="Times New Roman" w:ascii="Times New Roman"/>
            <w:spacing w:val="-1"/>
            <w:w w:val="128"/>
            <w:sz w:val="18"/>
            <w:szCs w:val="18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23"/>
            <w:sz w:val="18"/>
            <w:szCs w:val="18"/>
          </w:rPr>
          <w:t>om</w:t>
        </w:r>
        <w:r>
          <w:rPr>
            <w:rFonts w:cs="Times New Roman" w:hAnsi="Times New Roman" w:eastAsia="Times New Roman" w:ascii="Times New Roman"/>
            <w:spacing w:val="-8"/>
            <w:w w:val="226"/>
            <w:sz w:val="18"/>
            <w:szCs w:val="18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29"/>
            <w:sz w:val="18"/>
            <w:szCs w:val="18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81"/>
            <w:sz w:val="18"/>
            <w:szCs w:val="18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30"/>
            <w:sz w:val="18"/>
            <w:szCs w:val="18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37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1"/>
            <w:sz w:val="18"/>
            <w:szCs w:val="18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23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-3"/>
            <w:w w:val="131"/>
            <w:sz w:val="18"/>
            <w:szCs w:val="18"/>
          </w:rPr>
          <w:t>-</w:t>
        </w:r>
        <w:r>
          <w:rPr>
            <w:rFonts w:cs="Times New Roman" w:hAnsi="Times New Roman" w:eastAsia="Times New Roman" w:ascii="Times New Roman"/>
            <w:spacing w:val="-4"/>
            <w:w w:val="117"/>
            <w:sz w:val="18"/>
            <w:szCs w:val="18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37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8"/>
            <w:sz w:val="18"/>
            <w:szCs w:val="18"/>
          </w:rPr>
          <w:t>b</w:t>
        </w:r>
        <w:r>
          <w:rPr>
            <w:rFonts w:cs="Times New Roman" w:hAnsi="Times New Roman" w:eastAsia="Times New Roman" w:ascii="Times New Roman"/>
            <w:spacing w:val="-8"/>
            <w:w w:val="226"/>
            <w:sz w:val="18"/>
            <w:szCs w:val="18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29"/>
            <w:sz w:val="18"/>
            <w:szCs w:val="18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81"/>
            <w:sz w:val="18"/>
            <w:szCs w:val="18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30"/>
            <w:sz w:val="18"/>
            <w:szCs w:val="18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37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1"/>
            <w:sz w:val="18"/>
            <w:szCs w:val="18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23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-3"/>
            <w:w w:val="131"/>
            <w:sz w:val="18"/>
            <w:szCs w:val="18"/>
          </w:rPr>
          <w:t>-</w:t>
        </w:r>
        <w:r>
          <w:rPr>
            <w:rFonts w:cs="Times New Roman" w:hAnsi="Times New Roman" w:eastAsia="Times New Roman" w:ascii="Times New Roman"/>
            <w:spacing w:val="-4"/>
            <w:w w:val="117"/>
            <w:sz w:val="18"/>
            <w:szCs w:val="18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37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8"/>
            <w:sz w:val="18"/>
            <w:szCs w:val="18"/>
          </w:rPr>
          <w:t>b</w:t>
        </w:r>
        <w:r>
          <w:rPr>
            <w:rFonts w:cs="Times New Roman" w:hAnsi="Times New Roman" w:eastAsia="Times New Roman" w:ascii="Times New Roman"/>
            <w:spacing w:val="-3"/>
            <w:w w:val="131"/>
            <w:sz w:val="18"/>
            <w:szCs w:val="18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10"/>
            <w:sz w:val="18"/>
            <w:szCs w:val="18"/>
          </w:rPr>
          <w:t>v</w:t>
        </w:r>
        <w:r>
          <w:rPr>
            <w:rFonts w:cs="Times New Roman" w:hAnsi="Times New Roman" w:eastAsia="Times New Roman" w:ascii="Times New Roman"/>
            <w:spacing w:val="0"/>
            <w:w w:val="81"/>
            <w:sz w:val="18"/>
            <w:szCs w:val="18"/>
          </w:rPr>
          <w:t>i</w:t>
        </w:r>
        <w:r>
          <w:rPr>
            <w:rFonts w:cs="Times New Roman" w:hAnsi="Times New Roman" w:eastAsia="Times New Roman" w:ascii="Times New Roman"/>
            <w:spacing w:val="-2"/>
            <w:w w:val="125"/>
            <w:sz w:val="18"/>
            <w:szCs w:val="18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23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9"/>
            <w:sz w:val="18"/>
            <w:szCs w:val="18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81"/>
            <w:sz w:val="18"/>
            <w:szCs w:val="18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27"/>
            <w:sz w:val="18"/>
            <w:szCs w:val="18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83"/>
            <w:sz w:val="18"/>
            <w:szCs w:val="18"/>
          </w:rPr>
          <w:t>)</w:t>
        </w:r>
        <w:r>
          <w:rPr>
            <w:rFonts w:cs="Times New Roman" w:hAnsi="Times New Roman" w:eastAsia="Times New Roman" w:ascii="Times New Roman"/>
            <w:spacing w:val="0"/>
            <w:w w:val="78"/>
            <w:sz w:val="18"/>
            <w:szCs w:val="18"/>
          </w:rPr>
          <w:t>.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5"/>
          <w:szCs w:val="35"/>
        </w:rPr>
        <w:jc w:val="left"/>
        <w:spacing w:before="14"/>
        <w:ind w:left="102"/>
      </w:pPr>
      <w:r>
        <w:pict>
          <v:group style="position:absolute;margin-left:36.3997pt;margin-top:0.664954pt;width:175.65pt;height:16.7526pt;mso-position-horizontal-relative:page;mso-position-vertical-relative:paragraph;z-index:-2262" coordorigin="728,13" coordsize="3513,335">
            <v:shape style="position:absolute;left:728;top:13;width:3513;height:335" coordorigin="728,13" coordsize="3513,335" path="m3614,216l3614,218,3617,278,3616,286,3607,268,3612,290,3602,272,3604,261,3607,254,3609,259,3610,168,3614,216xe" filled="t" fillcolor="#000000" stroked="f">
              <v:path arrowok="t"/>
              <v:fill/>
            </v:shape>
            <v:shape style="position:absolute;left:728;top:13;width:3513;height:335" coordorigin="728,13" coordsize="3513,335" path="m3607,254l3604,261,3602,234,3603,191,3608,171,3609,259,3607,254xe" filled="t" fillcolor="#000000" stroked="f">
              <v:path arrowok="t"/>
              <v:fill/>
            </v:shape>
            <v:shape style="position:absolute;left:728;top:13;width:3513;height:335" coordorigin="728,13" coordsize="3513,335" path="m3672,335l3686,334,3691,341,3691,347,3672,341,3665,332,3667,327,3686,334,3672,335xe" filled="t" fillcolor="#000000" stroked="f">
              <v:path arrowok="t"/>
              <v:fill/>
            </v:shape>
            <v:shape style="position:absolute;left:728;top:13;width:3513;height:335" coordorigin="728,13" coordsize="3513,335" path="m3628,302l3624,306,3616,286,3617,278,3628,294,3628,302xe" filled="t" fillcolor="#000000" stroked="f">
              <v:path arrowok="t"/>
              <v:fill/>
            </v:shape>
            <v:shape style="position:absolute;left:728;top:13;width:3513;height:335" coordorigin="728,13" coordsize="3513,335" path="m3612,290l3607,268,3616,286,3624,306,3612,290xe" filled="t" fillcolor="#000000" stroked="f">
              <v:path arrowok="t"/>
              <v:fill/>
            </v:shape>
            <v:shape style="position:absolute;left:728;top:13;width:3513;height:335" coordorigin="728,13" coordsize="3513,335" path="m3788,149l3798,143,3800,147,3802,140,3798,143,3788,149,3784,151,3783,152,3786,156,3791,154,3791,154,3805,144,3812,147,3784,164,3782,148,3787,145,3790,130,3799,133,3805,144,3791,154,3788,149xe" filled="t" fillcolor="#000000" stroked="f">
              <v:path arrowok="t"/>
              <v:fill/>
            </v:shape>
            <v:shape style="position:absolute;left:728;top:13;width:3513;height:335" coordorigin="728,13" coordsize="3513,335" path="m3786,156l3783,152,3784,151,3788,149,3791,154,3791,154,3786,156xe" filled="t" fillcolor="#000000" stroked="f">
              <v:path arrowok="t"/>
              <v:fill/>
            </v:shape>
            <v:shape style="position:absolute;left:728;top:13;width:3513;height:335" coordorigin="728,13" coordsize="3513,335" path="m3787,145l3782,148,3777,141,3772,136,3766,130,3760,126,3753,122,3747,119,3740,116,3733,114,3726,113,3719,112,3712,118,3698,118,3712,112,3719,107,3726,107,3734,109,3741,111,3749,113,3756,117,3763,121,3769,126,3775,132,3782,138,3787,145xe" filled="t" fillcolor="#000000" stroked="f">
              <v:path arrowok="t"/>
              <v:fill/>
            </v:shape>
            <v:shape style="position:absolute;left:728;top:13;width:3513;height:335" coordorigin="728,13" coordsize="3513,335" path="m3799,133l3790,130,3776,116,3767,110,3750,101,3731,97,3719,107,3712,112,3691,114,3673,121,3675,126,3664,132,3672,121,3688,110,3708,107,3712,107,3713,96,3735,92,3754,97,3770,105,3787,118,3799,133xe" filled="t" fillcolor="#000000" stroked="f">
              <v:path arrowok="t"/>
              <v:fill/>
            </v:shape>
            <v:shape style="position:absolute;left:728;top:13;width:3513;height:335" coordorigin="728,13" coordsize="3513,335" path="m3688,110l3672,121,3661,127,3651,135,3643,145,3636,155,3630,166,3626,178,3631,152,3639,142,3647,131,3658,123,3670,116,3688,110xe" filled="t" fillcolor="#000000" stroked="f">
              <v:path arrowok="t"/>
              <v:fill/>
            </v:shape>
            <v:shape style="position:absolute;left:728;top:13;width:3513;height:335" coordorigin="728,13" coordsize="3513,335" path="m3626,178l3625,164,3630,133,3640,116,3657,105,3663,101,3679,89,3699,85,3681,94,3666,106,3648,117,3633,130,3631,152,3626,178xe" filled="t" fillcolor="#000000" stroked="f">
              <v:path arrowok="t"/>
              <v:fill/>
            </v:shape>
            <v:shape style="position:absolute;left:728;top:13;width:3513;height:335" coordorigin="728,13" coordsize="3513,335" path="m3782,138l3775,132,3776,116,3790,130,3787,145,3782,138xe" filled="t" fillcolor="#000000" stroked="f">
              <v:path arrowok="t"/>
              <v:fill/>
            </v:shape>
            <v:shape style="position:absolute;left:728;top:13;width:3513;height:335" coordorigin="728,13" coordsize="3513,335" path="m3769,126l3763,121,3767,110,3776,116,3775,132,3769,126xe" filled="t" fillcolor="#000000" stroked="f">
              <v:path arrowok="t"/>
              <v:fill/>
            </v:shape>
            <v:shape style="position:absolute;left:728;top:13;width:3513;height:335" coordorigin="728,13" coordsize="3513,335" path="m3756,117l3749,113,3750,101,3767,110,3763,121,3756,117xe" filled="t" fillcolor="#000000" stroked="f">
              <v:path arrowok="t"/>
              <v:fill/>
            </v:shape>
            <v:shape style="position:absolute;left:728;top:13;width:3513;height:335" coordorigin="728,13" coordsize="3513,335" path="m3749,113l3741,111,3734,109,3726,107,3719,107,3731,97,3750,101,3749,113xe" filled="t" fillcolor="#000000" stroked="f">
              <v:path arrowok="t"/>
              <v:fill/>
            </v:shape>
            <v:shape style="position:absolute;left:728;top:13;width:3513;height:335" coordorigin="728,13" coordsize="3513,335" path="m3647,131l3648,117,3666,106,3673,103,3692,97,3713,96,3712,107,3708,107,3688,110,3670,116,3658,123,3647,131xe" filled="t" fillcolor="#000000" stroked="f">
              <v:path arrowok="t"/>
              <v:fill/>
            </v:shape>
            <v:shape style="position:absolute;left:728;top:13;width:3513;height:335" coordorigin="728,13" coordsize="3513,335" path="m3639,142l3631,152,3633,130,3648,117,3647,131,3639,142xe" filled="t" fillcolor="#000000" stroked="f">
              <v:path arrowok="t"/>
              <v:fill/>
            </v:shape>
            <v:shape style="position:absolute;left:728;top:13;width:3513;height:335" coordorigin="728,13" coordsize="3513,335" path="m3772,99l3773,101,3790,113,3803,128,3810,142,3812,147,3805,144,3799,133,3787,118,3772,99xe" filled="t" fillcolor="#000000" stroked="f">
              <v:path arrowok="t"/>
              <v:fill/>
            </v:shape>
            <v:shape style="position:absolute;left:728;top:13;width:3513;height:335" coordorigin="728,13" coordsize="3513,335" path="m3784,164l3781,159,3777,151,3773,145,3768,140,3762,134,3757,130,3750,127,3744,124,3738,121,3732,120,3725,118,3718,118,3712,118,3719,112,3726,113,3733,114,3740,116,3747,119,3753,122,3760,126,3766,130,3772,136,3777,141,3782,148,3784,164xe" filled="t" fillcolor="#000000" stroked="f">
              <v:path arrowok="t"/>
              <v:fill/>
            </v:shape>
            <v:shape style="position:absolute;left:728;top:13;width:3513;height:335" coordorigin="728,13" coordsize="3513,335" path="m3691,114l3712,112,3698,118,3686,120,3675,126,3673,121,3691,114xe" filled="t" fillcolor="#000000" stroked="f">
              <v:path arrowok="t"/>
              <v:fill/>
            </v:shape>
            <v:shape style="position:absolute;left:728;top:13;width:3513;height:335" coordorigin="728,13" coordsize="3513,335" path="m3672,121l3664,132,3655,139,3648,149,3640,158,3636,155,3643,145,3651,135,3661,127,3672,121xe" filled="t" fillcolor="#000000" stroked="f">
              <v:path arrowok="t"/>
              <v:fill/>
            </v:shape>
            <v:shape style="position:absolute;left:728;top:13;width:3513;height:335" coordorigin="728,13" coordsize="3513,335" path="m3770,105l3754,97,3754,91,3772,99,3787,118,3770,105xe" filled="t" fillcolor="#000000" stroked="f">
              <v:path arrowok="t"/>
              <v:fill/>
            </v:shape>
            <v:shape style="position:absolute;left:728;top:13;width:3513;height:335" coordorigin="728,13" coordsize="3513,335" path="m3681,94l3699,85,3713,85,3735,86,3754,91,3754,97,3735,92,3713,90,3701,91,3681,94xe" filled="t" fillcolor="#000000" stroked="f">
              <v:path arrowok="t"/>
              <v:fill/>
            </v:shape>
            <v:shape style="position:absolute;left:728;top:13;width:3513;height:335" coordorigin="728,13" coordsize="3513,335" path="m3630,133l3622,134,3636,112,3652,101,3661,96,3679,89,3663,101,3657,105,3640,116,3626,130,3630,133xe" filled="t" fillcolor="#000000" stroked="f">
              <v:path arrowok="t"/>
              <v:fill/>
            </v:shape>
            <v:shape style="position:absolute;left:728;top:13;width:3513;height:335" coordorigin="728,13" coordsize="3513,335" path="m3591,195l3595,175,3593,244,3590,224,3590,214,3591,195xe" filled="t" fillcolor="#000000" stroked="f">
              <v:path arrowok="t"/>
              <v:fill/>
            </v:shape>
            <v:shape style="position:absolute;left:728;top:13;width:3513;height:335" coordorigin="728,13" coordsize="3513,335" path="m3673,103l3681,94,3701,91,3713,90,3735,92,3713,96,3692,97,3673,103xe" filled="t" fillcolor="#000000" stroked="f">
              <v:path arrowok="t"/>
              <v:fill/>
            </v:shape>
            <v:shape style="position:absolute;left:728;top:13;width:3513;height:335" coordorigin="728,13" coordsize="3513,335" path="m3603,191l3601,175,3603,170,3608,171,3603,191xe" filled="t" fillcolor="#000000" stroked="f">
              <v:path arrowok="t"/>
              <v:fill/>
            </v:shape>
            <v:shape style="position:absolute;left:728;top:13;width:3513;height:335" coordorigin="728,13" coordsize="3513,335" path="m3598,242l3595,222,3597,195,3601,175,3601,211,3601,214,3598,242xe" filled="t" fillcolor="#000000" stroked="f">
              <v:path arrowok="t"/>
              <v:fill/>
            </v:shape>
            <v:shape style="position:absolute;left:728;top:13;width:3513;height:335" coordorigin="728,13" coordsize="3513,335" path="m3933,316l3933,321,3924,321,3914,320,3906,318,3897,317,3889,314,3881,311,3874,308,3867,304,3861,300,3854,296,3849,290,3845,287,3841,290,3842,292,3840,305,3838,311,3837,317,3829,311,3832,307,3837,310,3836,303,3832,307,3844,278,3849,283,3853,287,3858,291,3864,295,3870,299,3876,303,3884,306,3891,309,3899,311,3907,313,3915,315,3924,316,3933,316xe" filled="t" fillcolor="#000000" stroked="f">
              <v:path arrowok="t"/>
              <v:fill/>
            </v:shape>
            <v:shape style="position:absolute;left:728;top:13;width:3513;height:335" coordorigin="728,13" coordsize="3513,335" path="m3867,304l3871,313,3870,324,3852,315,3846,296,3845,295,3842,292,3841,290,3845,287,3849,291,3851,300,3858,305,3864,309,3867,304xe" filled="t" fillcolor="#000000" stroked="f">
              <v:path arrowok="t"/>
              <v:fill/>
            </v:shape>
            <v:shape style="position:absolute;left:728;top:13;width:3513;height:335" coordorigin="728,13" coordsize="3513,335" path="m3845,295l3846,296,3852,315,3870,324,3889,331,3909,336,3930,337,3932,337,3933,327,3956,319,3974,314,3980,310,3986,300,3991,290,3991,303,3983,315,3966,322,3946,326,3945,337,3932,343,3911,342,3891,338,3872,331,3854,322,3840,305,3845,295xe" filled="t" fillcolor="#000000" stroked="f">
              <v:path arrowok="t"/>
              <v:fill/>
            </v:shape>
            <v:shape style="position:absolute;left:728;top:13;width:3513;height:335" coordorigin="728,13" coordsize="3513,335" path="m3848,118l3855,110,3852,122,3853,133,3855,190,3859,196,3865,200,3871,205,3879,209,3889,212,3898,215,3910,218,3922,221,3935,224,3946,227,3955,229,3965,232,3974,236,3980,240,3987,244,3993,250,3995,264,3996,270,4000,262,3997,299,3984,314,3987,327,3980,336,3970,344,3959,347,3969,339,3978,331,3983,315,3991,303,3996,292,3996,278,3996,292,3992,258,3988,253,3984,249,3977,245,3971,241,3963,238,3954,235,3945,232,3934,229,3921,226,3908,223,3897,220,3887,217,3877,214,3869,209,3862,205,3855,200,3852,184,3849,141,3848,131,3848,118xe" filled="t" fillcolor="#000000" stroked="f">
              <v:path arrowok="t"/>
              <v:fill/>
            </v:shape>
            <v:shape style="position:absolute;left:728;top:13;width:3513;height:335" coordorigin="728,13" coordsize="3513,335" path="m3871,313l3874,308,3881,311,3889,314,3897,317,3906,318,3914,320,3924,321,3933,321,3956,314,3973,308,3977,306,3974,314,3956,319,3933,327,3923,327,3914,326,3905,324,3896,322,3887,319,3879,316,3871,313xe" filled="t" fillcolor="#000000" stroked="f">
              <v:path arrowok="t"/>
              <v:fill/>
            </v:shape>
            <v:shape style="position:absolute;left:728;top:13;width:3513;height:335" coordorigin="728,13" coordsize="3513,335" path="m3845,287l3849,290,3849,291,3854,296,3861,300,3867,304,3864,309,3858,305,3851,300,3849,291,3845,287xe" filled="t" fillcolor="#000000" stroked="f">
              <v:path arrowok="t"/>
              <v:fill/>
            </v:shape>
            <v:shape style="position:absolute;left:728;top:13;width:3513;height:335" coordorigin="728,13" coordsize="3513,335" path="m3980,240l3980,224,3989,228,3996,233,4003,237,4002,269,4003,237,4008,243,4012,250,4015,257,4017,265,4020,255,4020,297,4021,308,4016,317,4016,305,4017,286,4017,275,4017,286,4015,295,4011,303,4007,310,4002,278,4000,262,3996,256,3993,250,3987,244,3980,240xe" filled="t" fillcolor="#000000" stroked="f">
              <v:path arrowok="t"/>
              <v:fill/>
            </v:shape>
            <v:shape style="position:absolute;left:728;top:13;width:3513;height:335" coordorigin="728,13" coordsize="3513,335" path="m4000,262l4002,278,4001,317,3997,326,3992,337,3982,341,3989,332,3994,322,3997,299,4000,262xe" filled="t" fillcolor="#000000" stroked="f">
              <v:path arrowok="t"/>
              <v:fill/>
            </v:shape>
            <v:shape style="position:absolute;left:728;top:13;width:3513;height:335" coordorigin="728,13" coordsize="3513,335" path="m3996,256l4000,262,3996,270,3995,264,3993,250,3996,256xe" filled="t" fillcolor="#000000" stroked="f">
              <v:path arrowok="t"/>
              <v:fill/>
            </v:shape>
            <v:shape style="position:absolute;left:728;top:13;width:3513;height:335" coordorigin="728,13" coordsize="3513,335" path="m3990,266l3987,261,3984,257,3980,253,3975,249,3969,246,3961,243,3952,240,3943,237,3932,234,3920,232,3907,229,3895,225,3885,222,3875,219,3866,214,3859,209,3851,204,3847,187,3847,151,3849,141,3849,178,3852,184,3855,200,3850,194,3847,171,3847,161,3847,171,3850,194,3855,200,3862,205,3869,209,3877,214,3887,217,3897,220,3908,223,3921,226,3934,229,3945,232,3954,235,3963,238,3971,241,3977,245,3984,249,3988,253,3990,266xe" filled="t" fillcolor="#000000" stroked="f">
              <v:path arrowok="t"/>
              <v:fill/>
            </v:shape>
            <v:shape style="position:absolute;left:728;top:13;width:3513;height:335" coordorigin="728,13" coordsize="3513,335" path="m3992,258l3996,292,3991,290,3991,271,3990,266,3988,253,3992,258xe" filled="t" fillcolor="#000000" stroked="f">
              <v:path arrowok="t"/>
              <v:fill/>
            </v:shape>
            <v:shape style="position:absolute;left:728;top:13;width:3513;height:335" coordorigin="728,13" coordsize="3513,335" path="m3980,310l3974,314,3977,306,3986,300,3980,310xe" filled="t" fillcolor="#000000" stroked="f">
              <v:path arrowok="t"/>
              <v:fill/>
            </v:shape>
            <v:shape style="position:absolute;left:728;top:13;width:3513;height:335" coordorigin="728,13" coordsize="3513,335" path="m3848,118l3844,140,3842,150,3842,171,3843,180,3847,187,3851,204,3846,197,3842,189,3838,138,3843,128,3848,118xe" filled="t" fillcolor="#000000" stroked="f">
              <v:path arrowok="t"/>
              <v:fill/>
            </v:shape>
            <v:shape style="position:absolute;left:728;top:13;width:3513;height:335" coordorigin="728,13" coordsize="3513,335" path="m3847,187l3843,180,3842,171,3842,150,3844,140,3842,161,3844,140,3847,187xe" filled="t" fillcolor="#000000" stroked="f">
              <v:path arrowok="t"/>
              <v:fill/>
            </v:shape>
            <v:shape style="position:absolute;left:728;top:13;width:3513;height:335" coordorigin="728,13" coordsize="3513,335" path="m3838,138l3842,189,3838,182,3836,172,3836,149,3838,138xe" filled="t" fillcolor="#000000" stroked="f">
              <v:path arrowok="t"/>
              <v:fill/>
            </v:shape>
            <v:shape style="position:absolute;left:728;top:13;width:3513;height:335" coordorigin="728,13" coordsize="3513,335" path="m3829,311l3825,308,3844,278,3832,307,3829,311xe" filled="t" fillcolor="#000000" stroked="f">
              <v:path arrowok="t"/>
              <v:fill/>
            </v:shape>
            <v:shape style="position:absolute;left:728;top:13;width:3513;height:335" coordorigin="728,13" coordsize="3513,335" path="m4002,278l4007,310,4005,321,4000,331,3992,337,3997,326,4001,317,4002,278xe" filled="t" fillcolor="#000000" stroked="f">
              <v:path arrowok="t"/>
              <v:fill/>
            </v:shape>
            <v:shape style="position:absolute;left:728;top:13;width:3513;height:335" coordorigin="728,13" coordsize="3513,335" path="m3997,299l3994,322,3989,332,3982,341,3970,344,3980,336,3987,327,3997,299xe" filled="t" fillcolor="#000000" stroked="f">
              <v:path arrowok="t"/>
              <v:fill/>
            </v:shape>
            <v:shape style="position:absolute;left:728;top:13;width:3513;height:335" coordorigin="728,13" coordsize="3513,335" path="m3967,333l3983,315,3978,331,3969,339,3958,342,3957,336,3966,322,3983,315,3967,333xe" filled="t" fillcolor="#000000" stroked="f">
              <v:path arrowok="t"/>
              <v:fill/>
            </v:shape>
            <v:shape style="position:absolute;left:728;top:13;width:3513;height:335" coordorigin="728,13" coordsize="3513,335" path="m3837,317l3838,311,3854,322,3872,331,3891,338,3911,342,3932,343,3945,337,3946,326,3966,322,3957,336,3946,343,3932,348,3911,347,3891,343,3872,337,3854,329,3837,317xe" filled="t" fillcolor="#000000" stroked="f">
              <v:path arrowok="t"/>
              <v:fill/>
            </v:shape>
            <v:shape style="position:absolute;left:728;top:13;width:3513;height:335" coordorigin="728,13" coordsize="3513,335" path="m3930,337l3909,336,3914,326,3923,327,3933,327,3932,337,3930,337xe" filled="t" fillcolor="#000000" stroked="f">
              <v:path arrowok="t"/>
              <v:fill/>
            </v:shape>
            <v:shape style="position:absolute;left:728;top:13;width:3513;height:335" coordorigin="728,13" coordsize="3513,335" path="m3879,316l3887,319,3896,322,3905,324,3914,326,3909,336,3889,331,3879,316xe" filled="t" fillcolor="#000000" stroked="f">
              <v:path arrowok="t"/>
              <v:fill/>
            </v:shape>
            <v:shape style="position:absolute;left:728;top:13;width:3513;height:335" coordorigin="728,13" coordsize="3513,335" path="m3889,331l3870,324,3871,313,3879,316,3889,331xe" filled="t" fillcolor="#000000" stroked="f">
              <v:path arrowok="t"/>
              <v:fill/>
            </v:shape>
            <v:shape style="position:absolute;left:728;top:13;width:3513;height:335" coordorigin="728,13" coordsize="3513,335" path="m3946,227l3948,214,3960,217,3970,220,3980,224,3980,240,3974,236,3965,232,3955,229,3946,227xe" filled="t" fillcolor="#000000" stroked="f">
              <v:path arrowok="t"/>
              <v:fill/>
            </v:shape>
            <v:shape style="position:absolute;left:728;top:13;width:3513;height:335" coordorigin="728,13" coordsize="3513,335" path="m3906,193l3915,195,3924,203,3935,211,3948,214,3946,227,3935,224,3923,208,3914,200,3906,193xe" filled="t" fillcolor="#000000" stroked="f">
              <v:path arrowok="t"/>
              <v:fill/>
            </v:shape>
            <v:shape style="position:absolute;left:728;top:13;width:3513;height:335" coordorigin="728,13" coordsize="3513,335" path="m3876,174l3878,178,3883,189,3886,197,3894,200,3903,203,3912,206,3923,208,3935,224,3922,221,3910,218,3898,215,3889,212,3880,193,3878,185,3876,174xe" filled="t" fillcolor="#000000" stroked="f">
              <v:path arrowok="t"/>
              <v:fill/>
            </v:shape>
            <v:shape style="position:absolute;left:728;top:13;width:3513;height:335" coordorigin="728,13" coordsize="3513,335" path="m3876,174l3878,185,3874,189,3869,185,3867,165,3867,158,3867,165,3869,185,3874,189,3880,193,3889,212,3879,209,3871,205,3866,179,3867,144,3872,132,3868,171,3871,176,3874,181,3876,174xe" filled="t" fillcolor="#000000" stroked="f">
              <v:path arrowok="t"/>
              <v:fill/>
            </v:shape>
            <v:shape style="position:absolute;left:728;top:13;width:3513;height:335" coordorigin="728,13" coordsize="3513,335" path="m3871,205l3865,200,3863,173,3861,166,3859,196,3857,125,3853,133,3852,122,3859,114,3863,118,3861,158,3865,137,3866,179,3871,205xe" filled="t" fillcolor="#000000" stroked="f">
              <v:path arrowok="t"/>
              <v:fill/>
            </v:shape>
            <v:shape style="position:absolute;left:728;top:13;width:3513;height:335" coordorigin="728,13" coordsize="3513,335" path="m3865,200l3859,196,3861,166,3863,173,3865,200xe" filled="t" fillcolor="#000000" stroked="f">
              <v:path arrowok="t"/>
              <v:fill/>
            </v:shape>
            <v:shape style="position:absolute;left:728;top:13;width:3513;height:335" coordorigin="728,13" coordsize="3513,335" path="m4007,310l4011,303,4015,295,4017,286,4016,305,4011,314,4007,310xe" filled="t" fillcolor="#000000" stroked="f">
              <v:path arrowok="t"/>
              <v:fill/>
            </v:shape>
            <v:shape style="position:absolute;left:728;top:13;width:3513;height:335" coordorigin="728,13" coordsize="3513,335" path="m4011,314l4016,305,4016,317,4009,325,4005,321,4007,310,4011,314xe" filled="t" fillcolor="#000000" stroked="f">
              <v:path arrowok="t"/>
              <v:fill/>
            </v:shape>
            <v:shape style="position:absolute;left:728;top:13;width:3513;height:335" coordorigin="728,13" coordsize="3513,335" path="m3958,342l3969,339,3959,347,3946,348,3946,343,3957,336,3958,342xe" filled="t" fillcolor="#000000" stroked="f">
              <v:path arrowok="t"/>
              <v:fill/>
            </v:shape>
            <v:shape style="position:absolute;left:728;top:13;width:3513;height:335" coordorigin="728,13" coordsize="3513,335" path="m4022,287l4022,264,4022,275,4026,253,4025,299,4021,308,4020,297,4020,255,4022,264,4022,287xe" filled="t" fillcolor="#000000" stroked="f">
              <v:path arrowok="t"/>
              <v:fill/>
            </v:shape>
            <v:shape style="position:absolute;left:728;top:13;width:3513;height:335" coordorigin="728,13" coordsize="3513,335" path="m3924,203l3925,198,3937,200,3951,203,3963,206,3974,210,3985,214,3994,218,4002,224,4011,230,4017,237,4020,255,4017,265,4016,247,4012,240,4007,233,3999,228,3992,223,3983,219,3972,215,3961,212,3949,208,3936,206,3924,203xe" filled="t" fillcolor="#000000" stroked="f">
              <v:path arrowok="t"/>
              <v:fill/>
            </v:shape>
            <v:shape style="position:absolute;left:728;top:13;width:3513;height:335" coordorigin="728,13" coordsize="3513,335" path="m4015,257l4012,250,4012,240,4016,247,4017,265,4015,257xe" filled="t" fillcolor="#000000" stroked="f">
              <v:path arrowok="t"/>
              <v:fill/>
            </v:shape>
            <v:shape style="position:absolute;left:728;top:13;width:3513;height:335" coordorigin="728,13" coordsize="3513,335" path="m3935,211l3936,206,3949,208,3961,212,3972,215,3983,219,3992,223,3999,228,4007,233,4012,240,4012,250,4008,243,4003,237,3996,233,3989,228,3980,224,3970,220,3960,217,3948,214,3935,211xe" filled="t" fillcolor="#000000" stroked="f">
              <v:path arrowok="t"/>
              <v:fill/>
            </v:shape>
            <v:shape style="position:absolute;left:728;top:13;width:3513;height:335" coordorigin="728,13" coordsize="3513,335" path="m3886,197l3889,192,3896,195,3905,198,3914,200,3923,208,3912,206,3903,203,3894,200,3886,197xe" filled="t" fillcolor="#000000" stroked="f">
              <v:path arrowok="t"/>
              <v:fill/>
            </v:shape>
            <v:shape style="position:absolute;left:728;top:13;width:3513;height:335" coordorigin="728,13" coordsize="3513,335" path="m3883,189l3878,178,3881,181,3886,184,3889,192,3886,197,3883,189xe" filled="t" fillcolor="#000000" stroked="f">
              <v:path arrowok="t"/>
              <v:fill/>
            </v:shape>
            <v:shape style="position:absolute;left:728;top:13;width:3513;height:335" coordorigin="728,13" coordsize="3513,335" path="m4028,288l4025,299,4026,253,4028,263,4028,288xe" filled="t" fillcolor="#000000" stroked="f">
              <v:path arrowok="t"/>
              <v:fill/>
            </v:shape>
            <v:shape style="position:absolute;left:728;top:13;width:3513;height:335" coordorigin="728,13" coordsize="3513,335" path="m4022,264l4020,255,4021,245,4026,253,4022,275,4022,264xe" filled="t" fillcolor="#000000" stroked="f">
              <v:path arrowok="t"/>
              <v:fill/>
            </v:shape>
            <v:shape style="position:absolute;left:728;top:13;width:3513;height:335" coordorigin="728,13" coordsize="3513,335" path="m3889,192l3891,187,3898,190,3906,193,3914,200,3905,198,3896,195,3889,192xe" filled="t" fillcolor="#000000" stroked="f">
              <v:path arrowok="t"/>
              <v:fill/>
            </v:shape>
            <v:shape style="position:absolute;left:728;top:13;width:3513;height:335" coordorigin="728,13" coordsize="3513,335" path="m3868,171l3872,132,3872,164,3873,170,3876,174,3874,181,3871,176,3868,171xe" filled="t" fillcolor="#000000" stroked="f">
              <v:path arrowok="t"/>
              <v:fill/>
            </v:shape>
            <v:shape style="position:absolute;left:728;top:13;width:3513;height:335" coordorigin="728,13" coordsize="3513,335" path="m3930,117l3906,119,3889,125,3885,128,3877,135,3872,145,3872,164,3872,132,3882,124,3888,120,3906,113,3930,117xe" filled="t" fillcolor="#000000" stroked="f">
              <v:path arrowok="t"/>
              <v:fill/>
            </v:shape>
            <v:shape style="position:absolute;left:728;top:13;width:3513;height:335" coordorigin="728,13" coordsize="3513,335" path="m3998,138l3994,142,3991,130,3995,126,3996,114,4005,116,4010,119,4002,135,3999,147,3994,142,3998,138,4001,133,4006,123,4003,120,3997,129,3994,134,3993,135,3998,138xe" filled="t" fillcolor="#000000" stroked="f">
              <v:path arrowok="t"/>
              <v:fill/>
            </v:shape>
            <v:shape style="position:absolute;left:728;top:13;width:3513;height:335" coordorigin="728,13" coordsize="3513,335" path="m3993,135l3994,134,3997,129,4003,120,4006,123,4001,133,3998,138,3993,135xe" filled="t" fillcolor="#000000" stroked="f">
              <v:path arrowok="t"/>
              <v:fill/>
            </v:shape>
            <v:shape style="position:absolute;left:728;top:13;width:3513;height:335" coordorigin="728,13" coordsize="3513,335" path="m4014,114l4017,117,4010,119,4005,116,3996,114,3995,126,3991,130,3988,134,3979,129,3982,124,3985,119,3985,107,3993,106,4009,118,4011,112,4014,114xe" filled="t" fillcolor="#000000" stroked="f">
              <v:path arrowok="t"/>
              <v:fill/>
            </v:shape>
            <v:shape style="position:absolute;left:728;top:13;width:3513;height:335" coordorigin="728,13" coordsize="3513,335" path="m3930,84l3951,86,3951,91,3934,95,3954,97,3973,102,3985,119,3982,124,3972,114,3970,113,3951,108,3930,95,3930,84xe" filled="t" fillcolor="#000000" stroked="f">
              <v:path arrowok="t"/>
              <v:fill/>
            </v:shape>
            <v:shape style="position:absolute;left:728;top:13;width:3513;height:335" coordorigin="728,13" coordsize="3513,335" path="m3970,119l3972,114,3982,124,3979,129,3968,124,3957,119,3952,113,3970,113,3972,114,3970,119xe" filled="t" fillcolor="#000000" stroked="f">
              <v:path arrowok="t"/>
              <v:fill/>
            </v:shape>
            <v:shape style="position:absolute;left:728;top:13;width:3513;height:335" coordorigin="728,13" coordsize="3513,335" path="m3951,108l3970,113,3952,113,3931,111,3930,111,3930,106,3930,95,3951,108xe" filled="t" fillcolor="#000000" stroked="f">
              <v:path arrowok="t"/>
              <v:fill/>
            </v:shape>
            <v:shape style="position:absolute;left:728;top:13;width:3513;height:335" coordorigin="728,13" coordsize="3513,335" path="m3914,107l3930,106,3930,111,3906,113,3893,111,3896,100,3906,97,3918,95,3930,106,3914,107xe" filled="t" fillcolor="#000000" stroked="f">
              <v:path arrowok="t"/>
              <v:fill/>
            </v:shape>
            <v:shape style="position:absolute;left:728;top:13;width:3513;height:335" coordorigin="728,13" coordsize="3513,335" path="m3863,104l3872,97,3874,102,3877,107,3878,120,3893,111,3906,113,3888,120,3882,124,3877,121,3870,113,3866,108,3863,104xe" filled="t" fillcolor="#000000" stroked="f">
              <v:path arrowok="t"/>
              <v:fill/>
            </v:shape>
            <v:shape style="position:absolute;left:728;top:13;width:3513;height:335" coordorigin="728,13" coordsize="3513,335" path="m3855,110l3863,104,3866,108,3870,113,3877,121,3882,124,3872,132,3865,137,3863,118,3859,114,3855,110xe" filled="t" fillcolor="#000000" stroked="f">
              <v:path arrowok="t"/>
              <v:fill/>
            </v:shape>
            <v:shape style="position:absolute;left:728;top:13;width:3513;height:335" coordorigin="728,13" coordsize="3513,335" path="m3867,144l3866,179,3865,137,3872,132,3867,144xe" filled="t" fillcolor="#000000" stroked="f">
              <v:path arrowok="t"/>
              <v:fill/>
            </v:shape>
            <v:shape style="position:absolute;left:728;top:13;width:3513;height:335" coordorigin="728,13" coordsize="3513,335" path="m3985,119l3973,102,3975,97,3977,92,3995,101,3993,106,3985,107,3985,119xe" filled="t" fillcolor="#000000" stroked="f">
              <v:path arrowok="t"/>
              <v:fill/>
            </v:shape>
            <v:shape style="position:absolute;left:728;top:13;width:3513;height:335" coordorigin="728,13" coordsize="3513,335" path="m3917,84l3930,84,3930,95,3930,106,3918,95,3917,90,3917,84xe" filled="t" fillcolor="#000000" stroked="f">
              <v:path arrowok="t"/>
              <v:fill/>
            </v:shape>
            <v:shape style="position:absolute;left:728;top:13;width:3513;height:335" coordorigin="728,13" coordsize="3513,335" path="m3886,103l3896,100,3893,111,3878,120,3877,107,3884,98,3895,94,3896,100,3886,103xe" filled="t" fillcolor="#000000" stroked="f">
              <v:path arrowok="t"/>
              <v:fill/>
            </v:shape>
            <v:shape style="position:absolute;left:728;top:13;width:3513;height:335" coordorigin="728,13" coordsize="3513,335" path="m3855,190l3853,133,3857,125,3859,196,3855,190xe" filled="t" fillcolor="#000000" stroked="f">
              <v:path arrowok="t"/>
              <v:fill/>
            </v:shape>
            <v:shape style="position:absolute;left:728;top:13;width:3513;height:335" coordorigin="728,13" coordsize="3513,335" path="m4017,117l3999,147,4002,135,4010,119,4017,117xe" filled="t" fillcolor="#000000" stroked="f">
              <v:path arrowok="t"/>
              <v:fill/>
            </v:shape>
            <v:shape style="position:absolute;left:728;top:13;width:3513;height:335" coordorigin="728,13" coordsize="3513,335" path="m3906,113l3930,111,3931,111,3952,113,3957,119,3944,117,3930,117,3906,113xe" filled="t" fillcolor="#000000" stroked="f">
              <v:path arrowok="t"/>
              <v:fill/>
            </v:shape>
            <v:shape style="position:absolute;left:728;top:13;width:3513;height:335" coordorigin="728,13" coordsize="3513,335" path="m4009,118l3993,106,3995,101,4011,112,4009,118xe" filled="t" fillcolor="#000000" stroked="f">
              <v:path arrowok="t"/>
              <v:fill/>
            </v:shape>
            <v:shape style="position:absolute;left:728;top:13;width:3513;height:335" coordorigin="728,13" coordsize="3513,335" path="m3951,91l3951,86,3971,90,3977,92,3975,97,3970,96,3951,91xe" filled="t" fillcolor="#000000" stroked="f">
              <v:path arrowok="t"/>
              <v:fill/>
            </v:shape>
            <v:shape style="position:absolute;left:728;top:13;width:3513;height:335" coordorigin="728,13" coordsize="3513,335" path="m3874,102l3882,93,3893,89,3904,86,3917,84,3917,90,3905,91,3895,94,3884,98,3874,102xe" filled="t" fillcolor="#000000" stroked="f">
              <v:path arrowok="t"/>
              <v:fill/>
            </v:shape>
            <v:shape style="position:absolute;left:728;top:13;width:3513;height:335" coordorigin="728,13" coordsize="3513,335" path="m3844,140l3848,118,3848,131,3847,151,3847,187,3844,140xe" filled="t" fillcolor="#000000" stroked="f">
              <v:path arrowok="t"/>
              <v:fill/>
            </v:shape>
            <v:shape style="position:absolute;left:728;top:13;width:3513;height:335" coordorigin="728,13" coordsize="3513,335" path="m3934,95l3951,91,3970,96,3975,97,3973,102,3954,97,3934,95xe" filled="t" fillcolor="#000000" stroked="f">
              <v:path arrowok="t"/>
              <v:fill/>
            </v:shape>
            <v:shape style="position:absolute;left:728;top:13;width:3513;height:335" coordorigin="728,13" coordsize="3513,335" path="m3906,97l3896,100,3905,91,3917,90,3918,95,3906,97xe" filled="t" fillcolor="#000000" stroked="f">
              <v:path arrowok="t"/>
              <v:fill/>
            </v:shape>
            <v:shape style="position:absolute;left:728;top:13;width:3513;height:335" coordorigin="728,13" coordsize="3513,335" path="m4146,316l4146,321,4137,321,4128,320,4119,318,4110,317,4102,314,4095,311,4087,308,4080,304,4074,300,4068,296,4063,290,4058,287,4054,290,4055,292,4053,305,4051,311,4050,317,4042,311,4046,307,4050,310,4049,303,4046,307,4057,278,4062,283,4066,287,4071,291,4077,295,4083,299,4089,303,4097,306,4104,309,4112,311,4120,313,4128,315,4137,316,4146,316xe" filled="t" fillcolor="#000000" stroked="f">
              <v:path arrowok="t"/>
              <v:fill/>
            </v:shape>
            <v:shape style="position:absolute;left:728;top:13;width:3513;height:335" coordorigin="728,13" coordsize="3513,335" path="m4080,304l4084,313,4083,324,4066,315,4059,296,4059,295,4055,292,4054,290,4058,287,4062,291,4064,300,4071,305,4077,309,4080,304xe" filled="t" fillcolor="#000000" stroked="f">
              <v:path arrowok="t"/>
              <v:fill/>
            </v:shape>
            <v:shape style="position:absolute;left:728;top:13;width:3513;height:335" coordorigin="728,13" coordsize="3513,335" path="m4059,295l4059,296,4066,315,4083,324,4102,331,4122,336,4143,337,4146,337,4146,327,4169,319,4187,314,4193,310,4199,300,4204,290,4204,303,4196,315,4180,322,4159,326,4158,337,4146,343,4124,342,4104,338,4085,331,4067,322,4053,305,4059,295xe" filled="t" fillcolor="#000000" stroked="f">
              <v:path arrowok="t"/>
              <v:fill/>
            </v:shape>
            <v:shape style="position:absolute;left:728;top:13;width:3513;height:335" coordorigin="728,13" coordsize="3513,335" path="m4061,118l4068,110,4066,122,4066,133,4068,190,4072,196,4078,200,4085,205,4092,209,4102,212,4111,215,4123,218,4136,221,4148,224,4159,227,4169,229,4178,232,4187,236,4193,240,4201,244,4206,250,4208,264,4210,270,4213,262,4211,299,4197,314,4200,327,4193,336,4183,344,4172,347,4182,339,4191,331,4196,315,4204,303,4210,292,4210,278,4210,292,4205,258,4202,253,4197,249,4191,245,4184,241,4176,238,4167,235,4158,232,4147,229,4134,226,4121,223,4110,220,4100,217,4090,214,4082,209,4075,205,4068,200,4065,184,4062,141,4061,131,4061,118xe" filled="t" fillcolor="#000000" stroked="f">
              <v:path arrowok="t"/>
              <v:fill/>
            </v:shape>
            <v:shape style="position:absolute;left:728;top:13;width:3513;height:335" coordorigin="728,13" coordsize="3513,335" path="m4084,313l4087,308,4095,311,4102,314,4110,317,4119,318,4128,320,4137,321,4146,321,4169,314,4187,308,4190,306,4187,314,4169,319,4146,327,4136,327,4127,326,4118,324,4109,322,4100,319,4092,316,4084,313xe" filled="t" fillcolor="#000000" stroked="f">
              <v:path arrowok="t"/>
              <v:fill/>
            </v:shape>
            <v:shape style="position:absolute;left:728;top:13;width:3513;height:335" coordorigin="728,13" coordsize="3513,335" path="m4058,287l4063,290,4062,291,4068,296,4074,300,4080,304,4077,309,4071,305,4064,300,4062,291,4058,287xe" filled="t" fillcolor="#000000" stroked="f">
              <v:path arrowok="t"/>
              <v:fill/>
            </v:shape>
            <v:shape style="position:absolute;left:728;top:13;width:3513;height:335" coordorigin="728,13" coordsize="3513,335" path="m4193,240l4194,224,4202,228,4209,233,4216,237,4215,269,4216,237,4221,243,4225,250,4228,257,4230,265,4234,255,4233,297,4234,308,4229,317,4229,305,4230,286,4230,275,4230,286,4228,295,4224,303,4220,310,4215,278,4213,262,4209,256,4206,250,4201,244,4193,240xe" filled="t" fillcolor="#000000" stroked="f">
              <v:path arrowok="t"/>
              <v:fill/>
            </v:shape>
            <v:shape style="position:absolute;left:728;top:13;width:3513;height:335" coordorigin="728,13" coordsize="3513,335" path="m4213,262l4215,278,4214,317,4210,326,4205,337,4195,341,4202,332,4207,322,4211,299,4213,262xe" filled="t" fillcolor="#000000" stroked="f">
              <v:path arrowok="t"/>
              <v:fill/>
            </v:shape>
            <v:shape style="position:absolute;left:728;top:13;width:3513;height:335" coordorigin="728,13" coordsize="3513,335" path="m4209,256l4213,262,4210,270,4208,264,4206,250,4209,256xe" filled="t" fillcolor="#000000" stroked="f">
              <v:path arrowok="t"/>
              <v:fill/>
            </v:shape>
            <v:shape style="position:absolute;left:728;top:13;width:3513;height:335" coordorigin="728,13" coordsize="3513,335" path="m4203,266l4200,261,4197,257,4193,253,4188,249,4182,246,4174,243,4165,240,4156,237,4145,234,4133,232,4120,229,4108,225,4098,222,4088,219,4079,214,4072,209,4064,204,4060,187,4060,151,4062,141,4062,178,4065,184,4068,200,4063,194,4060,171,4060,161,4060,171,4063,194,4068,200,4075,205,4082,209,4090,214,4100,217,4110,220,4121,223,4134,226,4147,229,4158,232,4167,235,4176,238,4184,241,4191,245,4197,249,4202,253,4203,266xe" filled="t" fillcolor="#000000" stroked="f">
              <v:path arrowok="t"/>
              <v:fill/>
            </v:shape>
            <v:shape style="position:absolute;left:728;top:13;width:3513;height:335" coordorigin="728,13" coordsize="3513,335" path="m4205,258l4210,292,4204,290,4204,271,4203,266,4202,253,4205,258xe" filled="t" fillcolor="#000000" stroked="f">
              <v:path arrowok="t"/>
              <v:fill/>
            </v:shape>
            <v:shape style="position:absolute;left:728;top:13;width:3513;height:335" coordorigin="728,13" coordsize="3513,335" path="m4193,310l4187,314,4190,306,4199,300,4193,310xe" filled="t" fillcolor="#000000" stroked="f">
              <v:path arrowok="t"/>
              <v:fill/>
            </v:shape>
            <v:shape style="position:absolute;left:728;top:13;width:3513;height:335" coordorigin="728,13" coordsize="3513,335" path="m4061,118l4057,140,4055,150,4055,171,4056,180,4060,187,4064,204,4059,197,4055,189,4052,138,4056,128,4061,118xe" filled="t" fillcolor="#000000" stroked="f">
              <v:path arrowok="t"/>
              <v:fill/>
            </v:shape>
            <v:shape style="position:absolute;left:728;top:13;width:3513;height:335" coordorigin="728,13" coordsize="3513,335" path="m4060,187l4056,180,4055,171,4055,150,4057,140,4055,161,4057,140,4060,187xe" filled="t" fillcolor="#000000" stroked="f">
              <v:path arrowok="t"/>
              <v:fill/>
            </v:shape>
            <v:shape style="position:absolute;left:728;top:13;width:3513;height:335" coordorigin="728,13" coordsize="3513,335" path="m4052,138l4055,189,4051,182,4049,172,4049,149,4052,138xe" filled="t" fillcolor="#000000" stroked="f">
              <v:path arrowok="t"/>
              <v:fill/>
            </v:shape>
            <v:shape style="position:absolute;left:728;top:13;width:3513;height:335" coordorigin="728,13" coordsize="3513,335" path="m4042,311l4038,308,4057,278,4046,307,4042,311xe" filled="t" fillcolor="#000000" stroked="f">
              <v:path arrowok="t"/>
              <v:fill/>
            </v:shape>
            <v:shape style="position:absolute;left:728;top:13;width:3513;height:335" coordorigin="728,13" coordsize="3513,335" path="m4215,278l4220,310,4218,321,4213,331,4205,337,4210,326,4214,317,4215,278xe" filled="t" fillcolor="#000000" stroked="f">
              <v:path arrowok="t"/>
              <v:fill/>
            </v:shape>
            <v:shape style="position:absolute;left:728;top:13;width:3513;height:335" coordorigin="728,13" coordsize="3513,335" path="m4211,299l4207,322,4202,332,4195,341,4183,344,4193,336,4200,327,4211,299xe" filled="t" fillcolor="#000000" stroked="f">
              <v:path arrowok="t"/>
              <v:fill/>
            </v:shape>
            <v:shape style="position:absolute;left:728;top:13;width:3513;height:335" coordorigin="728,13" coordsize="3513,335" path="m4180,333l4196,315,4191,331,4182,339,4171,342,4170,336,4180,322,4196,315,4180,333xe" filled="t" fillcolor="#000000" stroked="f">
              <v:path arrowok="t"/>
              <v:fill/>
            </v:shape>
            <v:shape style="position:absolute;left:728;top:13;width:3513;height:335" coordorigin="728,13" coordsize="3513,335" path="m4050,317l4051,311,4067,322,4085,331,4104,338,4124,342,4146,343,4158,337,4159,326,4180,322,4170,336,4159,343,4146,348,4124,347,4104,343,4085,337,4067,329,4050,317xe" filled="t" fillcolor="#000000" stroked="f">
              <v:path arrowok="t"/>
              <v:fill/>
            </v:shape>
            <v:shape style="position:absolute;left:728;top:13;width:3513;height:335" coordorigin="728,13" coordsize="3513,335" path="m4143,337l4122,336,4127,326,4136,327,4146,327,4146,337,4143,337xe" filled="t" fillcolor="#000000" stroked="f">
              <v:path arrowok="t"/>
              <v:fill/>
            </v:shape>
            <v:shape style="position:absolute;left:728;top:13;width:3513;height:335" coordorigin="728,13" coordsize="3513,335" path="m4092,316l4100,319,4109,322,4118,324,4127,326,4122,336,4102,331,4092,316xe" filled="t" fillcolor="#000000" stroked="f">
              <v:path arrowok="t"/>
              <v:fill/>
            </v:shape>
            <v:shape style="position:absolute;left:728;top:13;width:3513;height:335" coordorigin="728,13" coordsize="3513,335" path="m4102,331l4083,324,4084,313,4092,316,4102,331xe" filled="t" fillcolor="#000000" stroked="f">
              <v:path arrowok="t"/>
              <v:fill/>
            </v:shape>
            <v:shape style="position:absolute;left:728;top:13;width:3513;height:335" coordorigin="728,13" coordsize="3513,335" path="m4159,227l4161,214,4173,217,4183,220,4194,224,4193,240,4187,236,4178,232,4169,229,4159,227xe" filled="t" fillcolor="#000000" stroked="f">
              <v:path arrowok="t"/>
              <v:fill/>
            </v:shape>
            <v:shape style="position:absolute;left:728;top:13;width:3513;height:335" coordorigin="728,13" coordsize="3513,335" path="m4120,193l4128,195,4137,203,4148,211,4161,214,4159,227,4148,224,4136,208,4127,200,4120,193xe" filled="t" fillcolor="#000000" stroked="f">
              <v:path arrowok="t"/>
              <v:fill/>
            </v:shape>
            <v:shape style="position:absolute;left:728;top:13;width:3513;height:335" coordorigin="728,13" coordsize="3513,335" path="m4089,174l4091,178,4096,189,4100,197,4107,200,4117,203,4125,206,4136,208,4148,224,4136,221,4123,218,4111,215,4102,212,4094,193,4091,185,4089,174xe" filled="t" fillcolor="#000000" stroked="f">
              <v:path arrowok="t"/>
              <v:fill/>
            </v:shape>
            <v:shape style="position:absolute;left:728;top:13;width:3513;height:335" coordorigin="728,13" coordsize="3513,335" path="m4089,174l4091,185,4087,189,4082,185,4080,165,4080,158,4080,165,4082,185,4087,189,4094,193,4102,212,4092,209,4085,205,4079,179,4080,144,4085,132,4081,171,4084,176,4087,181,4089,174xe" filled="t" fillcolor="#000000" stroked="f">
              <v:path arrowok="t"/>
              <v:fill/>
            </v:shape>
            <v:shape style="position:absolute;left:728;top:13;width:3513;height:335" coordorigin="728,13" coordsize="3513,335" path="m4085,205l4078,200,4076,173,4074,166,4072,196,4070,125,4066,133,4066,122,4072,114,4076,118,4074,158,4078,137,4079,179,4085,205xe" filled="t" fillcolor="#000000" stroked="f">
              <v:path arrowok="t"/>
              <v:fill/>
            </v:shape>
            <v:shape style="position:absolute;left:728;top:13;width:3513;height:335" coordorigin="728,13" coordsize="3513,335" path="m4078,200l4072,196,4074,166,4076,173,4078,200xe" filled="t" fillcolor="#000000" stroked="f">
              <v:path arrowok="t"/>
              <v:fill/>
            </v:shape>
            <v:shape style="position:absolute;left:728;top:13;width:3513;height:335" coordorigin="728,13" coordsize="3513,335" path="m4220,310l4224,303,4228,295,4230,286,4229,305,4224,314,4220,310xe" filled="t" fillcolor="#000000" stroked="f">
              <v:path arrowok="t"/>
              <v:fill/>
            </v:shape>
            <v:shape style="position:absolute;left:728;top:13;width:3513;height:335" coordorigin="728,13" coordsize="3513,335" path="m4224,314l4229,305,4229,317,4222,325,4218,321,4220,310,4224,314xe" filled="t" fillcolor="#000000" stroked="f">
              <v:path arrowok="t"/>
              <v:fill/>
            </v:shape>
            <v:shape style="position:absolute;left:728;top:13;width:3513;height:335" coordorigin="728,13" coordsize="3513,335" path="m4171,342l4182,339,4172,347,4159,348,4159,343,4170,336,4171,342xe" filled="t" fillcolor="#000000" stroked="f">
              <v:path arrowok="t"/>
              <v:fill/>
            </v:shape>
            <v:shape style="position:absolute;left:728;top:13;width:3513;height:335" coordorigin="728,13" coordsize="3513,335" path="m4235,287l4235,264,4235,275,4239,253,4239,299,4234,308,4233,297,4234,255,4235,264,4235,287xe" filled="t" fillcolor="#000000" stroked="f">
              <v:path arrowok="t"/>
              <v:fill/>
            </v:shape>
            <v:shape style="position:absolute;left:728;top:13;width:3513;height:335" coordorigin="728,13" coordsize="3513,335" path="m4137,203l4138,198,4150,200,4164,203,4176,206,4187,210,4198,214,4208,218,4215,224,4224,230,4230,237,4234,255,4230,265,4230,247,4226,240,4220,233,4212,228,4205,223,4196,219,4185,215,4174,212,4162,208,4149,206,4137,203xe" filled="t" fillcolor="#000000" stroked="f">
              <v:path arrowok="t"/>
              <v:fill/>
            </v:shape>
            <v:shape style="position:absolute;left:728;top:13;width:3513;height:335" coordorigin="728,13" coordsize="3513,335" path="m4228,257l4225,250,4226,240,4230,247,4230,265,4228,257xe" filled="t" fillcolor="#000000" stroked="f">
              <v:path arrowok="t"/>
              <v:fill/>
            </v:shape>
            <v:shape style="position:absolute;left:728;top:13;width:3513;height:335" coordorigin="728,13" coordsize="3513,335" path="m4148,211l4149,206,4162,208,4174,212,4185,215,4196,219,4205,223,4212,228,4220,233,4226,240,4225,250,4221,243,4216,237,4209,233,4202,228,4194,224,4183,220,4173,217,4161,214,4148,211xe" filled="t" fillcolor="#000000" stroked="f">
              <v:path arrowok="t"/>
              <v:fill/>
            </v:shape>
            <v:shape style="position:absolute;left:728;top:13;width:3513;height:335" coordorigin="728,13" coordsize="3513,335" path="m4100,197l4102,192,4109,195,4118,198,4127,200,4136,208,4125,206,4117,203,4107,200,4100,197xe" filled="t" fillcolor="#000000" stroked="f">
              <v:path arrowok="t"/>
              <v:fill/>
            </v:shape>
            <v:shape style="position:absolute;left:728;top:13;width:3513;height:335" coordorigin="728,13" coordsize="3513,335" path="m4096,189l4091,178,4095,181,4099,184,4102,192,4100,197,4096,189xe" filled="t" fillcolor="#000000" stroked="f">
              <v:path arrowok="t"/>
              <v:fill/>
            </v:shape>
            <v:shape style="position:absolute;left:728;top:13;width:3513;height:335" coordorigin="728,13" coordsize="3513,335" path="m4241,288l4239,299,4239,253,4241,263,4241,288xe" filled="t" fillcolor="#000000" stroked="f">
              <v:path arrowok="t"/>
              <v:fill/>
            </v:shape>
            <v:shape style="position:absolute;left:728;top:13;width:3513;height:335" coordorigin="728,13" coordsize="3513,335" path="m4235,264l4234,255,4234,245,4239,253,4235,275,4235,264xe" filled="t" fillcolor="#000000" stroked="f">
              <v:path arrowok="t"/>
              <v:fill/>
            </v:shape>
            <v:shape style="position:absolute;left:728;top:13;width:3513;height:335" coordorigin="728,13" coordsize="3513,335" path="m4102,192l4105,187,4111,190,4120,193,4127,200,4118,198,4109,195,4102,192xe" filled="t" fillcolor="#000000" stroked="f">
              <v:path arrowok="t"/>
              <v:fill/>
            </v:shape>
            <v:shape style="position:absolute;left:728;top:13;width:3513;height:335" coordorigin="728,13" coordsize="3513,335" path="m4081,171l4085,132,4085,164,4087,170,4089,174,4087,181,4084,176,4081,171xe" filled="t" fillcolor="#000000" stroked="f">
              <v:path arrowok="t"/>
              <v:fill/>
            </v:shape>
            <v:shape style="position:absolute;left:728;top:13;width:3513;height:335" coordorigin="728,13" coordsize="3513,335" path="m4143,117l4119,119,4102,125,4099,128,4090,135,4085,145,4085,164,4085,132,4095,124,4102,120,4119,113,4143,117xe" filled="t" fillcolor="#000000" stroked="f">
              <v:path arrowok="t"/>
              <v:fill/>
            </v:shape>
            <v:shape style="position:absolute;left:728;top:13;width:3513;height:335" coordorigin="728,13" coordsize="3513,335" path="m4211,138l4207,142,4204,130,4208,126,4210,114,4219,116,4223,119,4215,135,4212,147,4207,142,4211,138,4214,133,4220,123,4216,120,4210,129,4207,134,4207,135,4211,138xe" filled="t" fillcolor="#000000" stroked="f">
              <v:path arrowok="t"/>
              <v:fill/>
            </v:shape>
            <v:shape style="position:absolute;left:728;top:13;width:3513;height:335" coordorigin="728,13" coordsize="3513,335" path="m4207,135l4207,134,4210,129,4216,120,4220,123,4214,133,4211,138,4207,135xe" filled="t" fillcolor="#000000" stroked="f">
              <v:path arrowok="t"/>
              <v:fill/>
            </v:shape>
            <v:shape style="position:absolute;left:728;top:13;width:3513;height:335" coordorigin="728,13" coordsize="3513,335" path="m4227,114l4230,117,4223,119,4219,116,4210,114,4208,126,4204,130,4201,134,4192,129,4195,124,4198,119,4198,107,4206,106,4222,118,4224,112,4227,114xe" filled="t" fillcolor="#000000" stroked="f">
              <v:path arrowok="t"/>
              <v:fill/>
            </v:shape>
            <v:shape style="position:absolute;left:728;top:13;width:3513;height:335" coordorigin="728,13" coordsize="3513,335" path="m4144,84l4165,86,4165,91,4147,95,4168,97,4186,102,4198,119,4195,124,4185,114,4183,113,4164,108,4144,95,4144,84xe" filled="t" fillcolor="#000000" stroked="f">
              <v:path arrowok="t"/>
              <v:fill/>
            </v:shape>
            <v:shape style="position:absolute;left:728;top:13;width:3513;height:335" coordorigin="728,13" coordsize="3513,335" path="m4183,119l4185,114,4195,124,4192,129,4181,124,4170,119,4165,113,4183,113,4185,114,4183,119xe" filled="t" fillcolor="#000000" stroked="f">
              <v:path arrowok="t"/>
              <v:fill/>
            </v:shape>
            <v:shape style="position:absolute;left:728;top:13;width:3513;height:335" coordorigin="728,13" coordsize="3513,335" path="m4164,108l4183,113,4165,113,4144,111,4143,111,4143,106,4144,95,4164,108xe" filled="t" fillcolor="#000000" stroked="f">
              <v:path arrowok="t"/>
              <v:fill/>
            </v:shape>
            <v:shape style="position:absolute;left:728;top:13;width:3513;height:335" coordorigin="728,13" coordsize="3513,335" path="m4127,107l4143,106,4143,111,4119,113,4107,111,4109,100,4120,97,4131,95,4143,106,4127,107xe" filled="t" fillcolor="#000000" stroked="f">
              <v:path arrowok="t"/>
              <v:fill/>
            </v:shape>
            <v:shape style="position:absolute;left:728;top:13;width:3513;height:335" coordorigin="728,13" coordsize="3513,335" path="m4076,104l4085,97,4088,102,4090,107,4092,120,4107,111,4119,113,4102,120,4095,124,4090,121,4083,113,4080,108,4076,104xe" filled="t" fillcolor="#000000" stroked="f">
              <v:path arrowok="t"/>
              <v:fill/>
            </v:shape>
            <v:shape style="position:absolute;left:728;top:13;width:3513;height:335" coordorigin="728,13" coordsize="3513,335" path="m4068,110l4076,104,4080,108,4083,113,4090,121,4095,124,4085,132,4078,137,4076,118,4072,114,4068,110xe" filled="t" fillcolor="#000000" stroked="f">
              <v:path arrowok="t"/>
              <v:fill/>
            </v:shape>
            <v:shape style="position:absolute;left:728;top:13;width:3513;height:335" coordorigin="728,13" coordsize="3513,335" path="m4080,144l4079,179,4078,137,4085,132,4080,144xe" filled="t" fillcolor="#000000" stroked="f">
              <v:path arrowok="t"/>
              <v:fill/>
            </v:shape>
            <v:shape style="position:absolute;left:728;top:13;width:3513;height:335" coordorigin="728,13" coordsize="3513,335" path="m4198,119l4186,102,4188,97,4190,92,4208,101,4206,106,4198,107,4198,119xe" filled="t" fillcolor="#000000" stroked="f">
              <v:path arrowok="t"/>
              <v:fill/>
            </v:shape>
            <v:shape style="position:absolute;left:728;top:13;width:3513;height:335" coordorigin="728,13" coordsize="3513,335" path="m4130,84l4144,84,4144,95,4143,106,4131,95,4130,90,4130,84xe" filled="t" fillcolor="#000000" stroked="f">
              <v:path arrowok="t"/>
              <v:fill/>
            </v:shape>
            <v:shape style="position:absolute;left:728;top:13;width:3513;height:335" coordorigin="728,13" coordsize="3513,335" path="m4099,103l4109,100,4107,111,4092,120,4090,107,4097,98,4108,94,4109,100,4099,103xe" filled="t" fillcolor="#000000" stroked="f">
              <v:path arrowok="t"/>
              <v:fill/>
            </v:shape>
            <v:shape style="position:absolute;left:728;top:13;width:3513;height:335" coordorigin="728,13" coordsize="3513,335" path="m4068,190l4066,133,4070,125,4072,196,4068,190xe" filled="t" fillcolor="#000000" stroked="f">
              <v:path arrowok="t"/>
              <v:fill/>
            </v:shape>
            <v:shape style="position:absolute;left:728;top:13;width:3513;height:335" coordorigin="728,13" coordsize="3513,335" path="m4230,117l4212,147,4215,135,4223,119,4230,117xe" filled="t" fillcolor="#000000" stroked="f">
              <v:path arrowok="t"/>
              <v:fill/>
            </v:shape>
            <v:shape style="position:absolute;left:728;top:13;width:3513;height:335" coordorigin="728,13" coordsize="3513,335" path="m4119,113l4143,111,4144,111,4165,113,4170,119,4157,117,4143,117,4119,113xe" filled="t" fillcolor="#000000" stroked="f">
              <v:path arrowok="t"/>
              <v:fill/>
            </v:shape>
            <v:shape style="position:absolute;left:728;top:13;width:3513;height:335" coordorigin="728,13" coordsize="3513,335" path="m4222,118l4206,106,4208,101,4224,112,4222,118xe" filled="t" fillcolor="#000000" stroked="f">
              <v:path arrowok="t"/>
              <v:fill/>
            </v:shape>
            <v:shape style="position:absolute;left:728;top:13;width:3513;height:335" coordorigin="728,13" coordsize="3513,335" path="m4165,91l4165,86,4184,90,4190,92,4188,97,4183,96,4165,91xe" filled="t" fillcolor="#000000" stroked="f">
              <v:path arrowok="t"/>
              <v:fill/>
            </v:shape>
            <v:shape style="position:absolute;left:728;top:13;width:3513;height:335" coordorigin="728,13" coordsize="3513,335" path="m4088,102l4095,93,4106,89,4117,86,4130,84,4130,90,4118,91,4108,94,4097,98,4088,102xe" filled="t" fillcolor="#000000" stroked="f">
              <v:path arrowok="t"/>
              <v:fill/>
            </v:shape>
            <v:shape style="position:absolute;left:728;top:13;width:3513;height:335" coordorigin="728,13" coordsize="3513,335" path="m4057,140l4061,118,4061,131,4060,151,4060,187,4057,140xe" filled="t" fillcolor="#000000" stroked="f">
              <v:path arrowok="t"/>
              <v:fill/>
            </v:shape>
            <v:shape style="position:absolute;left:728;top:13;width:3513;height:335" coordorigin="728,13" coordsize="3513,335" path="m4147,95l4165,91,4183,96,4188,97,4186,102,4168,97,4147,95xe" filled="t" fillcolor="#000000" stroked="f">
              <v:path arrowok="t"/>
              <v:fill/>
            </v:shape>
            <v:shape style="position:absolute;left:728;top:13;width:3513;height:335" coordorigin="728,13" coordsize="3513,335" path="m4120,97l4109,100,4118,91,4130,90,4131,95,4120,97xe" filled="t" fillcolor="#000000" stroked="f">
              <v:path arrowok="t"/>
              <v:fill/>
            </v:shape>
            <v:shape style="position:absolute;left:728;top:13;width:3513;height:335" coordorigin="728,13" coordsize="3513,335" path="m4060,151l4061,131,4062,141,4060,151xe" filled="t" fillcolor="#000000" stroked="f">
              <v:path arrowok="t"/>
              <v:fill/>
            </v:shape>
            <v:shape style="position:absolute;left:728;top:13;width:3513;height:335" coordorigin="728,13" coordsize="3513,335" path="m4090,107l4088,102,4097,98,4090,107xe" filled="t" fillcolor="#000000" stroked="f">
              <v:path arrowok="t"/>
              <v:fill/>
            </v:shape>
            <v:shape style="position:absolute;left:728;top:13;width:3513;height:335" coordorigin="728,13" coordsize="3513,335" path="m4109,100l4108,94,4118,91,4109,100xe" filled="t" fillcolor="#000000" stroked="f">
              <v:path arrowok="t"/>
              <v:fill/>
            </v:shape>
            <v:shape style="position:absolute;left:728;top:13;width:3513;height:335" coordorigin="728,13" coordsize="3513,335" path="m4066,122l4068,110,4072,114,4066,122xe" filled="t" fillcolor="#000000" stroked="f">
              <v:path arrowok="t"/>
              <v:fill/>
            </v:shape>
            <v:shape style="position:absolute;left:728;top:13;width:3513;height:335" coordorigin="728,13" coordsize="3513,335" path="m4088,102l4085,97,4095,93,4088,102xe" filled="t" fillcolor="#000000" stroked="f">
              <v:path arrowok="t"/>
              <v:fill/>
            </v:shape>
            <v:shape style="position:absolute;left:728;top:13;width:3513;height:335" coordorigin="728,13" coordsize="3513,335" path="m4201,134l4204,130,4207,142,4201,134xe" filled="t" fillcolor="#000000" stroked="f">
              <v:path arrowok="t"/>
              <v:fill/>
            </v:shape>
            <v:shape style="position:absolute;left:728;top:13;width:3513;height:335" coordorigin="728,13" coordsize="3513,335" path="m4062,178l4062,141,4065,184,4062,178xe" filled="t" fillcolor="#000000" stroked="f">
              <v:path arrowok="t"/>
              <v:fill/>
            </v:shape>
            <v:shape style="position:absolute;left:728;top:13;width:3513;height:335" coordorigin="728,13" coordsize="3513,335" path="m4074,158l4076,118,4078,137,4074,158xe" filled="t" fillcolor="#000000" stroked="f">
              <v:path arrowok="t"/>
              <v:fill/>
            </v:shape>
            <v:shape style="position:absolute;left:728;top:13;width:3513;height:335" coordorigin="728,13" coordsize="3513,335" path="m4102,192l4099,184,4105,187,4102,192xe" filled="t" fillcolor="#000000" stroked="f">
              <v:path arrowok="t"/>
              <v:fill/>
            </v:shape>
            <v:shape style="position:absolute;left:728;top:13;width:3513;height:335" coordorigin="728,13" coordsize="3513,335" path="m4137,203l4128,195,4138,198,4137,203xe" filled="t" fillcolor="#000000" stroked="f">
              <v:path arrowok="t"/>
              <v:fill/>
            </v:shape>
            <v:shape style="position:absolute;left:728;top:13;width:3513;height:335" coordorigin="728,13" coordsize="3513,335" path="m4234,255l4230,237,4234,245,4234,255xe" filled="t" fillcolor="#000000" stroked="f">
              <v:path arrowok="t"/>
              <v:fill/>
            </v:shape>
            <v:shape style="position:absolute;left:728;top:13;width:3513;height:335" coordorigin="728,13" coordsize="3513,335" path="m4146,348l4159,343,4159,348,4146,348xe" filled="t" fillcolor="#000000" stroked="f">
              <v:path arrowok="t"/>
              <v:fill/>
            </v:shape>
            <v:shape style="position:absolute;left:728;top:13;width:3513;height:335" coordorigin="728,13" coordsize="3513,335" path="m4213,331l4218,321,4222,325,4213,331xe" filled="t" fillcolor="#000000" stroked="f">
              <v:path arrowok="t"/>
              <v:fill/>
            </v:shape>
            <v:shape style="position:absolute;left:728;top:13;width:3513;height:335" coordorigin="728,13" coordsize="3513,335" path="m4087,189l4091,185,4094,193,4087,189xe" filled="t" fillcolor="#000000" stroked="f">
              <v:path arrowok="t"/>
              <v:fill/>
            </v:shape>
            <v:shape style="position:absolute;left:728;top:13;width:3513;height:335" coordorigin="728,13" coordsize="3513,335" path="m4148,211l4137,203,4149,206,4148,211xe" filled="t" fillcolor="#000000" stroked="f">
              <v:path arrowok="t"/>
              <v:fill/>
            </v:shape>
            <v:shape style="position:absolute;left:728;top:13;width:3513;height:335" coordorigin="728,13" coordsize="3513,335" path="m4051,311l4053,305,4067,322,4051,311xe" filled="t" fillcolor="#000000" stroked="f">
              <v:path arrowok="t"/>
              <v:fill/>
            </v:shape>
            <v:shape style="position:absolute;left:728;top:13;width:3513;height:335" coordorigin="728,13" coordsize="3513,335" path="m4200,327l4197,314,4211,299,4200,327xe" filled="t" fillcolor="#000000" stroked="f">
              <v:path arrowok="t"/>
              <v:fill/>
            </v:shape>
            <v:shape style="position:absolute;left:728;top:13;width:3513;height:335" coordorigin="728,13" coordsize="3513,335" path="m4062,291l4063,290,4068,296,4062,291xe" filled="t" fillcolor="#000000" stroked="f">
              <v:path arrowok="t"/>
              <v:fill/>
            </v:shape>
            <v:shape style="position:absolute;left:728;top:13;width:3513;height:335" coordorigin="728,13" coordsize="3513,335" path="m4146,321l4146,316,4169,314,4146,321xe" filled="t" fillcolor="#000000" stroked="f">
              <v:path arrowok="t"/>
              <v:fill/>
            </v:shape>
            <v:shape style="position:absolute;left:728;top:13;width:3513;height:335" coordorigin="728,13" coordsize="3513,335" path="m4204,303l4204,290,4210,292,4204,303xe" filled="t" fillcolor="#000000" stroked="f">
              <v:path arrowok="t"/>
              <v:fill/>
            </v:shape>
            <v:shape style="position:absolute;left:728;top:13;width:3513;height:335" coordorigin="728,13" coordsize="3513,335" path="m4084,313l4080,304,4087,308,4084,313xe" filled="t" fillcolor="#000000" stroked="f">
              <v:path arrowok="t"/>
              <v:fill/>
            </v:shape>
            <v:shape style="position:absolute;left:728;top:13;width:3513;height:335" coordorigin="728,13" coordsize="3513,335" path="m4053,305l4055,292,4059,295,4053,305xe" filled="t" fillcolor="#000000" stroked="f">
              <v:path arrowok="t"/>
              <v:fill/>
            </v:shape>
            <v:shape style="position:absolute;left:728;top:13;width:3513;height:335" coordorigin="728,13" coordsize="3513,335" path="m4049,303l4050,310,4046,307,4049,303xe" filled="t" fillcolor="#000000" stroked="f">
              <v:path arrowok="t"/>
              <v:fill/>
            </v:shape>
            <v:shape style="position:absolute;left:728;top:13;width:3513;height:335" coordorigin="728,13" coordsize="3513,335" path="m3847,151l3848,131,3849,141,3847,151xe" filled="t" fillcolor="#000000" stroked="f">
              <v:path arrowok="t"/>
              <v:fill/>
            </v:shape>
            <v:shape style="position:absolute;left:728;top:13;width:3513;height:335" coordorigin="728,13" coordsize="3513,335" path="m3877,107l3874,102,3884,98,3877,107xe" filled="t" fillcolor="#000000" stroked="f">
              <v:path arrowok="t"/>
              <v:fill/>
            </v:shape>
            <v:shape style="position:absolute;left:728;top:13;width:3513;height:335" coordorigin="728,13" coordsize="3513,335" path="m3896,100l3895,94,3905,91,3896,100xe" filled="t" fillcolor="#000000" stroked="f">
              <v:path arrowok="t"/>
              <v:fill/>
            </v:shape>
            <v:shape style="position:absolute;left:728;top:13;width:3513;height:335" coordorigin="728,13" coordsize="3513,335" path="m3852,122l3855,110,3859,114,3852,122xe" filled="t" fillcolor="#000000" stroked="f">
              <v:path arrowok="t"/>
              <v:fill/>
            </v:shape>
            <v:shape style="position:absolute;left:728;top:13;width:3513;height:335" coordorigin="728,13" coordsize="3513,335" path="m3874,102l3872,97,3882,93,3874,102xe" filled="t" fillcolor="#000000" stroked="f">
              <v:path arrowok="t"/>
              <v:fill/>
            </v:shape>
            <v:shape style="position:absolute;left:728;top:13;width:3513;height:335" coordorigin="728,13" coordsize="3513,335" path="m3988,134l3991,130,3994,142,3988,134xe" filled="t" fillcolor="#000000" stroked="f">
              <v:path arrowok="t"/>
              <v:fill/>
            </v:shape>
            <v:shape style="position:absolute;left:728;top:13;width:3513;height:335" coordorigin="728,13" coordsize="3513,335" path="m3849,178l3849,141,3852,184,3849,178xe" filled="t" fillcolor="#000000" stroked="f">
              <v:path arrowok="t"/>
              <v:fill/>
            </v:shape>
            <v:shape style="position:absolute;left:728;top:13;width:3513;height:335" coordorigin="728,13" coordsize="3513,335" path="m3861,158l3863,118,3865,137,3861,158xe" filled="t" fillcolor="#000000" stroked="f">
              <v:path arrowok="t"/>
              <v:fill/>
            </v:shape>
            <v:shape style="position:absolute;left:728;top:13;width:3513;height:335" coordorigin="728,13" coordsize="3513,335" path="m3889,192l3886,184,3891,187,3889,192xe" filled="t" fillcolor="#000000" stroked="f">
              <v:path arrowok="t"/>
              <v:fill/>
            </v:shape>
            <v:shape style="position:absolute;left:728;top:13;width:3513;height:335" coordorigin="728,13" coordsize="3513,335" path="m3924,203l3915,195,3925,198,3924,203xe" filled="t" fillcolor="#000000" stroked="f">
              <v:path arrowok="t"/>
              <v:fill/>
            </v:shape>
            <v:shape style="position:absolute;left:728;top:13;width:3513;height:335" coordorigin="728,13" coordsize="3513,335" path="m4020,255l4017,237,4021,245,4020,255xe" filled="t" fillcolor="#000000" stroked="f">
              <v:path arrowok="t"/>
              <v:fill/>
            </v:shape>
            <v:shape style="position:absolute;left:728;top:13;width:3513;height:335" coordorigin="728,13" coordsize="3513,335" path="m3932,348l3946,343,3946,348,3932,348xe" filled="t" fillcolor="#000000" stroked="f">
              <v:path arrowok="t"/>
              <v:fill/>
            </v:shape>
            <v:shape style="position:absolute;left:728;top:13;width:3513;height:335" coordorigin="728,13" coordsize="3513,335" path="m4000,331l4005,321,4009,325,4000,331xe" filled="t" fillcolor="#000000" stroked="f">
              <v:path arrowok="t"/>
              <v:fill/>
            </v:shape>
            <v:shape style="position:absolute;left:728;top:13;width:3513;height:335" coordorigin="728,13" coordsize="3513,335" path="m3874,189l3878,185,3880,193,3874,189xe" filled="t" fillcolor="#000000" stroked="f">
              <v:path arrowok="t"/>
              <v:fill/>
            </v:shape>
            <v:shape style="position:absolute;left:728;top:13;width:3513;height:335" coordorigin="728,13" coordsize="3513,335" path="m3935,211l3924,203,3936,206,3935,211xe" filled="t" fillcolor="#000000" stroked="f">
              <v:path arrowok="t"/>
              <v:fill/>
            </v:shape>
            <v:shape style="position:absolute;left:728;top:13;width:3513;height:335" coordorigin="728,13" coordsize="3513,335" path="m3838,311l3840,305,3854,322,3838,311xe" filled="t" fillcolor="#000000" stroked="f">
              <v:path arrowok="t"/>
              <v:fill/>
            </v:shape>
            <v:shape style="position:absolute;left:728;top:13;width:3513;height:335" coordorigin="728,13" coordsize="3513,335" path="m3987,327l3984,314,3997,299,3987,327xe" filled="t" fillcolor="#000000" stroked="f">
              <v:path arrowok="t"/>
              <v:fill/>
            </v:shape>
            <v:shape style="position:absolute;left:728;top:13;width:3513;height:335" coordorigin="728,13" coordsize="3513,335" path="m3849,291l3849,290,3854,296,3849,291xe" filled="t" fillcolor="#000000" stroked="f">
              <v:path arrowok="t"/>
              <v:fill/>
            </v:shape>
            <v:shape style="position:absolute;left:728;top:13;width:3513;height:335" coordorigin="728,13" coordsize="3513,335" path="m3933,321l3933,316,3956,314,3933,321xe" filled="t" fillcolor="#000000" stroked="f">
              <v:path arrowok="t"/>
              <v:fill/>
            </v:shape>
            <v:shape style="position:absolute;left:728;top:13;width:3513;height:335" coordorigin="728,13" coordsize="3513,335" path="m3991,303l3991,290,3996,292,3991,303xe" filled="t" fillcolor="#000000" stroked="f">
              <v:path arrowok="t"/>
              <v:fill/>
            </v:shape>
            <v:shape style="position:absolute;left:728;top:13;width:3513;height:335" coordorigin="728,13" coordsize="3513,335" path="m3871,313l3867,304,3874,308,3871,313xe" filled="t" fillcolor="#000000" stroked="f">
              <v:path arrowok="t"/>
              <v:fill/>
            </v:shape>
            <v:shape style="position:absolute;left:728;top:13;width:3513;height:335" coordorigin="728,13" coordsize="3513,335" path="m3840,305l3842,292,3845,295,3840,305xe" filled="t" fillcolor="#000000" stroked="f">
              <v:path arrowok="t"/>
              <v:fill/>
            </v:shape>
            <v:shape style="position:absolute;left:728;top:13;width:3513;height:335" coordorigin="728,13" coordsize="3513,335" path="m3836,303l3837,310,3832,307,3836,303xe" filled="t" fillcolor="#000000" stroked="f">
              <v:path arrowok="t"/>
              <v:fill/>
            </v:shape>
            <v:shape style="position:absolute;left:728;top:13;width:3513;height:335" coordorigin="728,13" coordsize="3513,335" path="m3802,140l3800,147,3798,143,3802,140xe" filled="t" fillcolor="#000000" stroked="f">
              <v:path arrowok="t"/>
              <v:fill/>
            </v:shape>
            <v:shape style="position:absolute;left:728;top:13;width:3513;height:335" coordorigin="728,13" coordsize="3513,335" path="m3597,195l3595,222,3595,214,3597,195xe" filled="t" fillcolor="#000000" stroked="f">
              <v:path arrowok="t"/>
              <v:fill/>
            </v:shape>
            <v:shape style="position:absolute;left:728;top:13;width:3513;height:335" coordorigin="728,13" coordsize="3513,335" path="m3630,133l3626,130,3640,116,3630,133xe" filled="t" fillcolor="#000000" stroked="f">
              <v:path arrowok="t"/>
              <v:fill/>
            </v:shape>
            <v:shape style="position:absolute;left:728;top:13;width:3513;height:335" coordorigin="728,13" coordsize="3513,335" path="m3666,106l3681,94,3673,103,3666,106xe" filled="t" fillcolor="#000000" stroked="f">
              <v:path arrowok="t"/>
              <v:fill/>
            </v:shape>
            <v:shape style="position:absolute;left:728;top:13;width:3513;height:335" coordorigin="728,13" coordsize="3513,335" path="m3611,151l3606,149,3617,132,3611,151xe" filled="t" fillcolor="#000000" stroked="f">
              <v:path arrowok="t"/>
              <v:fill/>
            </v:shape>
            <v:shape style="position:absolute;left:728;top:13;width:3513;height:335" coordorigin="728,13" coordsize="3513,335" path="m3620,203l3620,177,3622,191,3620,203xe" filled="t" fillcolor="#000000" stroked="f">
              <v:path arrowok="t"/>
              <v:fill/>
            </v:shape>
            <v:shape style="position:absolute;left:728;top:13;width:3513;height:335" coordorigin="728,13" coordsize="3513,335" path="m3625,229l3625,204,3625,229xe" filled="t" fillcolor="#000000" stroked="f">
              <v:path arrowok="t"/>
              <v:fill/>
            </v:shape>
            <v:shape style="position:absolute;left:728;top:13;width:3513;height:335" coordorigin="728,13" coordsize="3513,335" path="m3599,263l3604,261,3602,272,3599,263xe" filled="t" fillcolor="#000000" stroked="f">
              <v:path arrowok="t"/>
              <v:fill/>
            </v:shape>
            <v:shape style="position:absolute;left:728;top:13;width:3513;height:335" coordorigin="728,13" coordsize="3513,335" path="m3630,313l3633,308,3645,326,3630,313xe" filled="t" fillcolor="#000000" stroked="f">
              <v:path arrowok="t"/>
              <v:fill/>
            </v:shape>
            <v:shape style="position:absolute;left:728;top:13;width:3513;height:335" coordorigin="728,13" coordsize="3513,335" path="m3691,347l3691,341,3712,348,3691,347xe" filled="t" fillcolor="#000000" stroked="f">
              <v:path arrowok="t"/>
              <v:fill/>
            </v:shape>
            <v:shape style="position:absolute;left:728;top:13;width:3513;height:335" coordorigin="728,13" coordsize="3513,335" path="m3805,306l3806,294,3811,297,3805,306xe" filled="t" fillcolor="#000000" stroked="f">
              <v:path arrowok="t"/>
              <v:fill/>
            </v:shape>
            <v:shape style="position:absolute;left:728;top:13;width:3513;height:335" coordorigin="728,13" coordsize="3513,335" path="m3808,290l3805,283,3810,285,3808,290xe" filled="t" fillcolor="#000000" stroked="f">
              <v:path arrowok="t"/>
              <v:fill/>
            </v:shape>
            <v:shape style="position:absolute;left:728;top:13;width:3513;height:335" coordorigin="728,13" coordsize="3513,335" path="m3455,203l3449,209,3449,203,3455,203xe" filled="t" fillcolor="#000000" stroked="f">
              <v:path arrowok="t"/>
              <v:fill/>
            </v:shape>
            <v:shape style="position:absolute;left:728;top:13;width:3513;height:335" coordorigin="728,13" coordsize="3513,335" path="m3476,319l3470,324,3470,319,3476,319xe" filled="t" fillcolor="#000000" stroked="f">
              <v:path arrowok="t"/>
              <v:fill/>
            </v:shape>
            <v:shape style="position:absolute;left:728;top:13;width:3513;height:335" coordorigin="728,13" coordsize="3513,335" path="m3333,314l3338,229,3338,314,3333,314xe" filled="t" fillcolor="#000000" stroked="f">
              <v:path arrowok="t"/>
              <v:fill/>
            </v:shape>
            <v:shape style="position:absolute;left:728;top:13;width:3513;height:335" coordorigin="728,13" coordsize="3513,335" path="m3308,335l3314,97,3314,335,3308,335xe" filled="t" fillcolor="#000000" stroked="f">
              <v:path arrowok="t"/>
              <v:fill/>
            </v:shape>
            <v:shape style="position:absolute;left:728;top:13;width:3513;height:335" coordorigin="728,13" coordsize="3513,335" path="m3048,89l3035,86,3072,86,3048,89xe" filled="t" fillcolor="#000000" stroked="f">
              <v:path arrowok="t"/>
              <v:fill/>
            </v:shape>
            <v:shape style="position:absolute;left:728;top:13;width:3513;height:335" coordorigin="728,13" coordsize="3513,335" path="m3031,335l2979,248,3041,346,3031,335xe" filled="t" fillcolor="#000000" stroked="f">
              <v:path arrowok="t"/>
              <v:fill/>
            </v:shape>
            <v:shape style="position:absolute;left:728;top:13;width:3513;height:335" coordorigin="728,13" coordsize="3513,335" path="m2961,232l2960,227,2966,225,2961,232xe" filled="t" fillcolor="#000000" stroked="f">
              <v:path arrowok="t"/>
              <v:fill/>
            </v:shape>
            <v:shape style="position:absolute;left:728;top:13;width:3513;height:335" coordorigin="728,13" coordsize="3513,335" path="m2530,303l2531,310,2526,307,2530,303xe" filled="t" fillcolor="#000000" stroked="f">
              <v:path arrowok="t"/>
              <v:fill/>
            </v:shape>
            <v:shape style="position:absolute;left:728;top:13;width:3513;height:335" coordorigin="728,13" coordsize="3513,335" path="m2590,100l2588,94,2599,91,2590,100xe" filled="t" fillcolor="#000000" stroked="f">
              <v:path arrowok="t"/>
              <v:fill/>
            </v:shape>
            <v:shape style="position:absolute;left:728;top:13;width:3513;height:335" coordorigin="728,13" coordsize="3513,335" path="m2618,203l2609,195,2619,198,2618,203xe" filled="t" fillcolor="#000000" stroked="f">
              <v:path arrowok="t"/>
              <v:fill/>
            </v:shape>
            <v:shape style="position:absolute;left:728;top:13;width:3513;height:335" coordorigin="728,13" coordsize="3513,335" path="m2626,348l2639,343,2640,348,2626,348xe" filled="t" fillcolor="#000000" stroked="f">
              <v:path arrowok="t"/>
              <v:fill/>
            </v:shape>
            <v:shape style="position:absolute;left:728;top:13;width:3513;height:335" coordorigin="728,13" coordsize="3513,335" path="m2629,211l2618,203,2630,206,2629,211xe" filled="t" fillcolor="#000000" stroked="f">
              <v:path arrowok="t"/>
              <v:fill/>
            </v:shape>
            <v:shape style="position:absolute;left:728;top:13;width:3513;height:335" coordorigin="728,13" coordsize="3513,335" path="m2027,337l2030,332,2038,342,2027,337xe" filled="t" fillcolor="#000000" stroked="f">
              <v:path arrowok="t"/>
              <v:fill/>
            </v:shape>
            <v:shape style="position:absolute;left:728;top:13;width:3513;height:335" coordorigin="728,13" coordsize="3513,335" path="m1760,139l1766,127,1769,131,1760,139xe" filled="t" fillcolor="#000000" stroked="f">
              <v:path arrowok="t"/>
              <v:fill/>
            </v:shape>
            <v:shape style="position:absolute;left:728;top:13;width:3513;height:335" coordorigin="728,13" coordsize="3513,335" path="m1901,255l1900,241,1902,229,1901,255xe" filled="t" fillcolor="#000000" stroked="f">
              <v:path arrowok="t"/>
              <v:fill/>
            </v:shape>
            <v:shape style="position:absolute;left:728;top:13;width:3513;height:335" coordorigin="728,13" coordsize="3513,335" path="m1725,191l1732,158,1729,178,1725,191xe" filled="t" fillcolor="#000000" stroked="f">
              <v:path arrowok="t"/>
              <v:fill/>
            </v:shape>
            <v:shape style="position:absolute;left:728;top:13;width:3513;height:335" coordorigin="728,13" coordsize="3513,335" path="m1748,144l1744,141,1752,131,1748,144xe" filled="t" fillcolor="#000000" stroked="f">
              <v:path arrowok="t"/>
              <v:fill/>
            </v:shape>
            <v:shape style="position:absolute;left:728;top:13;width:3513;height:335" coordorigin="728,13" coordsize="3513,335" path="m1864,126l1855,116,1867,122,1864,126xe" filled="t" fillcolor="#000000" stroked="f">
              <v:path arrowok="t"/>
              <v:fill/>
            </v:shape>
            <v:shape style="position:absolute;left:728;top:13;width:3513;height:335" coordorigin="728,13" coordsize="3513,335" path="m1911,236l1913,214,1913,216,1911,236xe" filled="t" fillcolor="#000000" stroked="f">
              <v:path arrowok="t"/>
              <v:fill/>
            </v:shape>
            <v:shape style="position:absolute;left:728;top:13;width:3513;height:335" coordorigin="728,13" coordsize="3513,335" path="m1836,109l1822,95,1842,99,1836,109xe" filled="t" fillcolor="#000000" stroked="f">
              <v:path arrowok="t"/>
              <v:fill/>
            </v:shape>
            <v:shape style="position:absolute;left:728;top:13;width:3513;height:335" coordorigin="728,13" coordsize="3513,335" path="m1921,164l1925,160,1924,170,1921,164xe" filled="t" fillcolor="#000000" stroked="f">
              <v:path arrowok="t"/>
              <v:fill/>
            </v:shape>
            <v:shape style="position:absolute;left:728;top:13;width:3513;height:335" coordorigin="728,13" coordsize="3513,335" path="m1826,259l1838,270,1861,301,1826,259xe" filled="t" fillcolor="#000000" stroked="f">
              <v:path arrowok="t"/>
              <v:fill/>
            </v:shape>
            <v:shape style="position:absolute;left:728;top:13;width:3513;height:335" coordorigin="728,13" coordsize="3513,335" path="m1705,273l1707,263,1715,291,1705,273xe" filled="t" fillcolor="#000000" stroked="f">
              <v:path arrowok="t"/>
              <v:fill/>
            </v:shape>
            <v:shape style="position:absolute;left:728;top:13;width:3513;height:335" coordorigin="728,13" coordsize="3513,335" path="m1435,238l1486,106,1438,238,1435,238xe" filled="t" fillcolor="#000000" stroked="f">
              <v:path arrowok="t"/>
              <v:fill/>
            </v:shape>
            <v:shape style="position:absolute;left:728;top:13;width:3513;height:335" coordorigin="728,13" coordsize="3513,335" path="m1600,335l1500,86,1609,346,1600,335xe" filled="t" fillcolor="#000000" stroked="f">
              <v:path arrowok="t"/>
              <v:fill/>
            </v:shape>
            <v:shape style="position:absolute;left:728;top:13;width:3513;height:335" coordorigin="728,13" coordsize="3513,335" path="m1368,346l1377,343,1402,346,1368,346xe" filled="t" fillcolor="#000000" stroked="f">
              <v:path arrowok="t"/>
              <v:fill/>
            </v:shape>
            <v:shape style="position:absolute;left:728;top:13;width:3513;height:335" coordorigin="728,13" coordsize="3513,335" path="m1358,335l1306,248,1365,342,1358,335xe" filled="t" fillcolor="#000000" stroked="f">
              <v:path arrowok="t"/>
              <v:fill/>
            </v:shape>
            <v:shape style="position:absolute;left:728;top:13;width:3513;height:335" coordorigin="728,13" coordsize="3513,335" path="m1323,207l1324,191,1327,200,1323,207xe" filled="t" fillcolor="#000000" stroked="f">
              <v:path arrowok="t"/>
              <v:fill/>
            </v:shape>
            <v:shape style="position:absolute;left:728;top:13;width:3513;height:335" coordorigin="728,13" coordsize="3513,335" path="m1288,241l1298,250,1348,335,1288,241xe" filled="t" fillcolor="#000000" stroked="f">
              <v:path arrowok="t"/>
              <v:fill/>
            </v:shape>
            <v:shape style="position:absolute;left:728;top:13;width:3513;height:335" coordorigin="728,13" coordsize="3513,335" path="m1112,341l1115,335,1117,339,1112,341xe" filled="t" fillcolor="#000000" stroked="f">
              <v:path arrowok="t"/>
              <v:fill/>
            </v:shape>
            <v:shape style="position:absolute;left:728;top:13;width:3513;height:335" coordorigin="728,13" coordsize="3513,335" path="m1076,268l1079,263,1079,268,1076,268xe" filled="t" fillcolor="#000000" stroked="f">
              <v:path arrowok="t"/>
              <v:fill/>
            </v:shape>
            <v:shape style="position:absolute;left:728;top:13;width:3513;height:335" coordorigin="728,13" coordsize="3513,335" path="m1138,335l1038,86,1146,346,1138,335xe" filled="t" fillcolor="#000000" stroked="f">
              <v:path arrowok="t"/>
              <v:fill/>
            </v:shape>
            <v:shape style="position:absolute;left:728;top:13;width:3513;height:335" coordorigin="728,13" coordsize="3513,335" path="m1108,346l1112,341,1146,346,1108,346xe" filled="t" fillcolor="#000000" stroked="f">
              <v:path arrowok="t"/>
              <v:fill/>
            </v:shape>
            <v:shape style="position:absolute;left:728;top:13;width:3513;height:335" coordorigin="728,13" coordsize="3513,335" path="m901,346l914,343,939,346,901,346xe" filled="t" fillcolor="#000000" stroked="f">
              <v:path arrowok="t"/>
              <v:fill/>
            </v:shape>
            <v:shape style="position:absolute;left:728;top:13;width:3513;height:335" coordorigin="728,13" coordsize="3513,335" path="m875,144l876,135,877,150,875,144xe" filled="t" fillcolor="#000000" stroked="f">
              <v:path arrowok="t"/>
              <v:fill/>
            </v:shape>
            <v:shape style="position:absolute;left:728;top:13;width:3513;height:335" coordorigin="728,13" coordsize="3513,335" path="m905,170l909,151,905,179,905,170xe" filled="t" fillcolor="#000000" stroked="f">
              <v:path arrowok="t"/>
              <v:fill/>
            </v:shape>
            <v:shape style="position:absolute;left:728;top:13;width:3513;height:335" coordorigin="728,13" coordsize="3513,335" path="m764,346l758,341,764,254,764,346xe" filled="t" fillcolor="#000000" stroked="f">
              <v:path arrowok="t"/>
              <v:fill/>
            </v:shape>
            <v:shape style="position:absolute;left:728;top:13;width:3513;height:335" coordorigin="728,13" coordsize="3513,335" path="m728,86l837,86,739,91,739,341,753,341,758,335,758,249,753,243,753,108,837,97,847,97,856,99,864,103,872,107,880,113,875,126,880,132,879,141,880,156,877,150,876,135,875,144,871,138,867,133,863,129,858,125,853,123,847,120,842,119,842,113,849,115,855,118,861,121,867,125,871,130,870,120,864,116,857,113,851,109,843,108,836,113,836,119,764,119,764,113,836,108,758,113,758,232,839,243,764,249,764,254,758,341,764,346,733,341,733,91,728,346,728,86xe" filled="t" fillcolor="#000000" stroked="f">
              <v:path arrowok="t"/>
              <v:fill/>
            </v:shape>
            <v:shape style="position:absolute;left:728;top:13;width:3513;height:335" coordorigin="728,13" coordsize="3513,335" path="m733,341l764,346,728,346,733,91,733,341xe" filled="t" fillcolor="#000000" stroked="f">
              <v:path arrowok="t"/>
              <v:fill/>
            </v:shape>
            <v:shape style="position:absolute;left:728;top:13;width:3513;height:335" coordorigin="728,13" coordsize="3513,335" path="m904,152l901,132,896,124,890,116,883,109,875,103,866,98,857,94,847,91,837,97,753,108,753,243,758,249,758,335,753,335,758,335,753,341,739,341,739,97,837,91,848,86,859,88,869,93,878,98,887,105,894,113,901,120,906,129,910,139,914,149,911,180,909,190,906,199,904,189,905,161,905,141,909,151,905,170,905,179,909,151,911,160,911,170,911,160,909,151,905,141,904,152xe" filled="t" fillcolor="#000000" stroked="f">
              <v:path arrowok="t"/>
              <v:fill/>
            </v:shape>
            <v:shape style="position:absolute;left:728;top:13;width:3513;height:335" coordorigin="728,13" coordsize="3513,335" path="m837,91l739,97,739,91,837,86,848,86,837,91xe" filled="t" fillcolor="#000000" stroked="f">
              <v:path arrowok="t"/>
              <v:fill/>
            </v:shape>
            <v:shape style="position:absolute;left:728;top:13;width:3513;height:335" coordorigin="728,13" coordsize="3513,335" path="m839,249l849,243,853,231,858,222,860,215,864,219,860,227,858,241,866,237,867,224,874,233,881,228,887,221,888,193,893,214,897,206,900,198,902,209,897,217,891,225,884,232,877,238,868,242,859,247,850,249,839,249xe" filled="t" fillcolor="#000000" stroked="f">
              <v:path arrowok="t"/>
              <v:fill/>
            </v:shape>
            <v:shape style="position:absolute;left:728;top:13;width:3513;height:335" coordorigin="728,13" coordsize="3513,335" path="m860,215l865,211,869,215,872,219,877,213,882,207,885,201,886,177,886,170,886,177,885,201,882,207,877,213,873,210,872,201,875,196,878,190,877,204,880,198,883,191,885,184,886,162,887,146,886,120,892,127,890,153,890,186,892,178,892,170,892,178,890,186,892,161,892,127,893,214,888,193,887,221,881,228,874,233,867,224,866,237,858,241,860,227,864,219,860,215xe" filled="t" fillcolor="#000000" stroked="f">
              <v:path arrowok="t"/>
              <v:fill/>
            </v:shape>
            <v:shape style="position:absolute;left:728;top:13;width:3513;height:335" coordorigin="728,13" coordsize="3513,335" path="m880,198l877,204,878,190,880,183,881,177,882,148,885,155,884,138,880,132,875,126,880,113,872,107,864,103,856,99,847,97,837,97,847,91,857,94,866,98,875,103,883,109,890,116,896,124,901,132,904,152,905,141,905,161,904,189,906,199,909,190,911,180,914,149,916,159,916,181,914,191,911,201,907,211,902,220,895,228,888,236,880,242,871,247,861,252,850,254,764,254,764,249,839,243,758,232,758,113,836,108,764,113,764,227,838,232,846,232,852,225,855,217,860,215,858,222,853,231,849,243,839,249,850,249,859,247,868,242,877,238,884,232,891,225,897,217,902,209,900,198,900,143,897,135,892,127,886,120,887,146,886,162,885,184,883,191,880,198xe" filled="t" fillcolor="#000000" stroked="f">
              <v:path arrowok="t"/>
              <v:fill/>
            </v:shape>
            <v:shape style="position:absolute;left:728;top:13;width:3513;height:335" coordorigin="728,13" coordsize="3513,335" path="m869,215l865,211,869,206,872,201,873,210,877,213,872,219,869,215xe" filled="t" fillcolor="#000000" stroked="f">
              <v:path arrowok="t"/>
              <v:fill/>
            </v:shape>
            <v:shape style="position:absolute;left:728;top:13;width:3513;height:335" coordorigin="728,13" coordsize="3513,335" path="m855,217l852,225,845,227,764,227,764,222,844,222,850,220,855,217xe" filled="t" fillcolor="#000000" stroked="f">
              <v:path arrowok="t"/>
              <v:fill/>
            </v:shape>
            <v:shape style="position:absolute;left:728;top:13;width:3513;height:335" coordorigin="728,13" coordsize="3513,335" path="m882,148l881,177,881,163,880,156,879,141,880,132,884,138,885,155,882,148xe" filled="t" fillcolor="#000000" stroked="f">
              <v:path arrowok="t"/>
              <v:fill/>
            </v:shape>
            <v:shape style="position:absolute;left:728;top:13;width:3513;height:335" coordorigin="728,13" coordsize="3513,335" path="m890,153l892,127,892,161,890,186,890,153xe" filled="t" fillcolor="#000000" stroked="f">
              <v:path arrowok="t"/>
              <v:fill/>
            </v:shape>
            <v:shape style="position:absolute;left:728;top:13;width:3513;height:335" coordorigin="728,13" coordsize="3513,335" path="m764,227l845,227,852,225,846,232,838,232,764,227xe" filled="t" fillcolor="#000000" stroked="f">
              <v:path arrowok="t"/>
              <v:fill/>
            </v:shape>
            <v:shape style="position:absolute;left:728;top:13;width:3513;height:335" coordorigin="728,13" coordsize="3513,335" path="m849,115l842,113,842,119,836,119,836,113,843,108,851,109,857,113,864,116,870,120,871,130,867,125,861,121,855,118,849,115xe" filled="t" fillcolor="#000000" stroked="f">
              <v:path arrowok="t"/>
              <v:fill/>
            </v:shape>
            <v:shape style="position:absolute;left:728;top:13;width:3513;height:335" coordorigin="728,13" coordsize="3513,335" path="m897,206l893,214,892,127,897,135,900,143,900,198,897,206xe" filled="t" fillcolor="#000000" stroked="f">
              <v:path arrowok="t"/>
              <v:fill/>
            </v:shape>
            <v:shape style="position:absolute;left:728;top:13;width:3513;height:335" coordorigin="728,13" coordsize="3513,335" path="m901,346l909,341,935,341,964,257,964,249,978,246,973,243,973,238,964,249,932,335,1017,97,1018,94,1034,91,1034,97,1135,335,1138,341,1133,343,1132,341,1129,335,1030,97,1029,94,1030,97,1024,106,1024,120,1018,122,1024,120,1021,127,975,238,979,243,1069,246,1068,243,1066,238,1023,135,1026,127,1071,238,1074,243,1082,249,1083,257,967,263,1079,263,1076,268,971,268,939,346,967,268,972,265,1074,265,972,265,967,268,939,346,914,343,901,346xe" filled="t" fillcolor="#000000" stroked="f">
              <v:path arrowok="t"/>
              <v:fill/>
            </v:shape>
            <v:shape style="position:absolute;left:728;top:13;width:3513;height:335" coordorigin="728,13" coordsize="3513,335" path="m1013,91l1013,97,917,335,909,335,1010,86,1038,86,1013,91xe" filled="t" fillcolor="#000000" stroked="f">
              <v:path arrowok="t"/>
              <v:fill/>
            </v:shape>
            <v:shape style="position:absolute;left:728;top:13;width:3513;height:335" coordorigin="728,13" coordsize="3513,335" path="m1079,241l1074,238,1029,122,1024,120,1024,106,1030,97,1129,335,1079,241xe" filled="t" fillcolor="#000000" stroked="f">
              <v:path arrowok="t"/>
              <v:fill/>
            </v:shape>
            <v:shape style="position:absolute;left:728;top:13;width:3513;height:335" coordorigin="728,13" coordsize="3513,335" path="m1068,243l1069,246,979,243,975,238,1021,127,1024,120,1029,122,1074,238,1079,241,1129,335,1132,341,1133,343,1138,341,1135,335,1034,97,1034,91,1018,94,1017,97,932,335,964,249,964,257,935,335,964,257,935,341,909,341,901,346,1010,86,909,335,917,335,930,339,917,335,1013,97,1013,91,1038,86,1138,335,1146,346,1112,341,1117,339,1115,335,1112,335,1115,335,1112,341,1108,346,1076,268,1079,268,1079,263,967,263,1083,257,1082,249,1074,243,1071,238,1026,127,1023,135,981,238,1066,238,1068,243xe" filled="t" fillcolor="#000000" stroked="f">
              <v:path arrowok="t"/>
              <v:fill/>
            </v:shape>
            <v:shape style="position:absolute;left:728;top:13;width:3513;height:335" coordorigin="728,13" coordsize="3513,335" path="m973,243l978,246,964,249,973,238,973,243xe" filled="t" fillcolor="#000000" stroked="f">
              <v:path arrowok="t"/>
              <v:fill/>
            </v:shape>
            <v:shape style="position:absolute;left:728;top:13;width:3513;height:335" coordorigin="728,13" coordsize="3513,335" path="m1168,341l1168,86,1290,86,1279,91,1279,97,1277,108,1203,113,1203,222,1286,222,1292,220,1297,217,1293,225,1287,227,1203,227,1279,232,1333,335,1288,241,1348,335,1335,338,1352,341,1353,344,1330,341,1272,254,1272,249,1203,254,1198,335,1193,335,1193,232,1198,113,1198,232,1193,243,1198,249,1198,254,1203,249,1275,243,1330,335,1275,243,1198,232,1198,113,1193,108,1179,97,1179,91,1173,91,1168,341xe" filled="t" fillcolor="#000000" stroked="f">
              <v:path arrowok="t"/>
              <v:fill/>
            </v:shape>
            <v:shape style="position:absolute;left:728;top:13;width:3513;height:335" coordorigin="728,13" coordsize="3513,335" path="m1193,232l1193,335,1173,335,1173,341,1198,341,1203,346,1168,346,1168,341,1173,91,1173,97,1179,97,1193,108,1198,113,1193,232xe" filled="t" fillcolor="#000000" stroked="f">
              <v:path arrowok="t"/>
              <v:fill/>
            </v:shape>
            <v:shape style="position:absolute;left:728;top:13;width:3513;height:335" coordorigin="728,13" coordsize="3513,335" path="m1173,341l1173,335,1198,335,1203,254,1203,346,1198,341,1173,341xe" filled="t" fillcolor="#000000" stroked="f">
              <v:path arrowok="t"/>
              <v:fill/>
            </v:shape>
            <v:shape style="position:absolute;left:728;top:13;width:3513;height:335" coordorigin="728,13" coordsize="3513,335" path="m1269,254l1203,254,1272,249,1272,254,1330,341,1353,344,1352,341,1335,338,1348,335,1298,250,1288,241,1295,231,1299,222,1302,215,1307,211,1305,219,1302,227,1296,239,1297,245,1300,250,1355,335,1358,341,1364,346,1327,346,1269,254,1267,252,1269,254xe" filled="t" fillcolor="#000000" stroked="f">
              <v:path arrowok="t"/>
              <v:fill/>
            </v:shape>
            <v:shape style="position:absolute;left:728;top:13;width:3513;height:335" coordorigin="728,13" coordsize="3513,335" path="m1198,249l1193,243,1198,232,1275,243,1203,249,1198,254,1198,249xe" filled="t" fillcolor="#000000" stroked="f">
              <v:path arrowok="t"/>
              <v:fill/>
            </v:shape>
            <v:shape style="position:absolute;left:728;top:13;width:3513;height:335" coordorigin="728,13" coordsize="3513,335" path="m1333,335l1279,232,1288,232,1293,225,1297,217,1302,215,1299,222,1295,231,1288,241,1333,335xe" filled="t" fillcolor="#000000" stroked="f">
              <v:path arrowok="t"/>
              <v:fill/>
            </v:shape>
            <v:shape style="position:absolute;left:728;top:13;width:3513;height:335" coordorigin="728,13" coordsize="3513,335" path="m1347,178l1348,196,1347,214,1342,222,1336,229,1330,235,1323,240,1315,245,1307,248,1306,248,1303,243,1305,243,1313,240,1320,235,1327,231,1332,225,1337,218,1342,212,1346,204,1343,194,1345,152,1347,161,1347,178,1346,186,1347,178xe" filled="t" fillcolor="#000000" stroked="f">
              <v:path arrowok="t"/>
              <v:fill/>
            </v:shape>
            <v:shape style="position:absolute;left:728;top:13;width:3513;height:335" coordorigin="728,13" coordsize="3513,335" path="m1348,129l1343,132,1338,124,1332,116,1325,109,1317,103,1308,98,1299,94,1290,91,1279,97,1279,91,1290,86,1301,88,1311,93,1321,98,1329,105,1336,113,1343,120,1348,129xe" filled="t" fillcolor="#000000" stroked="f">
              <v:path arrowok="t"/>
              <v:fill/>
            </v:shape>
            <v:shape style="position:absolute;left:728;top:13;width:3513;height:335" coordorigin="728,13" coordsize="3513,335" path="m1358,170l1358,179,1357,189,1354,198,1351,188,1352,179,1356,149,1358,159,1358,170xe" filled="t" fillcolor="#000000" stroked="f">
              <v:path arrowok="t"/>
              <v:fill/>
            </v:shape>
            <v:shape style="position:absolute;left:728;top:13;width:3513;height:335" coordorigin="728,13" coordsize="3513,335" path="m1333,215l1328,221,1330,193,1332,186,1333,178,1337,209,1333,215xe" filled="t" fillcolor="#000000" stroked="f">
              <v:path arrowok="t"/>
              <v:fill/>
            </v:shape>
            <v:shape style="position:absolute;left:728;top:13;width:3513;height:335" coordorigin="728,13" coordsize="3513,335" path="m1173,97l1173,91,1179,91,1179,97,1173,97xe" filled="t" fillcolor="#000000" stroked="f">
              <v:path arrowok="t"/>
              <v:fill/>
            </v:shape>
            <v:shape style="position:absolute;left:728;top:13;width:3513;height:335" coordorigin="728,13" coordsize="3513,335" path="m1328,162l1328,177,1327,184,1327,155,1328,162xe" filled="t" fillcolor="#000000" stroked="f">
              <v:path arrowok="t"/>
              <v:fill/>
            </v:shape>
            <v:shape style="position:absolute;left:728;top:13;width:3513;height:335" coordorigin="728,13" coordsize="3513,335" path="m1305,129l1308,125,1313,130,1318,135,1319,150,1316,144,1313,138,1309,134,1305,129xe" filled="t" fillcolor="#000000" stroked="f">
              <v:path arrowok="t"/>
              <v:fill/>
            </v:shape>
            <v:shape style="position:absolute;left:728;top:13;width:3513;height:335" coordorigin="728,13" coordsize="3513,335" path="m1283,119l1284,113,1291,115,1297,118,1303,121,1306,116,1299,113,1292,109,1285,108,1289,97,1298,99,1306,103,1314,107,1322,113,1328,120,1326,139,1327,155,1327,184,1328,177,1329,146,1334,127,1333,170,1334,127,1339,135,1342,143,1341,202,1337,209,1333,178,1333,162,1332,154,1330,193,1328,221,1323,226,1317,231,1311,235,1304,238,1309,224,1314,219,1319,213,1323,207,1327,200,1324,191,1324,148,1322,132,1321,141,1321,156,1319,150,1318,135,1317,126,1312,121,1308,125,1305,129,1300,125,1294,123,1289,120,1283,119xe" filled="t" fillcolor="#000000" stroked="f">
              <v:path arrowok="t"/>
              <v:fill/>
            </v:shape>
            <v:shape style="position:absolute;left:728;top:13;width:3513;height:335" coordorigin="728,13" coordsize="3513,335" path="m1284,113l1283,119,1203,119,1277,113,1285,108,1292,109,1299,113,1306,116,1303,121,1297,118,1291,115,1284,113xe" filled="t" fillcolor="#000000" stroked="f">
              <v:path arrowok="t"/>
              <v:fill/>
            </v:shape>
            <v:shape style="position:absolute;left:728;top:13;width:3513;height:335" coordorigin="728,13" coordsize="3513,335" path="m1332,186l1330,193,1332,154,1333,162,1333,178,1332,186xe" filled="t" fillcolor="#000000" stroked="f">
              <v:path arrowok="t"/>
              <v:fill/>
            </v:shape>
            <v:shape style="position:absolute;left:728;top:13;width:3513;height:335" coordorigin="728,13" coordsize="3513,335" path="m1309,224l1310,215,1315,209,1319,204,1319,213,1314,219,1309,224xe" filled="t" fillcolor="#000000" stroked="f">
              <v:path arrowok="t"/>
              <v:fill/>
            </v:shape>
            <v:shape style="position:absolute;left:728;top:13;width:3513;height:335" coordorigin="728,13" coordsize="3513,335" path="m1203,227l1287,227,1293,225,1288,232,1279,232,1203,227xe" filled="t" fillcolor="#000000" stroked="f">
              <v:path arrowok="t"/>
              <v:fill/>
            </v:shape>
            <v:shape style="position:absolute;left:728;top:13;width:3513;height:335" coordorigin="728,13" coordsize="3513,335" path="m1198,232l1198,119,1198,232xe" filled="t" fillcolor="#000000" stroked="f">
              <v:path arrowok="t"/>
              <v:fill/>
            </v:shape>
            <v:shape style="position:absolute;left:728;top:13;width:3513;height:335" coordorigin="728,13" coordsize="3513,335" path="m1313,130l1308,125,1312,121,1317,126,1318,135,1313,130xe" filled="t" fillcolor="#000000" stroked="f">
              <v:path arrowok="t"/>
              <v:fill/>
            </v:shape>
            <v:shape style="position:absolute;left:728;top:13;width:3513;height:335" coordorigin="728,13" coordsize="3513,335" path="m1486,135l1444,238,1438,238,1486,106,1491,122,1536,238,1534,238,1531,243,1435,243,1440,246,1427,249,1426,257,1398,341,1394,335,1398,335,1394,335,1480,97,1481,94,1497,91,1497,97,1598,335,1600,341,1609,346,1571,346,1538,268,1537,265,1538,268,1434,268,1435,265,1542,263,1542,268,1574,341,1595,343,1594,341,1592,335,1493,97,1492,94,1493,97,1486,106,1435,238,1528,238,1489,127,1486,120,1481,122,1483,127,1486,135xe" filled="t" fillcolor="#000000" stroked="f">
              <v:path arrowok="t"/>
              <v:fill/>
            </v:shape>
            <v:shape style="position:absolute;left:728;top:13;width:3513;height:335" coordorigin="728,13" coordsize="3513,335" path="m1609,346l1600,341,1598,335,1497,97,1497,91,1481,94,1480,97,1394,335,1398,341,1372,341,1368,346,1364,346,1358,341,1355,335,1300,250,1297,245,1296,239,1302,227,1305,219,1307,211,1310,206,1314,201,1317,196,1319,189,1321,183,1322,177,1322,198,1322,177,1322,163,1321,156,1321,141,1322,132,1324,148,1324,191,1323,207,1319,213,1319,204,1315,209,1310,215,1309,224,1304,238,1302,242,1304,238,1311,235,1317,231,1323,226,1328,221,1333,215,1337,209,1341,202,1342,143,1339,135,1334,127,1329,146,1328,177,1328,162,1327,155,1326,139,1328,120,1322,113,1314,107,1306,103,1298,99,1289,97,1285,108,1277,113,1203,119,1203,113,1277,108,1279,97,1290,91,1299,94,1308,98,1317,103,1325,109,1332,116,1338,124,1343,132,1348,129,1352,139,1356,149,1352,179,1351,188,1354,198,1351,206,1347,214,1348,196,1347,178,1347,161,1345,152,1347,141,1347,170,1347,141,1351,151,1352,160,1352,170,1352,160,1351,151,1347,141,1345,152,1343,194,1346,204,1342,212,1337,218,1332,225,1327,231,1320,235,1313,240,1305,243,1303,243,1306,248,1358,335,1365,342,1372,335,1380,335,1393,339,1380,335,1476,97,1476,91,1500,86,1600,335,1609,346xe" filled="t" fillcolor="#000000" stroked="f">
              <v:path arrowok="t"/>
              <v:fill/>
            </v:shape>
            <v:shape style="position:absolute;left:728;top:13;width:3513;height:335" coordorigin="728,13" coordsize="3513,335" path="m1368,346l1372,341,1398,341,1426,257,1427,249,1440,246,1435,243,1531,243,1534,238,1536,243,1531,246,1545,249,1546,257,1430,263,1430,268,1402,346,1377,343,1368,346xe" filled="t" fillcolor="#000000" stroked="f">
              <v:path arrowok="t"/>
              <v:fill/>
            </v:shape>
            <v:shape style="position:absolute;left:728;top:13;width:3513;height:335" coordorigin="728,13" coordsize="3513,335" path="m1534,238l1536,238,1542,241,1592,335,1578,335,1579,339,1574,341,1542,268,1542,263,1435,265,1434,268,1402,346,1430,268,1430,263,1546,257,1574,335,1546,257,1545,249,1531,246,1536,243,1534,238xe" filled="t" fillcolor="#000000" stroked="f">
              <v:path arrowok="t"/>
              <v:fill/>
            </v:shape>
            <v:shape style="position:absolute;left:728;top:13;width:3513;height:335" coordorigin="728,13" coordsize="3513,335" path="m1578,335l1592,335,1594,341,1595,343,1574,341,1579,339,1578,335xe" filled="t" fillcolor="#000000" stroked="f">
              <v:path arrowok="t"/>
              <v:fill/>
            </v:shape>
            <v:shape style="position:absolute;left:728;top:13;width:3513;height:335" coordorigin="728,13" coordsize="3513,335" path="m1476,91l1476,97,1380,335,1372,335,1365,342,1472,86,1500,86,1476,91xe" filled="t" fillcolor="#000000" stroked="f">
              <v:path arrowok="t"/>
              <v:fill/>
            </v:shape>
            <v:shape style="position:absolute;left:728;top:13;width:3513;height:335" coordorigin="728,13" coordsize="3513,335" path="m1542,241l1536,238,1491,122,1486,106,1493,97,1592,335,1542,241xe" filled="t" fillcolor="#000000" stroked="f">
              <v:path arrowok="t"/>
              <v:fill/>
            </v:shape>
            <v:shape style="position:absolute;left:728;top:13;width:3513;height:335" coordorigin="728,13" coordsize="3513,335" path="m1486,120l1489,127,1528,238,1486,135,1483,127,1481,122,1486,120xe" filled="t" fillcolor="#000000" stroked="f">
              <v:path arrowok="t"/>
              <v:fill/>
            </v:shape>
            <v:shape style="position:absolute;left:728;top:13;width:3513;height:335" coordorigin="728,13" coordsize="3513,335" path="m1701,243l1702,265,1696,245,1693,226,1693,216,1694,196,1699,176,1702,166,1711,148,1722,131,1716,150,1715,165,1717,218,1719,196,1724,147,1727,134,1728,124,1743,110,1732,128,1736,132,1724,176,1724,177,1719,238,1724,257,1720,279,1731,303,1719,287,1712,261,1710,256,1707,190,1712,170,1707,168,1704,176,1700,196,1698,216,1699,224,1701,243xe" filled="t" fillcolor="#000000" stroked="f">
              <v:path arrowok="t"/>
              <v:fill/>
            </v:shape>
            <v:shape style="position:absolute;left:728;top:13;width:3513;height:335" coordorigin="728,13" coordsize="3513,335" path="m1906,256l1911,236,1913,216,1913,214,1911,236,1906,256,1915,269,1914,284,1908,302,1904,306,1901,310,1922,335,1919,341,1902,341,1902,335,1902,341,1887,323,1900,346,1883,326,1883,319,1884,311,1905,335,1907,337,1915,335,1897,306,1901,302,1902,300,1905,287,1906,256,1908,229,1911,194,1908,203,1905,189,1902,203,1901,177,1906,175,1906,175,1910,154,1912,146,1916,142,1925,160,1921,164,1919,172,1918,263,1915,269,1906,256xe" filled="t" fillcolor="#000000" stroked="f">
              <v:path arrowok="t"/>
              <v:fill/>
            </v:shape>
            <v:shape style="position:absolute;left:728;top:13;width:3513;height:335" coordorigin="728,13" coordsize="3513,335" path="m1845,264l1850,270,1862,270,1878,284,1862,264,1865,259,1882,280,1886,275,1892,265,1890,278,1886,284,1882,288,1878,285,1882,297,1877,302,1866,297,1869,301,1865,305,1872,306,1880,314,1884,311,1883,319,1883,326,1877,331,1879,322,1874,326,1863,332,1852,336,1841,340,1828,343,1815,343,1809,337,1795,324,1789,318,1801,320,1815,326,1815,337,1828,337,1839,335,1850,331,1861,327,1871,321,1864,312,1865,305,1865,297,1842,270,1838,264,1842,261,1845,264xe" filled="t" fillcolor="#000000" stroked="f">
              <v:path arrowok="t"/>
              <v:fill/>
            </v:shape>
            <v:shape style="position:absolute;left:728;top:13;width:3513;height:335" coordorigin="728,13" coordsize="3513,335" path="m1735,253l1739,265,1745,276,1753,285,1760,294,1770,302,1780,307,1791,312,1802,315,1825,315,1834,313,1842,310,1851,307,1859,303,1861,301,1838,270,1826,259,1865,259,1862,264,1858,268,1862,264,1878,284,1862,270,1850,270,1845,264,1842,261,1838,264,1842,270,1865,297,1865,305,1861,307,1853,312,1844,315,1836,319,1826,320,1801,320,1789,318,1778,312,1766,306,1757,298,1749,289,1740,279,1735,253xe" filled="t" fillcolor="#000000" stroked="f">
              <v:path arrowok="t"/>
              <v:fill/>
            </v:shape>
            <v:shape style="position:absolute;left:728;top:13;width:3513;height:335" coordorigin="728,13" coordsize="3513,335" path="m1745,157l1739,168,1735,180,1730,192,1728,204,1728,229,1731,241,1734,268,1730,255,1725,243,1723,230,1723,203,1725,191,1723,216,1725,191,1729,178,1734,165,1740,154,1743,141,1754,115,1752,131,1744,141,1748,144,1745,157xe" filled="t" fillcolor="#000000" stroked="f">
              <v:path arrowok="t"/>
              <v:fill/>
            </v:shape>
            <v:shape style="position:absolute;left:728;top:13;width:3513;height:335" coordorigin="728,13" coordsize="3513,335" path="m1865,305l1869,301,1866,297,1877,302,1882,297,1886,292,1890,278,1892,265,1896,253,1896,267,1898,275,1890,306,1884,311,1880,314,1872,306,1865,305xe" filled="t" fillcolor="#000000" stroked="f">
              <v:path arrowok="t"/>
              <v:fill/>
            </v:shape>
            <v:shape style="position:absolute;left:728;top:13;width:3513;height:335" coordorigin="728,13" coordsize="3513,335" path="m1801,320l1826,320,1836,319,1844,315,1853,312,1861,307,1865,305,1864,312,1856,317,1846,320,1837,324,1826,326,1815,337,1815,326,1801,320xe" filled="t" fillcolor="#000000" stroked="f">
              <v:path arrowok="t"/>
              <v:fill/>
            </v:shape>
            <v:shape style="position:absolute;left:728;top:13;width:3513;height:335" coordorigin="728,13" coordsize="3513,335" path="m1815,337l1826,326,1837,324,1846,320,1856,317,1864,312,1871,321,1861,327,1850,331,1839,335,1828,337,1815,337xe" filled="t" fillcolor="#000000" stroked="f">
              <v:path arrowok="t"/>
              <v:fill/>
            </v:shape>
            <v:shape style="position:absolute;left:728;top:13;width:3513;height:335" coordorigin="728,13" coordsize="3513,335" path="m1735,300l1744,292,1753,302,1763,311,1775,317,1766,325,1749,313,1735,300xe" filled="t" fillcolor="#000000" stroked="f">
              <v:path arrowok="t"/>
              <v:fill/>
            </v:shape>
            <v:shape style="position:absolute;left:728;top:13;width:3513;height:335" coordorigin="728,13" coordsize="3513,335" path="m1732,296l1735,300,1749,313,1766,325,1775,317,1776,317,1789,334,1770,327,1768,332,1750,321,1735,308,1731,303,1720,279,1724,257,1725,257,1732,296xe" filled="t" fillcolor="#000000" stroked="f">
              <v:path arrowok="t"/>
              <v:fill/>
            </v:shape>
            <v:shape style="position:absolute;left:728;top:13;width:3513;height:335" coordorigin="728,13" coordsize="3513,335" path="m1722,131l1728,124,1727,134,1724,147,1719,196,1717,218,1715,165,1717,216,1715,165,1716,150,1722,131xe" filled="t" fillcolor="#000000" stroked="f">
              <v:path arrowok="t"/>
              <v:fill/>
            </v:shape>
            <v:shape style="position:absolute;left:728;top:13;width:3513;height:335" coordorigin="728,13" coordsize="3513,335" path="m1705,236l1707,263,1704,216,1704,209,1705,236xe" filled="t" fillcolor="#000000" stroked="f">
              <v:path arrowok="t"/>
              <v:fill/>
            </v:shape>
            <v:shape style="position:absolute;left:728;top:13;width:3513;height:335" coordorigin="728,13" coordsize="3513,335" path="m1776,335l1768,332,1770,327,1789,334,1795,341,1776,335xe" filled="t" fillcolor="#000000" stroked="f">
              <v:path arrowok="t"/>
              <v:fill/>
            </v:shape>
            <v:shape style="position:absolute;left:728;top:13;width:3513;height:335" coordorigin="728,13" coordsize="3513,335" path="m1719,287l1709,269,1710,256,1712,261,1719,287xe" filled="t" fillcolor="#000000" stroked="f">
              <v:path arrowok="t"/>
              <v:fill/>
            </v:shape>
            <v:shape style="position:absolute;left:728;top:13;width:3513;height:335" coordorigin="728,13" coordsize="3513,335" path="m1902,216l1902,203,1905,189,1908,203,1905,242,1906,256,1905,287,1902,300,1901,302,1897,306,1915,335,1893,302,1898,275,1896,267,1896,253,1900,241,1901,255,1902,229,1902,216xe" filled="t" fillcolor="#000000" stroked="f">
              <v:path arrowok="t"/>
              <v:fill/>
            </v:shape>
            <v:shape style="position:absolute;left:728;top:13;width:3513;height:335" coordorigin="728,13" coordsize="3513,335" path="m1890,306l1898,275,1893,302,1915,335,1907,337,1905,335,1884,311,1890,306xe" filled="t" fillcolor="#000000" stroked="f">
              <v:path arrowok="t"/>
              <v:fill/>
            </v:shape>
            <v:shape style="position:absolute;left:728;top:13;width:3513;height:335" coordorigin="728,13" coordsize="3513,335" path="m1928,267l1919,286,1908,302,1914,284,1923,265,1924,244,1920,177,1925,197,1929,190,1932,210,1935,188,1937,208,1938,216,1936,237,1932,256,1932,216,1931,237,1927,216,1926,224,1926,256,1928,267xe" filled="t" fillcolor="#000000" stroked="f">
              <v:path arrowok="t"/>
              <v:fill/>
            </v:shape>
            <v:shape style="position:absolute;left:728;top:13;width:3513;height:335" coordorigin="728,13" coordsize="3513,335" path="m1931,237l1932,216,1932,256,1928,267,1926,256,1926,224,1927,216,1931,237xe" filled="t" fillcolor="#000000" stroked="f">
              <v:path arrowok="t"/>
              <v:fill/>
            </v:shape>
            <v:shape style="position:absolute;left:728;top:13;width:3513;height:335" coordorigin="728,13" coordsize="3513,335" path="m1914,284l1915,269,1918,263,1919,172,1921,164,1924,170,1925,160,1929,168,1935,188,1932,210,1929,190,1925,197,1920,177,1924,244,1923,265,1914,284xe" filled="t" fillcolor="#000000" stroked="f">
              <v:path arrowok="t"/>
              <v:fill/>
            </v:shape>
            <v:shape style="position:absolute;left:728;top:13;width:3513;height:335" coordorigin="728,13" coordsize="3513,335" path="m1780,126l1777,121,1793,109,1813,106,1815,106,1816,95,1836,92,1855,97,1863,101,1880,111,1895,125,1900,130,1899,137,1896,133,1882,119,1865,108,1861,106,1842,99,1822,95,1836,109,1815,112,1801,112,1788,115,1780,126xe" filled="t" fillcolor="#000000" stroked="f">
              <v:path arrowok="t"/>
              <v:fill/>
            </v:shape>
            <v:shape style="position:absolute;left:728;top:13;width:3513;height:335" coordorigin="728,13" coordsize="3513,335" path="m1769,100l1788,93,1808,90,1816,90,1836,86,1855,91,1866,96,1883,107,1898,120,1904,126,1916,142,1912,146,1910,154,1906,175,1906,175,1901,177,1902,203,1900,191,1896,179,1891,167,1896,164,1897,156,1886,140,1877,130,1873,134,1870,138,1861,131,1864,126,1867,122,1882,119,1896,133,1899,137,1900,130,1895,125,1880,111,1863,101,1855,97,1836,92,1816,95,1795,97,1776,103,1774,116,1766,127,1760,139,1752,148,1756,135,1762,122,1772,105,1763,103,1767,95,1786,88,1788,93,1769,100xe" filled="t" fillcolor="#000000" stroked="f">
              <v:path arrowok="t"/>
              <v:fill/>
            </v:shape>
            <v:shape style="position:absolute;left:728;top:13;width:3513;height:335" coordorigin="728,13" coordsize="3513,335" path="m1747,114l1739,128,1736,132,1732,128,1743,110,1759,99,1747,114xe" filled="t" fillcolor="#000000" stroked="f">
              <v:path arrowok="t"/>
              <v:fill/>
            </v:shape>
            <v:shape style="position:absolute;left:728;top:13;width:3513;height:335" coordorigin="728,13" coordsize="3513,335" path="m1700,196l1704,176,1707,168,1712,170,1707,190,1710,256,1709,269,1719,287,1731,303,1735,308,1750,321,1768,332,1776,335,1795,341,1789,334,1776,317,1775,317,1763,311,1753,302,1744,292,1735,300,1732,296,1725,257,1724,257,1719,238,1724,177,1724,176,1736,132,1739,128,1747,114,1759,99,1767,95,1763,103,1772,105,1762,122,1756,135,1752,148,1745,157,1748,144,1752,131,1754,115,1743,141,1740,154,1734,165,1729,178,1732,158,1725,191,1723,203,1723,230,1725,243,1730,255,1734,268,1733,276,1734,268,1731,241,1735,253,1740,279,1749,289,1757,298,1766,306,1778,312,1789,318,1795,324,1809,337,1815,343,1828,343,1841,340,1852,336,1863,332,1874,326,1879,322,1877,331,1866,337,1854,341,1842,346,1829,348,1815,348,1795,346,1775,341,1765,337,1748,326,1733,313,1727,307,1715,291,1707,263,1705,236,1704,209,1704,216,1707,263,1705,273,1702,265,1701,243,1699,224,1698,216,1700,196xe" filled="t" fillcolor="#000000" stroked="f">
              <v:path arrowok="t"/>
              <v:fill/>
            </v:shape>
            <v:shape style="position:absolute;left:728;top:13;width:3513;height:335" coordorigin="728,13" coordsize="3513,335" path="m1904,306l1927,335,1927,341,1922,344,1900,346,1887,323,1902,341,1919,341,1922,335,1901,310,1904,306xe" filled="t" fillcolor="#000000" stroked="f">
              <v:path arrowok="t"/>
              <v:fill/>
            </v:shape>
            <v:shape style="position:absolute;left:728;top:13;width:3513;height:335" coordorigin="728,13" coordsize="3513,335" path="m1938,346l1900,346,1922,344,1927,341,1927,335,1904,306,1938,346xe" filled="t" fillcolor="#000000" stroked="f">
              <v:path arrowok="t"/>
              <v:fill/>
            </v:shape>
            <v:shape style="position:absolute;left:728;top:13;width:3513;height:335" coordorigin="728,13" coordsize="3513,335" path="m1836,86l1816,90,1808,90,1788,93,1786,88,1805,85,1816,84,1836,86xe" filled="t" fillcolor="#000000" stroked="f">
              <v:path arrowok="t"/>
              <v:fill/>
            </v:shape>
            <v:shape style="position:absolute;left:728;top:13;width:3513;height:335" coordorigin="728,13" coordsize="3513,335" path="m1774,116l1776,103,1795,97,1816,95,1815,106,1813,106,1793,109,1777,121,1780,126,1769,131,1766,127,1774,116xe" filled="t" fillcolor="#000000" stroked="f">
              <v:path arrowok="t"/>
              <v:fill/>
            </v:shape>
            <v:shape style="position:absolute;left:728;top:13;width:3513;height:335" coordorigin="728,13" coordsize="3513,335" path="m1886,285l1882,288,1886,284,1890,278,1886,291,1886,292,1882,297,1878,285,1882,288,1886,285xe" filled="t" fillcolor="#000000" stroked="f">
              <v:path arrowok="t"/>
              <v:fill/>
            </v:shape>
            <v:shape style="position:absolute;left:728;top:13;width:3513;height:335" coordorigin="728,13" coordsize="3513,335" path="m1906,256l1905,242,1908,203,1911,194,1908,229,1908,216,1908,229,1906,256xe" filled="t" fillcolor="#000000" stroked="f">
              <v:path arrowok="t"/>
              <v:fill/>
            </v:shape>
            <v:shape style="position:absolute;left:728;top:13;width:3513;height:335" coordorigin="728,13" coordsize="3513,335" path="m1890,153l1897,156,1896,164,1891,167,1885,156,1882,144,1886,140,1897,156,1890,153xe" filled="t" fillcolor="#000000" stroked="f">
              <v:path arrowok="t"/>
              <v:fill/>
            </v:shape>
            <v:shape style="position:absolute;left:728;top:13;width:3513;height:335" coordorigin="728,13" coordsize="3513,335" path="m1882,144l1885,156,1877,147,1870,138,1873,134,1877,130,1886,140,1882,144xe" filled="t" fillcolor="#000000" stroked="f">
              <v:path arrowok="t"/>
              <v:fill/>
            </v:shape>
            <v:shape style="position:absolute;left:728;top:13;width:3513;height:335" coordorigin="728,13" coordsize="3513,335" path="m1841,115l1854,115,1852,121,1850,125,1840,120,1841,115xe" filled="t" fillcolor="#000000" stroked="f">
              <v:path arrowok="t"/>
              <v:fill/>
            </v:shape>
            <v:shape style="position:absolute;left:728;top:13;width:3513;height:335" coordorigin="728,13" coordsize="3513,335" path="m1815,112l1836,109,1842,99,1861,106,1865,108,1882,119,1867,122,1855,116,1864,126,1861,131,1850,125,1852,121,1854,115,1841,115,1840,120,1829,112,1815,117,1802,117,1790,120,1780,126,1788,115,1801,112,1815,112xe" filled="t" fillcolor="#000000" stroked="f">
              <v:path arrowok="t"/>
              <v:fill/>
            </v:shape>
            <v:shape style="position:absolute;left:728;top:13;width:3513;height:335" coordorigin="728,13" coordsize="3513,335" path="m1828,117l1815,117,1829,112,1840,120,1828,117xe" filled="t" fillcolor="#000000" stroked="f">
              <v:path arrowok="t"/>
              <v:fill/>
            </v:shape>
            <v:shape style="position:absolute;left:728;top:13;width:3513;height:335" coordorigin="728,13" coordsize="3513,335" path="m1991,282l1987,286,1984,257,1981,237,1981,267,1983,290,1976,271,1974,265,1971,245,1969,225,1969,217,1969,86,1974,91,1999,91,2004,86,1999,230,1997,257,2001,299,1999,306,1997,304,1993,307,1983,290,1987,286,1991,282,1994,244,1999,97,1999,217,1999,97,1974,97,1974,224,1976,244,1980,264,1980,217,1993,97,1985,262,1991,282xe" filled="t" fillcolor="#000000" stroked="f">
              <v:path arrowok="t"/>
              <v:fill/>
            </v:shape>
            <v:shape style="position:absolute;left:728;top:13;width:3513;height:335" coordorigin="728,13" coordsize="3513,335" path="m2144,276l2148,265,2151,254,2153,242,2154,229,2154,267,2149,278,2143,288,2137,298,2129,305,2118,311,2125,301,2133,294,2138,285,2144,276xe" filled="t" fillcolor="#000000" stroked="f">
              <v:path arrowok="t"/>
              <v:fill/>
            </v:shape>
            <v:shape style="position:absolute;left:728;top:13;width:3513;height:335" coordorigin="728,13" coordsize="3513,335" path="m2034,301l2043,307,2052,312,2051,317,2064,320,2079,320,2094,315,2106,312,2100,318,2079,326,2057,324,2040,317,2040,312,2034,301xe" filled="t" fillcolor="#000000" stroked="f">
              <v:path arrowok="t"/>
              <v:fill/>
            </v:shape>
            <v:shape style="position:absolute;left:728;top:13;width:3513;height:335" coordorigin="728,13" coordsize="3513,335" path="m2051,317l2052,312,2064,315,2094,315,2079,320,2064,320,2051,317xe" filled="t" fillcolor="#000000" stroked="f">
              <v:path arrowok="t"/>
              <v:fill/>
            </v:shape>
            <v:shape style="position:absolute;left:728;top:13;width:3513;height:335" coordorigin="728,13" coordsize="3513,335" path="m2026,294l2034,301,2040,312,2040,317,2057,324,2079,326,2082,326,2079,337,2070,337,2050,334,2032,327,2038,316,2030,306,2026,294xe" filled="t" fillcolor="#000000" stroked="f">
              <v:path arrowok="t"/>
              <v:fill/>
            </v:shape>
            <v:shape style="position:absolute;left:728;top:13;width:3513;height:335" coordorigin="728,13" coordsize="3513,335" path="m2005,242l2008,254,2010,266,2014,276,2020,285,2026,294,2030,306,2038,316,2032,327,2050,334,2070,337,2079,337,2082,326,2079,326,2100,318,2106,312,2115,307,2118,312,2103,323,2101,335,2079,343,2058,341,2039,336,2032,327,2027,310,2022,298,2018,302,2015,315,2002,300,2013,320,2010,325,1996,311,1993,307,1997,304,1999,306,2001,299,2004,281,2011,291,2016,288,2009,279,2005,242xe" filled="t" fillcolor="#000000" stroked="f">
              <v:path arrowok="t"/>
              <v:fill/>
            </v:shape>
            <v:shape style="position:absolute;left:728;top:13;width:3513;height:335" coordorigin="728,13" coordsize="3513,335" path="m2001,299l1997,257,1999,230,2004,86,2004,230,2005,242,2009,279,2005,268,2002,255,2000,243,2000,270,2001,299xe" filled="t" fillcolor="#000000" stroked="f">
              <v:path arrowok="t"/>
              <v:fill/>
            </v:shape>
            <v:shape style="position:absolute;left:728;top:13;width:3513;height:335" coordorigin="728,13" coordsize="3513,335" path="m2004,86l1999,91,1974,91,1969,86,2004,86xe" filled="t" fillcolor="#000000" stroked="f">
              <v:path arrowok="t"/>
              <v:fill/>
            </v:shape>
            <v:shape style="position:absolute;left:728;top:13;width:3513;height:335" coordorigin="728,13" coordsize="3513,335" path="m2160,97l2165,97,2164,243,2161,256,2160,230,2160,91,2190,86,2184,91,2184,97,2180,257,2179,265,2173,264,2173,265,2172,285,2177,286,2168,303,2165,308,2152,323,2135,335,2131,337,2130,331,2147,320,2161,305,2163,302,2166,285,2179,97,2177,245,2179,224,2179,217,2179,91,2165,91,2160,97,2160,217,2160,97xe" filled="t" fillcolor="#000000" stroked="f">
              <v:path arrowok="t"/>
              <v:fill/>
            </v:shape>
            <v:shape style="position:absolute;left:728;top:13;width:3513;height:335" coordorigin="728,13" coordsize="3513,335" path="m2161,305l2147,320,2130,331,2131,337,2128,332,2138,321,2148,312,2154,281,2156,255,2158,242,2159,269,2156,302,2161,305xe" filled="t" fillcolor="#000000" stroked="f">
              <v:path arrowok="t"/>
              <v:fill/>
            </v:shape>
            <v:shape style="position:absolute;left:728;top:13;width:3513;height:335" coordorigin="728,13" coordsize="3513,335" path="m2000,243l2002,255,2005,268,2009,279,2016,288,2011,291,2004,281,2001,299,2000,270,2000,243xe" filled="t" fillcolor="#000000" stroked="f">
              <v:path arrowok="t"/>
              <v:fill/>
            </v:shape>
            <v:shape style="position:absolute;left:728;top:13;width:3513;height:335" coordorigin="728,13" coordsize="3513,335" path="m1994,244l1991,282,1985,262,1993,97,1999,97,1994,244,1993,231,1993,217,1993,231,1994,244xe" filled="t" fillcolor="#000000" stroked="f">
              <v:path arrowok="t"/>
              <v:fill/>
            </v:shape>
            <v:shape style="position:absolute;left:728;top:13;width:3513;height:335" coordorigin="728,13" coordsize="3513,335" path="m2166,285l2163,302,2161,305,2156,302,2159,269,2158,242,2156,255,2154,281,2148,291,2141,301,2132,310,2121,316,2120,330,2111,339,2093,347,2079,348,2090,342,2101,335,2103,323,2118,312,2115,307,2125,301,2118,311,2129,305,2137,298,2143,288,2149,278,2154,267,2154,229,2154,86,2190,86,2160,91,2160,230,2161,256,2164,243,2165,97,2160,97,2165,91,2179,91,2179,97,2166,285,2165,230,2165,217,2165,230,2166,285xe" filled="t" fillcolor="#000000" stroked="f">
              <v:path arrowok="t"/>
              <v:fill/>
            </v:shape>
            <v:shape style="position:absolute;left:728;top:13;width:3513;height:335" coordorigin="728,13" coordsize="3513,335" path="m2120,330l2121,316,2132,310,2141,301,2148,291,2154,281,2148,312,2138,321,2126,327,2120,330xe" filled="t" fillcolor="#000000" stroked="f">
              <v:path arrowok="t"/>
              <v:fill/>
            </v:shape>
            <v:shape style="position:absolute;left:728;top:13;width:3513;height:335" coordorigin="728,13" coordsize="3513,335" path="m1980,97l1993,97,1980,217,1980,264,1976,244,1974,224,1974,97,1980,97xe" filled="t" fillcolor="#000000" stroked="f">
              <v:path arrowok="t"/>
              <v:fill/>
            </v:shape>
            <v:shape style="position:absolute;left:728;top:13;width:3513;height:335" coordorigin="728,13" coordsize="3513,335" path="m2179,224l2177,245,2179,97,2179,217,2179,224xe" filled="t" fillcolor="#000000" stroked="f">
              <v:path arrowok="t"/>
              <v:fill/>
            </v:shape>
            <v:shape style="position:absolute;left:728;top:13;width:3513;height:335" coordorigin="728,13" coordsize="3513,335" path="m2179,265l2180,257,2184,97,2183,238,2184,217,2190,86,2190,217,2189,238,2186,257,2184,266,2177,286,2172,285,2173,265,2173,264,2179,265xe" filled="t" fillcolor="#000000" stroked="f">
              <v:path arrowok="t"/>
              <v:fill/>
            </v:shape>
            <v:shape style="position:absolute;left:728;top:13;width:3513;height:335" coordorigin="728,13" coordsize="3513,335" path="m2128,332l2131,337,2113,344,2093,347,2111,339,2120,330,2126,327,2138,321,2128,332xe" filled="t" fillcolor="#000000" stroked="f">
              <v:path arrowok="t"/>
              <v:fill/>
            </v:shape>
            <v:shape style="position:absolute;left:728;top:13;width:3513;height:335" coordorigin="728,13" coordsize="3513,335" path="m2079,343l2101,335,2090,342,2079,348,2058,346,2038,342,2030,332,2027,337,2010,325,2013,320,2002,300,2015,315,2018,302,2022,298,2027,310,2032,327,2039,336,2058,341,2079,343xe" filled="t" fillcolor="#000000" stroked="f">
              <v:path arrowok="t"/>
              <v:fill/>
            </v:shape>
            <v:shape style="position:absolute;left:728;top:13;width:3513;height:335" coordorigin="728,13" coordsize="3513,335" path="m1987,286l1983,290,1981,267,1981,237,1984,257,1987,286xe" filled="t" fillcolor="#000000" stroked="f">
              <v:path arrowok="t"/>
              <v:fill/>
            </v:shape>
            <v:shape style="position:absolute;left:728;top:13;width:3513;height:335" coordorigin="728,13" coordsize="3513,335" path="m2184,97l2184,91,2190,86,2184,217,2183,238,2184,97xe" filled="t" fillcolor="#000000" stroked="f">
              <v:path arrowok="t"/>
              <v:fill/>
            </v:shape>
            <v:shape style="position:absolute;left:728;top:13;width:3513;height:335" coordorigin="728,13" coordsize="3513,335" path="m2318,46l2319,47,2322,53,2330,63,2308,54,2334,13,2337,19,2337,24,2342,22,2355,19,2362,19,2374,13,2334,64,2362,24,2340,24,2325,49,2319,47,2318,46,2316,51,2321,54,2316,51,2318,46xe" filled="t" fillcolor="#000000" stroked="f">
              <v:path arrowok="t"/>
              <v:fill/>
            </v:shape>
            <v:shape style="position:absolute;left:728;top:13;width:3513;height:335" coordorigin="728,13" coordsize="3513,335" path="m2351,24l2358,24,2332,57,2328,54,2322,53,2319,47,2325,49,2330,51,2334,52,2351,24xe" filled="t" fillcolor="#000000" stroked="f">
              <v:path arrowok="t"/>
              <v:fill/>
            </v:shape>
            <v:shape style="position:absolute;left:728;top:13;width:3513;height:335" coordorigin="728,13" coordsize="3513,335" path="m2332,57l2358,24,2362,24,2334,64,2330,63,2322,53,2328,54,2332,57xe" filled="t" fillcolor="#000000" stroked="f">
              <v:path arrowok="t"/>
              <v:fill/>
            </v:shape>
            <v:shape style="position:absolute;left:728;top:13;width:3513;height:335" coordorigin="728,13" coordsize="3513,335" path="m2330,51l2325,49,2340,24,2351,24,2334,52,2330,51xe" filled="t" fillcolor="#000000" stroked="f">
              <v:path arrowok="t"/>
              <v:fill/>
            </v:shape>
            <v:shape style="position:absolute;left:728;top:13;width:3513;height:335" coordorigin="728,13" coordsize="3513,335" path="m2374,13l2362,19,2355,19,2342,22,2337,24,2337,19,2358,15,2374,13xe" filled="t" fillcolor="#000000" stroked="f">
              <v:path arrowok="t"/>
              <v:fill/>
            </v:shape>
            <v:shape style="position:absolute;left:728;top:13;width:3513;height:335" coordorigin="728,13" coordsize="3513,335" path="m2358,15l2337,19,2334,13,2374,13,2358,15xe" filled="t" fillcolor="#000000" stroked="f">
              <v:path arrowok="t"/>
              <v:fill/>
            </v:shape>
            <v:shape style="position:absolute;left:728;top:13;width:3513;height:335" coordorigin="728,13" coordsize="3513,335" path="m2237,346l2243,91,2243,97,2248,97,2262,108,2268,113,2262,209,2384,209,2389,203,2389,209,2395,198,2395,229,2268,229,2268,319,2405,324,2410,319,2410,324,2416,314,2416,346,2248,341,2248,335,2262,324,2405,335,2405,341,2410,341,2410,335,2405,335,2262,324,2268,224,2389,224,2389,218,2262,218,2262,324,2248,335,2243,335,2243,341,2237,346xe" filled="t" fillcolor="#000000" stroked="f">
              <v:path arrowok="t"/>
              <v:fill/>
            </v:shape>
            <v:shape style="position:absolute;left:728;top:13;width:3513;height:335" coordorigin="728,13" coordsize="3513,335" path="m2243,341l2243,335,2248,335,2248,341,2416,346,2237,346,2243,341xe" filled="t" fillcolor="#000000" stroked="f">
              <v:path arrowok="t"/>
              <v:fill/>
            </v:shape>
            <v:shape style="position:absolute;left:728;top:13;width:3513;height:335" coordorigin="728,13" coordsize="3513,335" path="m2237,346l2237,86,2413,86,2402,91,2402,97,2407,91,2407,97,2402,108,2273,113,2273,203,2384,203,2395,198,2389,209,2389,203,2384,209,2268,203,2268,113,2262,108,2248,97,2248,91,2243,91,2237,346xe" filled="t" fillcolor="#000000" stroked="f">
              <v:path arrowok="t"/>
              <v:fill/>
            </v:shape>
            <v:shape style="position:absolute;left:728;top:13;width:3513;height:335" coordorigin="728,13" coordsize="3513,335" path="m2268,229l2273,229,2273,319,2405,319,2416,314,2410,324,2410,319,2405,324,2268,319,2268,229xe" filled="t" fillcolor="#000000" stroked="f">
              <v:path arrowok="t"/>
              <v:fill/>
            </v:shape>
            <v:shape style="position:absolute;left:728;top:13;width:3513;height:335" coordorigin="728,13" coordsize="3513,335" path="m2273,319l2273,314,2416,314,2405,319,2273,319xe" filled="t" fillcolor="#000000" stroked="f">
              <v:path arrowok="t"/>
              <v:fill/>
            </v:shape>
            <v:shape style="position:absolute;left:728;top:13;width:3513;height:335" coordorigin="728,13" coordsize="3513,335" path="m2405,341l2405,335,2410,335,2410,341,2405,341xe" filled="t" fillcolor="#000000" stroked="f">
              <v:path arrowok="t"/>
              <v:fill/>
            </v:shape>
            <v:shape style="position:absolute;left:728;top:13;width:3513;height:335" coordorigin="728,13" coordsize="3513,335" path="m2384,218l2389,218,2389,224,2268,224,2262,324,2262,218,2384,218xe" filled="t" fillcolor="#000000" stroked="f">
              <v:path arrowok="t"/>
              <v:fill/>
            </v:shape>
            <v:shape style="position:absolute;left:728;top:13;width:3513;height:335" coordorigin="728,13" coordsize="3513,335" path="m2273,203l2273,198,2395,198,2384,203,2273,203xe" filled="t" fillcolor="#000000" stroked="f">
              <v:path arrowok="t"/>
              <v:fill/>
            </v:shape>
            <v:shape style="position:absolute;left:728;top:13;width:3513;height:335" coordorigin="728,13" coordsize="3513,335" path="m2268,203l2384,209,2262,209,2268,113,2268,203xe" filled="t" fillcolor="#000000" stroked="f">
              <v:path arrowok="t"/>
              <v:fill/>
            </v:shape>
            <v:shape style="position:absolute;left:728;top:13;width:3513;height:335" coordorigin="728,13" coordsize="3513,335" path="m2273,119l2273,113,2402,108,2407,97,2407,91,2402,97,2402,91,2413,86,2407,108,2402,113,2413,119,2273,119xe" filled="t" fillcolor="#000000" stroked="f">
              <v:path arrowok="t"/>
              <v:fill/>
            </v:shape>
            <v:shape style="position:absolute;left:728;top:13;width:3513;height:335" coordorigin="728,13" coordsize="3513,335" path="m2407,113l2413,86,2413,119,2402,113,2407,108,2413,86,2407,113xe" filled="t" fillcolor="#000000" stroked="f">
              <v:path arrowok="t"/>
              <v:fill/>
            </v:shape>
            <v:shape style="position:absolute;left:728;top:13;width:3513;height:335" coordorigin="728,13" coordsize="3513,335" path="m2243,97l2243,91,2248,91,2248,97,2243,97xe" filled="t" fillcolor="#000000" stroked="f">
              <v:path arrowok="t"/>
              <v:fill/>
            </v:shape>
            <v:shape style="position:absolute;left:728;top:13;width:3513;height:335" coordorigin="728,13" coordsize="3513,335" path="m2531,317l2526,307,2531,310,2530,303,2526,307,2538,278,2543,283,2547,287,2552,291,2558,295,2564,299,2570,303,2577,306,2585,309,2592,311,2601,313,2609,315,2618,316,2627,316,2650,314,2627,321,2617,321,2608,320,2600,318,2591,317,2583,314,2575,311,2568,308,2565,313,2561,304,2555,300,2548,296,2543,291,2543,290,2539,287,2535,290,2536,292,2539,295,2534,305,2548,322,2531,311,2531,317xe" filled="t" fillcolor="#000000" stroked="f">
              <v:path arrowok="t"/>
              <v:fill/>
            </v:shape>
            <v:shape style="position:absolute;left:728;top:13;width:3513;height:335" coordorigin="728,13" coordsize="3513,335" path="m2539,295l2540,296,2546,315,2564,324,2583,331,2573,316,2581,319,2590,322,2599,324,2608,326,2602,336,2624,337,2626,337,2627,327,2650,319,2668,314,2674,310,2680,300,2685,290,2690,292,2685,303,2677,315,2661,333,2677,315,2672,331,2663,339,2652,342,2651,336,2660,322,2640,326,2639,337,2626,343,2605,342,2585,338,2566,331,2548,322,2534,305,2539,295xe" filled="t" fillcolor="#000000" stroked="f">
              <v:path arrowok="t"/>
              <v:fill/>
            </v:shape>
            <v:shape style="position:absolute;left:728;top:13;width:3513;height:335" coordorigin="728,13" coordsize="3513,335" path="m2565,313l2568,308,2575,311,2583,314,2591,317,2600,318,2608,320,2617,321,2627,321,2650,314,2667,308,2671,306,2680,300,2674,310,2668,314,2650,319,2627,327,2617,327,2608,326,2599,324,2590,322,2581,319,2573,316,2583,331,2564,324,2546,315,2540,296,2539,295,2536,292,2535,290,2539,287,2542,291,2545,300,2551,305,2558,309,2561,304,2565,313xe" filled="t" fillcolor="#000000" stroked="f">
              <v:path arrowok="t"/>
              <v:fill/>
            </v:shape>
            <v:shape style="position:absolute;left:728;top:13;width:3513;height:335" coordorigin="728,13" coordsize="3513,335" path="m2539,287l2543,290,2543,291,2548,296,2555,300,2561,304,2558,309,2551,305,2545,300,2542,291,2539,287xe" filled="t" fillcolor="#000000" stroked="f">
              <v:path arrowok="t"/>
              <v:fill/>
            </v:shape>
            <v:shape style="position:absolute;left:728;top:13;width:3513;height:335" coordorigin="728,13" coordsize="3513,335" path="m2674,240l2667,236,2659,232,2649,229,2640,227,2642,214,2654,217,2664,220,2674,224,2683,228,2690,233,2697,237,2696,269,2697,237,2702,243,2705,250,2709,257,2711,265,2710,247,2706,240,2701,233,2693,228,2686,223,2676,219,2666,215,2655,212,2643,208,2630,206,2618,203,2619,198,2631,200,2645,203,2657,206,2668,210,2679,214,2688,218,2696,224,2704,230,2711,237,2714,255,2714,297,2714,308,2710,317,2710,305,2711,286,2711,275,2711,286,2709,295,2705,303,2701,310,2699,321,2694,331,2686,337,2691,326,2695,317,2696,278,2694,262,2690,256,2687,250,2681,244,2674,240xe" filled="t" fillcolor="#000000" stroked="f">
              <v:path arrowok="t"/>
              <v:fill/>
            </v:shape>
            <v:shape style="position:absolute;left:728;top:13;width:3513;height:335" coordorigin="728,13" coordsize="3513,335" path="m2690,256l2694,262,2690,270,2689,264,2687,250,2690,256xe" filled="t" fillcolor="#000000" stroked="f">
              <v:path arrowok="t"/>
              <v:fill/>
            </v:shape>
            <v:shape style="position:absolute;left:728;top:13;width:3513;height:335" coordorigin="728,13" coordsize="3513,335" path="m2540,187l2537,180,2535,171,2535,150,2538,140,2535,161,2538,140,2542,118,2542,131,2541,151,2540,187xe" filled="t" fillcolor="#000000" stroked="f">
              <v:path arrowok="t"/>
              <v:fill/>
            </v:shape>
            <v:shape style="position:absolute;left:728;top:13;width:3513;height:335" coordorigin="728,13" coordsize="3513,335" path="m2532,138l2537,128,2542,118,2538,140,2535,150,2535,171,2537,180,2540,187,2541,151,2543,141,2542,178,2545,184,2549,200,2544,194,2541,171,2541,161,2541,171,2544,194,2549,200,2556,205,2563,209,2571,214,2581,217,2591,220,2602,223,2615,226,2628,229,2638,232,2648,235,2657,238,2665,241,2671,245,2678,249,2682,253,2686,258,2690,292,2685,290,2685,271,2683,266,2681,261,2678,257,2674,253,2668,249,2663,246,2655,243,2646,240,2637,237,2626,234,2614,232,2601,229,2589,225,2579,222,2569,219,2560,214,2553,209,2545,204,2539,197,2536,189,2532,182,2530,172,2530,149,2532,138xe" filled="t" fillcolor="#000000" stroked="f">
              <v:path arrowok="t"/>
              <v:fill/>
            </v:shape>
            <v:shape style="position:absolute;left:728;top:13;width:3513;height:335" coordorigin="728,13" coordsize="3513,335" path="m2523,311l2519,308,2538,278,2526,307,2531,317,2523,311xe" filled="t" fillcolor="#000000" stroked="f">
              <v:path arrowok="t"/>
              <v:fill/>
            </v:shape>
            <v:shape style="position:absolute;left:728;top:13;width:3513;height:335" coordorigin="728,13" coordsize="3513,335" path="m2691,299l2688,322,2683,332,2675,341,2664,344,2674,336,2680,327,2678,314,2691,299xe" filled="t" fillcolor="#000000" stroked="f">
              <v:path arrowok="t"/>
              <v:fill/>
            </v:shape>
            <v:shape style="position:absolute;left:728;top:13;width:3513;height:335" coordorigin="728,13" coordsize="3513,335" path="m2624,337l2602,336,2608,326,2617,327,2627,327,2626,337,2624,337xe" filled="t" fillcolor="#000000" stroked="f">
              <v:path arrowok="t"/>
              <v:fill/>
            </v:shape>
            <v:shape style="position:absolute;left:728;top:13;width:3513;height:335" coordorigin="728,13" coordsize="3513,335" path="m2570,174l2572,178,2577,189,2580,197,2588,200,2597,203,2606,206,2617,208,2629,224,2616,221,2603,218,2592,215,2582,212,2574,193,2568,189,2572,185,2570,174xe" filled="t" fillcolor="#000000" stroked="f">
              <v:path arrowok="t"/>
              <v:fill/>
            </v:shape>
            <v:shape style="position:absolute;left:728;top:13;width:3513;height:335" coordorigin="728,13" coordsize="3513,335" path="m2570,174l2572,185,2568,189,2563,185,2561,165,2561,158,2561,165,2563,185,2568,189,2574,193,2582,212,2573,209,2565,205,2559,200,2557,173,2555,166,2553,196,2551,125,2547,133,2546,122,2552,114,2556,118,2555,158,2559,137,2560,179,2561,144,2566,132,2562,171,2565,176,2567,181,2570,174xe" filled="t" fillcolor="#000000" stroked="f">
              <v:path arrowok="t"/>
              <v:fill/>
            </v:shape>
            <v:shape style="position:absolute;left:728;top:13;width:3513;height:335" coordorigin="728,13" coordsize="3513,335" path="m2701,310l2705,303,2709,295,2711,286,2710,305,2705,314,2701,310xe" filled="t" fillcolor="#000000" stroked="f">
              <v:path arrowok="t"/>
              <v:fill/>
            </v:shape>
            <v:shape style="position:absolute;left:728;top:13;width:3513;height:335" coordorigin="728,13" coordsize="3513,335" path="m2705,314l2710,305,2710,317,2703,325,2694,331,2699,321,2701,310,2705,314xe" filled="t" fillcolor="#000000" stroked="f">
              <v:path arrowok="t"/>
              <v:fill/>
            </v:shape>
            <v:shape style="position:absolute;left:728;top:13;width:3513;height:335" coordorigin="728,13" coordsize="3513,335" path="m2716,287l2716,264,2716,275,2720,253,2722,263,2722,288,2719,299,2714,308,2714,297,2714,255,2716,264,2716,287xe" filled="t" fillcolor="#000000" stroked="f">
              <v:path arrowok="t"/>
              <v:fill/>
            </v:shape>
            <v:shape style="position:absolute;left:728;top:13;width:3513;height:335" coordorigin="728,13" coordsize="3513,335" path="m2709,257l2705,250,2702,243,2697,237,2690,233,2683,228,2674,224,2664,220,2654,217,2642,214,2629,211,2630,206,2643,208,2655,212,2666,215,2676,219,2686,223,2693,228,2701,233,2706,240,2710,247,2711,265,2709,257xe" filled="t" fillcolor="#000000" stroked="f">
              <v:path arrowok="t"/>
              <v:fill/>
            </v:shape>
            <v:shape style="position:absolute;left:728;top:13;width:3513;height:335" coordorigin="728,13" coordsize="3513,335" path="m2716,264l2714,255,2711,237,2715,245,2720,253,2716,275,2716,264xe" filled="t" fillcolor="#000000" stroked="f">
              <v:path arrowok="t"/>
              <v:fill/>
            </v:shape>
            <v:shape style="position:absolute;left:728;top:13;width:3513;height:335" coordorigin="728,13" coordsize="3513,335" path="m2583,192l2580,184,2585,187,2592,190,2600,193,2608,200,2599,198,2590,195,2583,192xe" filled="t" fillcolor="#000000" stroked="f">
              <v:path arrowok="t"/>
              <v:fill/>
            </v:shape>
            <v:shape style="position:absolute;left:728;top:13;width:3513;height:335" coordorigin="728,13" coordsize="3513,335" path="m2692,138l2688,142,2681,134,2685,130,2689,126,2690,114,2699,116,2704,119,2696,135,2693,147,2688,142,2692,138,2695,133,2700,123,2697,120,2691,129,2688,134,2687,135,2692,138xe" filled="t" fillcolor="#000000" stroked="f">
              <v:path arrowok="t"/>
              <v:fill/>
            </v:shape>
            <v:shape style="position:absolute;left:728;top:13;width:3513;height:335" coordorigin="728,13" coordsize="3513,335" path="m2687,135l2688,134,2691,129,2697,120,2700,123,2695,133,2692,138,2687,135xe" filled="t" fillcolor="#000000" stroked="f">
              <v:path arrowok="t"/>
              <v:fill/>
            </v:shape>
            <v:shape style="position:absolute;left:728;top:13;width:3513;height:335" coordorigin="728,13" coordsize="3513,335" path="m2624,84l2645,86,2664,90,2671,92,2669,97,2664,96,2645,91,2628,95,2648,97,2667,102,2679,119,2676,124,2666,114,2664,113,2645,108,2624,95,2624,84xe" filled="t" fillcolor="#000000" stroked="f">
              <v:path arrowok="t"/>
              <v:fill/>
            </v:shape>
            <v:shape style="position:absolute;left:728;top:13;width:3513;height:335" coordorigin="728,13" coordsize="3513,335" path="m2557,104l2566,97,2575,93,2568,102,2578,98,2571,107,2572,120,2587,111,2590,100,2600,97,2612,95,2624,106,2607,107,2624,106,2624,95,2645,108,2664,113,2666,114,2664,119,2666,114,2676,124,2679,119,2679,107,2687,106,2703,118,2705,112,2708,114,2711,117,2693,147,2696,135,2704,119,2699,116,2690,114,2689,126,2685,130,2681,134,2673,129,2662,124,2651,119,2645,113,2625,111,2624,111,2600,113,2582,120,2576,124,2571,121,2564,113,2560,108,2557,104xe" filled="t" fillcolor="#000000" stroked="f">
              <v:path arrowok="t"/>
              <v:fill/>
            </v:shape>
            <v:shape style="position:absolute;left:728;top:13;width:3513;height:335" coordorigin="728,13" coordsize="3513,335" path="m2679,119l2667,102,2648,97,2628,95,2645,91,2664,96,2669,97,2671,92,2689,101,2705,112,2703,118,2687,106,2679,107,2679,119xe" filled="t" fillcolor="#000000" stroked="f">
              <v:path arrowok="t"/>
              <v:fill/>
            </v:shape>
            <v:shape style="position:absolute;left:728;top:13;width:3513;height:335" coordorigin="728,13" coordsize="3513,335" path="m2611,84l2624,84,2624,95,2624,106,2612,95,2600,97,2590,100,2599,91,2611,90,2611,84xe" filled="t" fillcolor="#000000" stroked="f">
              <v:path arrowok="t"/>
              <v:fill/>
            </v:shape>
            <v:shape style="position:absolute;left:728;top:13;width:3513;height:335" coordorigin="728,13" coordsize="3513,335" path="m2580,103l2590,100,2587,111,2572,120,2571,107,2578,98,2568,102,2575,93,2587,89,2598,86,2611,84,2611,90,2599,91,2588,94,2590,100,2580,103xe" filled="t" fillcolor="#000000" stroked="f">
              <v:path arrowok="t"/>
              <v:fill/>
            </v:shape>
            <v:shape style="position:absolute;left:728;top:13;width:3513;height:335" coordorigin="728,13" coordsize="3513,335" path="m2548,190l2547,133,2551,125,2553,196,2548,190xe" filled="t" fillcolor="#000000" stroked="f">
              <v:path arrowok="t"/>
              <v:fill/>
            </v:shape>
            <v:shape style="position:absolute;left:728;top:13;width:3513;height:335" coordorigin="728,13" coordsize="3513,335" path="m2600,113l2624,111,2625,111,2645,113,2651,119,2638,117,2624,117,2600,119,2583,125,2579,128,2571,135,2566,145,2566,164,2567,170,2570,174,2567,181,2565,176,2562,171,2566,132,2561,144,2560,179,2559,137,2555,158,2556,118,2552,114,2546,122,2547,133,2548,190,2553,196,2555,166,2557,173,2559,200,2565,205,2573,209,2582,212,2592,215,2603,218,2616,221,2629,224,2617,208,2606,206,2597,203,2588,200,2580,197,2577,189,2572,178,2575,181,2580,184,2583,192,2590,195,2599,198,2608,200,2600,193,2609,195,2618,203,2629,211,2642,214,2640,227,2649,229,2659,232,2667,236,2674,240,2681,244,2687,250,2689,264,2690,270,2694,262,2696,278,2695,317,2691,326,2686,337,2675,341,2683,332,2688,322,2691,299,2678,314,2680,327,2674,336,2664,344,2652,347,2640,348,2639,343,2626,348,2605,347,2585,343,2566,337,2548,329,2531,317,2531,311,2548,322,2566,331,2585,338,2605,342,2626,343,2639,337,2640,326,2660,322,2651,336,2652,342,2663,339,2672,331,2677,315,2685,303,2690,292,2690,278,2690,292,2686,258,2682,253,2678,249,2671,245,2665,241,2657,238,2648,235,2638,232,2628,229,2615,226,2602,223,2591,220,2581,217,2571,214,2563,209,2556,205,2549,200,2545,184,2542,178,2543,141,2541,151,2542,131,2542,118,2548,110,2557,104,2560,108,2564,113,2571,121,2576,124,2582,120,2600,113xe" filled="t" fillcolor="#000000" stroked="f">
              <v:path arrowok="t"/>
              <v:fill/>
            </v:shape>
            <v:shape style="position:absolute;left:728;top:13;width:3513;height:335" coordorigin="728,13" coordsize="3513,335" path="m2754,346l2754,86,2789,86,2789,346,2754,346xe" filled="t" fillcolor="#000000" stroked="f">
              <v:path arrowok="t"/>
              <v:fill/>
            </v:shape>
            <v:shape style="position:absolute;left:728;top:13;width:3513;height:335" coordorigin="728,13" coordsize="3513,335" path="m2983,215l2987,201,2988,209,2992,213,2987,219,2982,224,2975,227,2968,231,2961,232,2966,225,2972,222,2978,219,2980,211,2983,206,2987,201,2983,215xe" filled="t" fillcolor="#000000" stroked="f">
              <v:path arrowok="t"/>
              <v:fill/>
            </v:shape>
            <v:shape style="position:absolute;left:728;top:13;width:3513;height:335" coordorigin="728,13" coordsize="3513,335" path="m2877,227l2877,222,2953,222,2953,232,2877,227xe" filled="t" fillcolor="#000000" stroked="f">
              <v:path arrowok="t"/>
              <v:fill/>
            </v:shape>
            <v:shape style="position:absolute;left:728;top:13;width:3513;height:335" coordorigin="728,13" coordsize="3513,335" path="m2997,148l2995,177,2995,163,2994,156,2994,141,2995,132,2999,139,3000,155,2997,148xe" filled="t" fillcolor="#000000" stroked="f">
              <v:path arrowok="t"/>
              <v:fill/>
            </v:shape>
            <v:shape style="position:absolute;left:728;top:13;width:3513;height:335" coordorigin="728,13" coordsize="3513,335" path="m2978,129l2981,125,2986,130,2991,135,2992,150,2989,144,2986,138,2982,134,2978,129xe" filled="t" fillcolor="#000000" stroked="f">
              <v:path arrowok="t"/>
              <v:fill/>
            </v:shape>
            <v:shape style="position:absolute;left:728;top:13;width:3513;height:335" coordorigin="728,13" coordsize="3513,335" path="m2877,113l2950,108,2958,108,2964,115,2967,123,2962,120,2957,113,2877,113xe" filled="t" fillcolor="#000000" stroked="f">
              <v:path arrowok="t"/>
              <v:fill/>
            </v:shape>
            <v:shape style="position:absolute;left:728;top:13;width:3513;height:335" coordorigin="728,13" coordsize="3513,335" path="m3005,154l3006,162,3006,178,3010,209,3014,202,3016,194,3015,212,3020,214,3015,222,3010,229,3010,218,3006,215,3005,186,3005,154xe" filled="t" fillcolor="#000000" stroked="f">
              <v:path arrowok="t"/>
              <v:fill/>
            </v:shape>
            <v:shape style="position:absolute;left:728;top:13;width:3513;height:335" coordorigin="728,13" coordsize="3513,335" path="m3005,154l3005,186,3006,215,3005,225,3003,235,2996,240,2989,245,2986,240,2993,235,3000,231,3001,221,3003,193,3005,154xe" filled="t" fillcolor="#000000" stroked="f">
              <v:path arrowok="t"/>
              <v:fill/>
            </v:shape>
            <v:shape style="position:absolute;left:728;top:13;width:3513;height:335" coordorigin="728,13" coordsize="3513,335" path="m2871,232l2871,119,2871,232xe" filled="t" fillcolor="#000000" stroked="f">
              <v:path arrowok="t"/>
              <v:fill/>
            </v:shape>
            <v:shape style="position:absolute;left:728;top:13;width:3513;height:335" coordorigin="728,13" coordsize="3513,335" path="m2986,130l2981,125,2985,121,2990,126,2991,135,2986,130xe" filled="t" fillcolor="#000000" stroked="f">
              <v:path arrowok="t"/>
              <v:fill/>
            </v:shape>
            <v:shape style="position:absolute;left:728;top:13;width:3513;height:335" coordorigin="728,13" coordsize="3513,335" path="m2976,121l2972,113,2971,99,2979,103,2981,98,2974,88,2984,93,2994,98,3002,105,3009,113,3016,120,3021,129,3016,132,3011,124,3005,116,2998,109,2991,103,2987,107,2979,116,2976,121xe" filled="t" fillcolor="#000000" stroked="f">
              <v:path arrowok="t"/>
              <v:fill/>
            </v:shape>
            <v:shape style="position:absolute;left:728;top:13;width:3513;height:335" coordorigin="728,13" coordsize="3513,335" path="m2871,113l2866,232,2866,335,2852,341,2877,346,2841,346,2846,341,2846,335,2852,335,2866,108,2871,113xe" filled="t" fillcolor="#000000" stroked="f">
              <v:path arrowok="t"/>
              <v:fill/>
            </v:shape>
            <v:shape style="position:absolute;left:728;top:13;width:3513;height:335" coordorigin="728,13" coordsize="3513,335" path="m2866,341l2852,341,2866,335,2871,335,2871,341,2877,346,2852,341,2866,341xe" filled="t" fillcolor="#000000" stroked="f">
              <v:path arrowok="t"/>
              <v:fill/>
            </v:shape>
            <v:shape style="position:absolute;left:728;top:13;width:3513;height:335" coordorigin="728,13" coordsize="3513,335" path="m2866,108l2852,335,2846,335,2846,341,2841,346,2841,341,2846,91,2846,97,2852,97,2866,108xe" filled="t" fillcolor="#000000" stroked="f">
              <v:path arrowok="t"/>
              <v:fill/>
            </v:shape>
            <v:shape style="position:absolute;left:728;top:13;width:3513;height:335" coordorigin="728,13" coordsize="3513,335" path="m2942,254l2877,254,2945,249,2945,254,3003,341,3027,344,3025,341,3008,338,3021,335,2971,250,2961,241,2969,239,2970,245,2973,250,3028,335,3031,341,3041,346,3000,346,2942,254,2940,252,2942,254xe" filled="t" fillcolor="#000000" stroked="f">
              <v:path arrowok="t"/>
              <v:fill/>
            </v:shape>
            <v:shape style="position:absolute;left:728;top:13;width:3513;height:335" coordorigin="728,13" coordsize="3513,335" path="m2871,249l2866,243,2871,232,2948,243,2877,249,2871,254,2871,249xe" filled="t" fillcolor="#000000" stroked="f">
              <v:path arrowok="t"/>
              <v:fill/>
            </v:shape>
            <v:shape style="position:absolute;left:728;top:13;width:3513;height:335" coordorigin="728,13" coordsize="3513,335" path="m2961,241l2971,250,3021,335,3008,338,3025,341,3027,344,3003,341,3006,335,2961,241xe" filled="t" fillcolor="#000000" stroked="f">
              <v:path arrowok="t"/>
              <v:fill/>
            </v:shape>
            <v:shape style="position:absolute;left:728;top:13;width:3513;height:335" coordorigin="728,13" coordsize="3513,335" path="m2989,245l2980,248,2979,248,2976,243,2975,242,2976,243,2979,248,3031,335,3041,346,3031,341,3028,335,2973,250,2970,245,2969,239,2961,241,3006,335,3003,341,2945,254,2945,249,2877,254,2877,346,2871,341,2871,335,2866,335,2866,232,2871,113,2871,232,2866,243,2871,249,2871,254,2877,249,2948,243,3003,335,2948,243,2871,232,2871,113,2866,108,2852,97,2852,91,2846,91,2841,341,2841,86,2963,86,2963,91,2952,91,2952,97,2962,97,2965,109,2970,118,2973,125,2967,123,2964,115,2958,108,2950,108,2877,113,2957,113,2962,120,2956,119,2877,119,2877,227,2953,232,2953,222,2959,222,2965,220,2970,217,2975,215,2980,211,2978,219,2972,222,2966,225,2960,227,2961,232,2968,231,2975,227,2982,224,2987,219,2992,213,2997,207,3000,200,3001,177,3001,170,3001,177,3000,200,2997,207,2992,213,2988,209,2987,201,2990,196,2992,189,2992,204,2995,198,2997,191,3000,184,3001,162,3002,146,3007,127,3006,170,3007,127,3012,135,3015,143,3018,152,3020,161,3020,170,3020,161,3018,152,3020,141,3020,178,3019,186,3016,194,3014,202,3010,209,3006,178,3006,162,3005,154,3003,193,3001,221,2996,226,2990,231,2984,235,2977,238,2979,243,2986,240,2989,245xe" filled="t" fillcolor="#000000" stroked="f">
              <v:path arrowok="t"/>
              <v:fill/>
            </v:shape>
            <v:shape style="position:absolute;left:728;top:13;width:3513;height:335" coordorigin="728,13" coordsize="3513,335" path="m3020,178l3020,141,3024,151,3026,160,3026,170,3026,160,3024,151,3020,141,3018,152,3015,143,3012,135,3007,127,3001,120,2995,113,2987,107,2991,103,2998,109,3005,116,3011,124,3016,132,3021,129,3025,139,3029,149,3026,179,3024,188,3027,198,3024,206,3020,214,3022,196,3020,178xe" filled="t" fillcolor="#000000" stroked="f">
              <v:path arrowok="t"/>
              <v:fill/>
            </v:shape>
            <v:shape style="position:absolute;left:728;top:13;width:3513;height:335" coordorigin="728,13" coordsize="3513,335" path="m3019,204l3020,178,3022,196,3020,214,3015,212,3016,194,3019,186,3020,178,3019,204xe" filled="t" fillcolor="#000000" stroked="f">
              <v:path arrowok="t"/>
              <v:fill/>
            </v:shape>
            <v:shape style="position:absolute;left:728;top:13;width:3513;height:335" coordorigin="728,13" coordsize="3513,335" path="m3005,225l3006,215,3010,218,3010,229,3003,235,3005,225xe" filled="t" fillcolor="#000000" stroked="f">
              <v:path arrowok="t"/>
              <v:fill/>
            </v:shape>
            <v:shape style="position:absolute;left:728;top:13;width:3513;height:335" coordorigin="728,13" coordsize="3513,335" path="m3001,221l3000,231,2993,235,2986,240,2979,243,2977,238,2984,235,2990,231,2996,226,3001,221xe" filled="t" fillcolor="#000000" stroked="f">
              <v:path arrowok="t"/>
              <v:fill/>
            </v:shape>
            <v:shape style="position:absolute;left:728;top:13;width:3513;height:335" coordorigin="728,13" coordsize="3513,335" path="m2972,94l2981,98,2979,103,2971,99,2972,113,2976,121,2979,116,2987,107,2995,113,3001,120,3007,127,3002,146,3001,162,3000,184,2997,191,2995,198,2992,204,2992,189,2994,183,2995,177,2997,148,3000,155,2999,139,2995,132,2994,141,2994,156,2992,150,2991,135,2990,126,2985,121,2981,125,2978,129,2973,125,2970,118,2965,109,2962,97,2952,97,2952,91,2963,91,2963,86,2974,88,2981,98,2972,94xe" filled="t" fillcolor="#000000" stroked="f">
              <v:path arrowok="t"/>
              <v:fill/>
            </v:shape>
            <v:shape style="position:absolute;left:728;top:13;width:3513;height:335" coordorigin="728,13" coordsize="3513,335" path="m3031,170l3031,179,3030,189,3027,198,3024,188,3026,179,3029,149,3031,159,3031,170xe" filled="t" fillcolor="#000000" stroked="f">
              <v:path arrowok="t"/>
              <v:fill/>
            </v:shape>
            <v:shape style="position:absolute;left:728;top:13;width:3513;height:335" coordorigin="728,13" coordsize="3513,335" path="m2846,97l2846,91,2852,91,2852,97,2846,97xe" filled="t" fillcolor="#000000" stroked="f">
              <v:path arrowok="t"/>
              <v:fill/>
            </v:shape>
            <v:shape style="position:absolute;left:728;top:13;width:3513;height:335" coordorigin="728,13" coordsize="3513,335" path="m3152,339l3165,335,3250,97,3247,97,3252,94,3264,97,3168,335,3264,97,3168,341,3147,341,3147,335,3147,341,3143,346,3035,86,3048,89,3072,86,3155,303,3153,308,3158,310,3161,303,3243,86,3281,86,3267,89,3272,91,3272,97,3281,86,3172,346,3270,97,3266,91,3247,91,3163,308,3158,325,3069,97,3069,91,3043,91,3043,97,3051,97,3151,335,3152,339,3163,339,3152,339xe" filled="t" fillcolor="#000000" stroked="f">
              <v:path arrowok="t"/>
              <v:fill/>
            </v:shape>
            <v:shape style="position:absolute;left:728;top:13;width:3513;height:335" coordorigin="728,13" coordsize="3513,335" path="m3151,335l3051,97,3064,94,3051,97,3043,97,3043,91,3069,91,3065,97,3151,335xe" filled="t" fillcolor="#000000" stroked="f">
              <v:path arrowok="t"/>
              <v:fill/>
            </v:shape>
            <v:shape style="position:absolute;left:728;top:13;width:3513;height:335" coordorigin="728,13" coordsize="3513,335" path="m3155,303l3072,86,3074,89,3158,296,3243,86,3161,303,3158,310,3153,308,3155,303xe" filled="t" fillcolor="#000000" stroked="f">
              <v:path arrowok="t"/>
              <v:fill/>
            </v:shape>
            <v:shape style="position:absolute;left:728;top:13;width:3513;height:335" coordorigin="728,13" coordsize="3513,335" path="m3143,346l3147,341,3168,341,3264,97,3252,94,3247,97,3250,97,3165,335,3152,339,3151,335,3065,97,3069,91,3069,97,3158,325,3163,308,3247,91,3266,91,3270,97,3172,346,3143,346xe" filled="t" fillcolor="#000000" stroked="f">
              <v:path arrowok="t"/>
              <v:fill/>
            </v:shape>
            <v:shape style="position:absolute;left:728;top:13;width:3513;height:335" coordorigin="728,13" coordsize="3513,335" path="m3272,91l3267,89,3281,86,3272,97,3272,91xe" filled="t" fillcolor="#000000" stroked="f">
              <v:path arrowok="t"/>
              <v:fill/>
            </v:shape>
            <v:shape style="position:absolute;left:728;top:13;width:3513;height:335" coordorigin="728,13" coordsize="3513,335" path="m3481,319l3481,346,3476,341,3308,341,3308,97,3314,91,3478,86,3473,97,3467,108,3333,113,3333,203,3338,203,3460,198,3455,209,3449,218,3333,224,3333,319,3338,319,3481,314,3476,324,3470,335,3314,335,3314,97,3467,91,3473,91,3467,97,3327,108,3327,324,3470,324,3476,319,3470,319,3470,324,3327,324,3327,218,3449,209,3455,203,3449,203,3449,209,3327,209,3327,108,3467,97,3473,91,3467,91,3314,97,3308,335,3476,335,3481,314,3481,319xe" filled="t" fillcolor="#000000" stroked="f">
              <v:path arrowok="t"/>
              <v:fill/>
            </v:shape>
            <v:shape style="position:absolute;left:728;top:13;width:3513;height:335" coordorigin="728,13" coordsize="3513,335" path="m3308,91l3314,91,3308,97,3308,341,3476,341,3481,346,3303,346,3303,86,3478,86,3314,91,3308,91xe" filled="t" fillcolor="#000000" stroked="f">
              <v:path arrowok="t"/>
              <v:fill/>
            </v:shape>
            <v:shape style="position:absolute;left:728;top:13;width:3513;height:335" coordorigin="728,13" coordsize="3513,335" path="m3338,119l3338,198,3460,198,3338,203,3333,203,3333,113,3467,108,3473,108,3478,86,3478,119,3473,113,3338,113,3333,119,3333,198,3338,119xe" filled="t" fillcolor="#000000" stroked="f">
              <v:path arrowok="t"/>
              <v:fill/>
            </v:shape>
            <v:shape style="position:absolute;left:728;top:13;width:3513;height:335" coordorigin="728,13" coordsize="3513,335" path="m3338,119l3333,198,3333,119,3338,113,3473,113,3478,119,3338,119xe" filled="t" fillcolor="#000000" stroked="f">
              <v:path arrowok="t"/>
              <v:fill/>
            </v:shape>
            <v:shape style="position:absolute;left:728;top:13;width:3513;height:335" coordorigin="728,13" coordsize="3513,335" path="m3481,314l3338,319,3333,319,3333,229,3338,224,3449,218,3455,209,3460,198,3455,218,3449,224,3460,229,3338,229,3333,314,3481,314xe" filled="t" fillcolor="#000000" stroked="f">
              <v:path arrowok="t"/>
              <v:fill/>
            </v:shape>
            <v:shape style="position:absolute;left:728;top:13;width:3513;height:335" coordorigin="728,13" coordsize="3513,335" path="m3333,224l3449,218,3338,224,3333,229,3333,319,3333,224xe" filled="t" fillcolor="#000000" stroked="f">
              <v:path arrowok="t"/>
              <v:fill/>
            </v:shape>
            <v:shape style="position:absolute;left:728;top:13;width:3513;height:335" coordorigin="728,13" coordsize="3513,335" path="m3327,209l3449,209,3327,218,3327,324,3327,108,3327,209xe" filled="t" fillcolor="#000000" stroked="f">
              <v:path arrowok="t"/>
              <v:fill/>
            </v:shape>
            <v:shape style="position:absolute;left:728;top:13;width:3513;height:335" coordorigin="728,13" coordsize="3513,335" path="m3476,324l3481,314,3476,335,3470,335,3476,324xe" filled="t" fillcolor="#000000" stroked="f">
              <v:path arrowok="t"/>
              <v:fill/>
            </v:shape>
            <v:shape style="position:absolute;left:728;top:13;width:3513;height:335" coordorigin="728,13" coordsize="3513,335" path="m3455,224l3460,198,3460,229,3449,224,3455,218,3460,198,3455,224xe" filled="t" fillcolor="#000000" stroked="f">
              <v:path arrowok="t"/>
              <v:fill/>
            </v:shape>
            <v:shape style="position:absolute;left:728;top:13;width:3513;height:335" coordorigin="728,13" coordsize="3513,335" path="m3473,97l3478,86,3473,108,3467,108,3473,97xe" filled="t" fillcolor="#000000" stroked="f">
              <v:path arrowok="t"/>
              <v:fill/>
            </v:shape>
            <v:shape style="position:absolute;left:728;top:13;width:3513;height:335" coordorigin="728,13" coordsize="3513,335" path="m3790,274l3795,277,3803,287,3792,282,3788,279,3790,274xe" filled="t" fillcolor="#000000" stroked="f">
              <v:path arrowok="t"/>
              <v:fill/>
            </v:shape>
            <v:shape style="position:absolute;left:728;top:13;width:3513;height:335" coordorigin="728,13" coordsize="3513,335" path="m3689,313l3701,315,3713,321,3720,321,3727,320,3735,318,3742,316,3749,314,3756,310,3763,306,3769,301,3775,295,3781,290,3786,283,3791,286,3785,293,3779,299,3773,305,3766,310,3759,314,3751,319,3744,322,3736,323,3728,325,3720,326,3713,326,3700,321,3689,313xe" filled="t" fillcolor="#000000" stroked="f">
              <v:path arrowok="t"/>
              <v:fill/>
            </v:shape>
            <v:shape style="position:absolute;left:728;top:13;width:3513;height:335" coordorigin="728,13" coordsize="3513,335" path="m3678,307l3689,313,3700,321,3713,326,3712,337,3721,337,3730,336,3740,334,3749,331,3758,328,3767,323,3775,318,3783,313,3790,306,3796,299,3802,291,3801,303,3793,310,3786,317,3778,323,3769,328,3760,333,3751,336,3741,339,3731,342,3721,343,3712,343,3706,337,3693,324,3687,318,3678,307xe" filled="t" fillcolor="#000000" stroked="f">
              <v:path arrowok="t"/>
              <v:fill/>
            </v:shape>
            <v:shape style="position:absolute;left:728;top:13;width:3513;height:335" coordorigin="728,13" coordsize="3513,335" path="m3627,241l3632,253,3638,279,3647,289,3655,299,3665,306,3676,312,3674,317,3674,317,3662,311,3651,303,3646,313,3642,293,3632,268,3627,241xe" filled="t" fillcolor="#000000" stroked="f">
              <v:path arrowok="t"/>
              <v:fill/>
            </v:shape>
            <v:shape style="position:absolute;left:728;top:13;width:3513;height:335" coordorigin="728,13" coordsize="3513,335" path="m3617,132l3622,126,3636,112,3622,134,3630,133,3625,164,3626,178,3622,191,3620,177,3618,150,3614,203,3616,190,3616,238,3620,216,3621,236,3622,257,3622,258,3627,255,3627,255,3631,276,3632,299,3633,308,3630,313,3624,306,3628,302,3628,294,3617,278,3614,218,3614,216,3610,168,3609,259,3608,171,3603,170,3601,175,3597,195,3595,214,3595,222,3598,242,3601,214,3601,211,3601,175,3603,191,3602,234,3604,261,3599,263,3593,244,3595,175,3598,168,3606,149,3611,151,3617,132xe" filled="t" fillcolor="#000000" stroked="f">
              <v:path arrowok="t"/>
              <v:fill/>
            </v:shape>
            <v:shape style="position:absolute;left:728;top:13;width:3513;height:335" coordorigin="728,13" coordsize="3513,335" path="m3614,203l3618,150,3620,177,3620,203,3622,191,3626,178,3630,166,3636,155,3640,158,3635,168,3631,180,3627,192,3625,204,3625,229,3627,241,3632,268,3642,293,3646,313,3647,321,3663,324,3674,317,3674,317,3676,312,3665,306,3655,299,3647,289,3638,279,3632,253,3637,266,3643,276,3651,285,3659,295,3668,302,3678,307,3687,318,3693,324,3706,337,3712,343,3721,343,3731,342,3741,339,3751,336,3760,333,3769,328,3778,323,3786,317,3793,310,3801,303,3797,314,3790,321,3781,327,3772,333,3763,338,3753,342,3742,344,3732,347,3722,348,3712,348,3691,341,3686,334,3667,327,3665,332,3672,341,3662,336,3645,326,3633,308,3632,299,3631,276,3627,255,3627,255,3622,258,3622,257,3621,236,3620,216,3616,238,3616,190,3614,203xe" filled="t" fillcolor="#000000" stroked="f">
              <v:path arrowok="t"/>
              <v:fill/>
            </v:shape>
            <v:shape style="position:absolute;left:728;top:13;width:3513;height:335" coordorigin="728,13" coordsize="3513,335" path="m3713,326l3720,326,3728,325,3736,323,3744,322,3751,319,3759,314,3766,310,3773,305,3779,299,3785,293,3791,286,3786,283,3781,290,3775,295,3769,301,3763,306,3756,310,3749,314,3742,316,3735,318,3727,320,3720,321,3713,321,3701,315,3720,315,3726,314,3733,313,3740,311,3747,309,3753,305,3760,301,3766,297,3771,291,3777,286,3781,280,3785,272,3787,267,3817,282,3810,285,3805,283,3808,290,3810,285,3817,282,3815,287,3811,297,3806,294,3803,287,3795,277,3790,274,3787,279,3792,282,3803,287,3806,294,3805,306,3797,314,3801,303,3802,291,3796,299,3790,306,3783,313,3775,318,3767,323,3758,328,3749,331,3740,334,3730,336,3721,337,3712,337,3713,326xe" filled="t" fillcolor="#000000" stroked="f">
              <v:path arrowok="t"/>
              <v:fill/>
            </v:shape>
            <v:shape style="position:absolute;left:728;top:13;width:3513;height:335" coordorigin="728,13" coordsize="3513,335" path="m3663,324l3647,321,3646,313,3651,303,3662,311,3674,317,3663,324xe" filled="t" fillcolor="#000000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6"/>
          <w:w w:val="100"/>
          <w:sz w:val="35"/>
          <w:szCs w:val="35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35"/>
          <w:szCs w:val="35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35"/>
          <w:szCs w:val="35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35"/>
          <w:szCs w:val="35"/>
        </w:rPr>
        <w:t>A</w:t>
      </w:r>
      <w:r>
        <w:rPr>
          <w:rFonts w:cs="Times New Roman" w:hAnsi="Times New Roman" w:eastAsia="Times New Roman" w:ascii="Times New Roman"/>
          <w:spacing w:val="-23"/>
          <w:w w:val="100"/>
          <w:sz w:val="35"/>
          <w:szCs w:val="35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5"/>
          <w:szCs w:val="35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35"/>
          <w:szCs w:val="35"/>
        </w:rPr>
        <w:t>É</w:t>
      </w:r>
      <w:r>
        <w:rPr>
          <w:rFonts w:cs="Times New Roman" w:hAnsi="Times New Roman" w:eastAsia="Times New Roman" w:ascii="Times New Roman"/>
          <w:spacing w:val="22"/>
          <w:w w:val="100"/>
          <w:sz w:val="35"/>
          <w:szCs w:val="35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35"/>
          <w:szCs w:val="35"/>
        </w:rPr>
        <w:t>S</w:t>
      </w:r>
      <w:r>
        <w:rPr>
          <w:rFonts w:cs="Times New Roman" w:hAnsi="Times New Roman" w:eastAsia="Times New Roman" w:ascii="Times New Roman"/>
          <w:spacing w:val="0"/>
          <w:w w:val="74"/>
          <w:sz w:val="35"/>
          <w:szCs w:val="35"/>
        </w:rPr>
        <w:t>I</w:t>
      </w:r>
      <w:r>
        <w:rPr>
          <w:rFonts w:cs="Times New Roman" w:hAnsi="Times New Roman" w:eastAsia="Times New Roman" w:ascii="Times New Roman"/>
          <w:spacing w:val="-6"/>
          <w:w w:val="98"/>
          <w:sz w:val="35"/>
          <w:szCs w:val="35"/>
        </w:rPr>
        <w:t>R</w:t>
      </w:r>
      <w:r>
        <w:rPr>
          <w:rFonts w:cs="Times New Roman" w:hAnsi="Times New Roman" w:eastAsia="Times New Roman" w:ascii="Times New Roman"/>
          <w:spacing w:val="0"/>
          <w:w w:val="94"/>
          <w:sz w:val="35"/>
          <w:szCs w:val="35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35"/>
          <w:szCs w:val="35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35"/>
          <w:szCs w:val="35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35"/>
          <w:szCs w:val="35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35"/>
          <w:szCs w:val="35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35"/>
          <w:szCs w:val="35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atLeast" w:line="280"/>
        <w:ind w:left="102" w:right="138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9"/>
          <w:w w:val="12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6"/>
          <w:w w:val="125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8"/>
          <w:w w:val="12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2"/>
          <w:w w:val="12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3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0"/>
          <w:w w:val="13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q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0"/>
          <w:w w:val="12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9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1"/>
          <w:w w:val="12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2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ómo</w:t>
      </w:r>
      <w:r>
        <w:rPr>
          <w:rFonts w:cs="Times New Roman" w:hAnsi="Times New Roman" w:eastAsia="Times New Roman" w:ascii="Times New Roman"/>
          <w:spacing w:val="1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9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"/>
          <w:w w:val="12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4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3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1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3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ó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78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4"/>
          <w:w w:val="99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3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7"/>
          <w:w w:val="13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31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3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31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3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3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22"/>
          <w:w w:val="13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3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7"/>
          <w:w w:val="13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7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6"/>
          <w:w w:val="12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10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á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2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1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2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70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42"/>
        <w:ind w:left="570"/>
      </w:pPr>
      <w:r>
        <w:pict>
          <v:group style="position:absolute;margin-left:48.5709pt;margin-top:5.82081pt;width:2.92596pt;height:2.9259pt;mso-position-horizontal-relative:page;mso-position-vertical-relative:paragraph;z-index:-2261" coordorigin="971,116" coordsize="59,59">
            <v:shape style="position:absolute;left:971;top:116;width:59;height:59" coordorigin="971,116" coordsize="59,59" path="m1030,146l1030,150,1029,153,1028,157,1026,160,1024,164,1021,166,1019,169,1015,171,1012,173,1008,174,1005,175,997,175,993,174,989,173,986,171,983,169,980,166,977,164,975,160,974,157,972,153,971,150,971,142,972,138,974,134,975,131,977,128,980,125,983,122,986,120,989,119,993,117,997,116,1005,116,1008,117,1012,119,1015,120,1019,122,1021,125,1024,128,1026,131,1028,134,1029,138,1030,142,1030,146xe" filled="t" fillcolor="#000000" stroked="f">
              <v:path arrowok="t"/>
              <v:fill/>
            </v:shape>
            <w10:wrap type="none"/>
          </v:group>
        </w:pict>
      </w:r>
      <w:r>
        <w:pict>
          <v:shape type="#_x0000_t75" style="position:absolute;margin-left:58.9136pt;margin-top:3.13478pt;width:80.2153pt;height:7.90009pt;mso-position-horizontal-relative:page;mso-position-vertical-relative:paragraph;z-index:-2260">
            <v:imagedata o:title="" r:id="rId17"/>
          </v:shape>
        </w:pic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ó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9"/>
          <w:w w:val="12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í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70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15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3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1"/>
          <w:w w:val="12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78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9"/>
          <w:szCs w:val="19"/>
        </w:rPr>
        <w:jc w:val="left"/>
        <w:ind w:left="570"/>
      </w:pPr>
      <w:r>
        <w:pict>
          <v:group style="position:absolute;margin-left:48.5709pt;margin-top:4.18761pt;width:2.92596pt;height:2.9259pt;mso-position-horizontal-relative:page;mso-position-vertical-relative:paragraph;z-index:-2259" coordorigin="971,84" coordsize="59,59">
            <v:shape style="position:absolute;left:971;top:84;width:59;height:59" coordorigin="971,84" coordsize="59,59" path="m1030,113l1030,117,1029,121,1028,124,1026,128,1024,131,1021,134,1019,136,1015,139,1012,140,1008,142,1005,142,997,142,993,142,989,140,986,139,983,136,980,134,977,131,975,128,974,124,972,121,971,117,971,109,972,105,974,102,975,98,977,95,980,92,983,90,986,87,989,86,993,84,997,84,1005,84,1008,84,1012,86,1015,87,1019,90,1021,92,1024,95,1026,98,1028,102,1029,105,1030,109,1030,113xe" filled="t" fillcolor="#000000" stroked="f">
              <v:path arrowok="t"/>
              <v:fill/>
            </v:shape>
            <w10:wrap type="none"/>
          </v:group>
        </w:pict>
      </w:r>
      <w:r>
        <w:pict>
          <v:shape type="#_x0000_t75" style="position:absolute;margin-left:58.9136pt;margin-top:1.59515pt;width:97.027pt;height:9.4076pt;mso-position-horizontal-relative:page;mso-position-vertical-relative:paragraph;z-index:-2258">
            <v:imagedata o:title="" r:id="rId18"/>
          </v:shape>
        </w:pict>
      </w:r>
      <w:r>
        <w:rPr>
          <w:rFonts w:cs="Times New Roman" w:hAnsi="Times New Roman" w:eastAsia="Times New Roman" w:ascii="Times New Roman"/>
          <w:spacing w:val="-1"/>
          <w:w w:val="10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84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3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0"/>
          <w:w w:val="13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1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2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70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15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3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á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gi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2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z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4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q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1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88"/>
          <w:sz w:val="19"/>
          <w:szCs w:val="19"/>
        </w:rPr>
        <w:t>&lt;</w:t>
      </w:r>
      <w:r>
        <w:rPr>
          <w:rFonts w:cs="Times New Roman" w:hAnsi="Times New Roman" w:eastAsia="Times New Roman" w:ascii="Times New Roman"/>
          <w:spacing w:val="0"/>
          <w:w w:val="123"/>
          <w:sz w:val="19"/>
          <w:szCs w:val="19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9"/>
          <w:szCs w:val="19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19"/>
          <w:szCs w:val="19"/>
        </w:rPr>
        <w:t>y</w:t>
      </w:r>
      <w:r>
        <w:rPr>
          <w:rFonts w:cs="Times New Roman" w:hAnsi="Times New Roman" w:eastAsia="Times New Roman" w:ascii="Times New Roman"/>
          <w:spacing w:val="0"/>
          <w:w w:val="96"/>
          <w:sz w:val="19"/>
          <w:szCs w:val="19"/>
        </w:rPr>
        <w:t>l</w:t>
      </w:r>
      <w:r>
        <w:rPr>
          <w:rFonts w:cs="Times New Roman" w:hAnsi="Times New Roman" w:eastAsia="Times New Roman" w:ascii="Times New Roman"/>
          <w:spacing w:val="0"/>
          <w:w w:val="130"/>
          <w:sz w:val="19"/>
          <w:szCs w:val="19"/>
        </w:rPr>
        <w:t>e</w:t>
      </w:r>
      <w:r>
        <w:rPr>
          <w:rFonts w:cs="Times New Roman" w:hAnsi="Times New Roman" w:eastAsia="Times New Roman" w:ascii="Times New Roman"/>
          <w:spacing w:val="0"/>
          <w:w w:val="88"/>
          <w:sz w:val="19"/>
          <w:szCs w:val="19"/>
        </w:rPr>
        <w:t>&gt;</w:t>
      </w:r>
      <w:r>
        <w:rPr>
          <w:rFonts w:cs="Times New Roman" w:hAnsi="Times New Roman" w:eastAsia="Times New Roman" w:ascii="Times New Roman"/>
          <w:spacing w:val="0"/>
          <w:w w:val="74"/>
          <w:sz w:val="19"/>
          <w:szCs w:val="19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9"/>
          <w:szCs w:val="19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atLeast" w:line="260"/>
        <w:ind w:left="570" w:right="592"/>
      </w:pPr>
      <w:r>
        <w:pict>
          <v:group style="position:absolute;margin-left:48.5709pt;margin-top:6.26354pt;width:2.92596pt;height:2.9259pt;mso-position-horizontal-relative:page;mso-position-vertical-relative:paragraph;z-index:-2257" coordorigin="971,125" coordsize="59,59">
            <v:shape style="position:absolute;left:971;top:125;width:59;height:59" coordorigin="971,125" coordsize="59,59" path="m1030,155l1030,158,1029,162,1028,166,1026,169,1024,172,1021,175,1019,178,1015,180,1012,182,1008,183,1005,184,997,184,993,183,989,182,986,180,983,178,980,175,977,172,975,169,974,166,972,162,971,158,971,151,972,147,974,143,975,140,977,137,980,134,983,131,986,129,989,127,993,126,997,125,1005,125,1008,126,1012,127,1015,129,1019,131,1021,134,1024,137,1026,140,1028,143,1029,147,1030,151,1030,155xe" filled="t" fillcolor="#000000" stroked="f">
              <v:path arrowok="t"/>
              <v:fill/>
            </v:shape>
            <w10:wrap type="none"/>
          </v:group>
        </w:pict>
      </w:r>
      <w:r>
        <w:pict>
          <v:shape type="#_x0000_t75" style="position:absolute;margin-left:58.9136pt;margin-top:3.67108pt;width:99.6811pt;height:9.4076pt;mso-position-horizontal-relative:page;mso-position-vertical-relative:paragraph;z-index:-2256">
            <v:imagedata o:title="" r:id="rId19"/>
          </v:shape>
        </w:pict>
      </w:r>
      <w:r>
        <w:rPr>
          <w:rFonts w:cs="Times New Roman" w:hAnsi="Times New Roman" w:eastAsia="Times New Roman" w:ascii="Times New Roman"/>
          <w:spacing w:val="-1"/>
          <w:w w:val="10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84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3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0"/>
          <w:w w:val="13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4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x</w:t>
      </w:r>
      <w:r>
        <w:rPr>
          <w:rFonts w:cs="Times New Roman" w:hAnsi="Times New Roman" w:eastAsia="Times New Roman" w:ascii="Times New Roman"/>
          <w:spacing w:val="-2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70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15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3"/>
          <w:w w:val="12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1"/>
          <w:w w:val="12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18"/>
          <w:w w:val="12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11"/>
          <w:w w:val="12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3"/>
          <w:w w:val="11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2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x</w:t>
      </w:r>
      <w:r>
        <w:rPr>
          <w:rFonts w:cs="Times New Roman" w:hAnsi="Times New Roman" w:eastAsia="Times New Roman" w:ascii="Times New Roman"/>
          <w:spacing w:val="-2"/>
          <w:w w:val="12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7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9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4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x</w:t>
      </w:r>
      <w:r>
        <w:rPr>
          <w:rFonts w:cs="Times New Roman" w:hAnsi="Times New Roman" w:eastAsia="Times New Roman" w:ascii="Times New Roman"/>
          <w:spacing w:val="-2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ó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74"/>
          <w:sz w:val="19"/>
          <w:szCs w:val="19"/>
        </w:rPr>
        <w:t>.</w:t>
      </w:r>
      <w:r>
        <w:rPr>
          <w:rFonts w:cs="Times New Roman" w:hAnsi="Times New Roman" w:eastAsia="Times New Roman" w:ascii="Times New Roman"/>
          <w:spacing w:val="0"/>
          <w:w w:val="122"/>
          <w:sz w:val="19"/>
          <w:szCs w:val="19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9"/>
          <w:szCs w:val="19"/>
        </w:rPr>
        <w:t>ss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1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3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22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9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á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"/>
          <w:w w:val="12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om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78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5"/>
          <w:szCs w:val="35"/>
        </w:rPr>
        <w:jc w:val="left"/>
        <w:spacing w:before="14"/>
        <w:ind w:left="102"/>
      </w:pPr>
      <w:r>
        <w:pict>
          <v:group style="position:absolute;margin-left:36.1071pt;margin-top:3.36021pt;width:360.535pt;height:14.8908pt;mso-position-horizontal-relative:page;mso-position-vertical-relative:paragraph;z-index:-2255" coordorigin="722,67" coordsize="7211,298">
            <v:shape style="position:absolute;left:728;top:84;width:7199;height:264" coordorigin="728,84" coordsize="7199,264" path="m1414,119l1330,119,1408,113,1414,113,1419,86,1419,119,1414,119xe" filled="t" fillcolor="#000000" stroked="f">
              <v:path arrowok="t"/>
              <v:fill/>
            </v:shape>
            <v:shape style="position:absolute;left:728;top:84;width:7199;height:264" coordorigin="728,84" coordsize="7199,264" path="m1414,108l1419,86,1414,113,1408,113,1414,108xe" filled="t" fillcolor="#000000" stroked="f">
              <v:path arrowok="t"/>
              <v:fill/>
            </v:shape>
            <v:shape style="position:absolute;left:728;top:84;width:7199;height:264" coordorigin="728,84" coordsize="7199,264" path="m1211,113l1217,113,1295,119,1206,119,1211,91,1211,108,1217,108,1217,113,1211,113xe" filled="t" fillcolor="#000000" stroked="f">
              <v:path arrowok="t"/>
              <v:fill/>
            </v:shape>
            <v:shape style="position:absolute;left:728;top:84;width:7199;height:264" coordorigin="728,84" coordsize="7199,264" path="m1211,91l1217,91,1217,108,1211,108,1211,91xe" filled="t" fillcolor="#000000" stroked="f">
              <v:path arrowok="t"/>
              <v:fill/>
            </v:shape>
            <v:shape style="position:absolute;left:728;top:84;width:7199;height:264" coordorigin="728,84" coordsize="7199,264" path="m1514,135l1471,238,1465,238,1514,106,1519,122,1562,238,1558,243,1463,243,1455,249,1507,97,1509,94,1524,91,1524,97,1625,335,1628,341,1636,346,1598,346,1566,268,1564,265,1566,268,1461,268,1463,265,1569,263,1569,268,1602,341,1623,343,1622,341,1620,335,1521,97,1519,94,1521,97,1514,106,1463,238,1556,238,1517,127,1514,120,1509,122,1511,127,1514,135xe" filled="t" fillcolor="#000000" stroked="f">
              <v:path arrowok="t"/>
              <v:fill/>
            </v:shape>
            <v:shape style="position:absolute;left:728;top:84;width:7199;height:264" coordorigin="728,84" coordsize="7199,264" path="m1636,346l1628,341,1625,335,1524,91,1509,94,1507,97,1422,335,1426,341,1399,341,1391,346,1500,86,1399,335,1407,335,1420,339,1407,335,1503,97,1503,91,1528,86,1628,335,1636,346xe" filled="t" fillcolor="#000000" stroked="f">
              <v:path arrowok="t"/>
              <v:fill/>
            </v:shape>
            <v:shape style="position:absolute;left:728;top:84;width:7199;height:264" coordorigin="728,84" coordsize="7199,264" path="m1391,346l1399,341,1426,341,1454,257,1455,249,1468,246,1463,243,1469,243,1572,249,1573,257,1457,263,1429,346,1404,343,1391,346xe" filled="t" fillcolor="#000000" stroked="f">
              <v:path arrowok="t"/>
              <v:fill/>
            </v:shape>
            <v:shape style="position:absolute;left:728;top:84;width:7199;height:264" coordorigin="728,84" coordsize="7199,264" path="m1562,238l1564,238,1569,241,1620,335,1605,335,1602,341,1569,263,1463,265,1461,268,1429,346,1457,268,1457,263,1573,257,1602,335,1573,257,1572,249,1564,243,1562,238xe" filled="t" fillcolor="#000000" stroked="f">
              <v:path arrowok="t"/>
              <v:fill/>
            </v:shape>
            <v:shape style="position:absolute;left:728;top:84;width:7199;height:264" coordorigin="728,84" coordsize="7199,264" path="m1605,335l1620,335,1622,341,1623,343,1602,341,1607,339,1605,335xe" filled="t" fillcolor="#000000" stroked="f">
              <v:path arrowok="t"/>
              <v:fill/>
            </v:shape>
            <v:shape style="position:absolute;left:728;top:84;width:7199;height:264" coordorigin="728,84" coordsize="7199,264" path="m1503,91l1503,97,1407,335,1401,335,1500,86,1528,86,1503,91xe" filled="t" fillcolor="#000000" stroked="f">
              <v:path arrowok="t"/>
              <v:fill/>
            </v:shape>
            <v:shape style="position:absolute;left:728;top:84;width:7199;height:264" coordorigin="728,84" coordsize="7199,264" path="m1507,97l1455,249,1454,257,1426,341,1422,335,1426,335,1422,335,1507,97xe" filled="t" fillcolor="#000000" stroked="f">
              <v:path arrowok="t"/>
              <v:fill/>
            </v:shape>
            <v:shape style="position:absolute;left:728;top:84;width:7199;height:264" coordorigin="728,84" coordsize="7199,264" path="m1569,241l1564,238,1519,122,1514,106,1521,97,1620,335,1569,241xe" filled="t" fillcolor="#000000" stroked="f">
              <v:path arrowok="t"/>
              <v:fill/>
            </v:shape>
            <v:shape style="position:absolute;left:728;top:84;width:7199;height:264" coordorigin="728,84" coordsize="7199,264" path="m1514,120l1517,127,1514,135,1511,127,1509,122,1514,120xe" filled="t" fillcolor="#000000" stroked="f">
              <v:path arrowok="t"/>
              <v:fill/>
            </v:shape>
            <v:shape style="position:absolute;left:728;top:84;width:7199;height:264" coordorigin="728,84" coordsize="7199,264" path="m1572,249l1469,243,1558,243,1562,238,1564,243,1559,246,1572,249xe" filled="t" fillcolor="#000000" stroked="f">
              <v:path arrowok="t"/>
              <v:fill/>
            </v:shape>
            <v:shape style="position:absolute;left:728;top:84;width:7199;height:264" coordorigin="728,84" coordsize="7199,264" path="m1828,164l1822,154,1818,142,1814,129,1803,121,1798,106,1789,97,1770,93,1748,91,1669,91,1664,97,1664,335,1669,97,1748,97,1760,97,1780,100,1798,106,1803,121,1810,133,1814,146,1807,137,1800,126,1791,116,1788,115,1769,109,1748,108,1683,108,1669,335,1664,341,1664,91,1748,86,1770,87,1789,91,1800,101,1801,108,1819,118,1822,138,1826,151,1828,164xe" filled="t" fillcolor="#000000" stroked="f">
              <v:path arrowok="t"/>
              <v:fill/>
            </v:shape>
            <v:shape style="position:absolute;left:728;top:84;width:7199;height:264" coordorigin="728,84" coordsize="7199,264" path="m1669,97l1664,335,1664,97,1669,91,1748,91,1748,97,1669,97xe" filled="t" fillcolor="#000000" stroked="f">
              <v:path arrowok="t"/>
              <v:fill/>
            </v:shape>
            <v:shape style="position:absolute;left:728;top:84;width:7199;height:264" coordorigin="728,84" coordsize="7199,264" path="m1815,286l1819,289,1814,303,1814,317,1798,332,1779,338,1759,340,1748,346,1664,341,1669,335,1669,341,1748,341,1769,334,1788,329,1795,327,1804,310,1811,299,1815,286xe" filled="t" fillcolor="#000000" stroked="f">
              <v:path arrowok="t"/>
              <v:fill/>
            </v:shape>
            <v:shape style="position:absolute;left:728;top:84;width:7199;height:264" coordorigin="728,84" coordsize="7199,264" path="m1838,201l1837,175,1837,160,1842,173,1847,192,1848,212,1855,169,1854,265,1859,247,1862,227,1861,195,1860,167,1858,162,1849,144,1838,128,1834,124,1818,111,1800,101,1789,91,1803,96,1821,106,1836,119,1842,124,1853,140,1863,158,1865,187,1862,216,1863,256,1859,267,1853,269,1848,216,1847,236,1843,216,1842,195,1837,176,1838,201xe" filled="t" fillcolor="#000000" stroked="f">
              <v:path arrowok="t"/>
              <v:fill/>
            </v:shape>
            <v:shape style="position:absolute;left:728;top:84;width:7199;height:264" coordorigin="728,84" coordsize="7199,264" path="m1832,255l1836,243,1837,257,1841,238,1843,217,1847,236,1853,269,1859,267,1864,269,1856,288,1850,286,1843,287,1843,256,1842,258,1838,272,1833,269,1832,255xe" filled="t" fillcolor="#000000" stroked="f">
              <v:path arrowok="t"/>
              <v:fill/>
            </v:shape>
            <v:shape style="position:absolute;left:728;top:84;width:7199;height:264" coordorigin="728,84" coordsize="7199,264" path="m1815,286l1822,277,1827,280,1831,283,1831,303,1843,287,1850,286,1856,288,1845,304,1839,302,1835,307,1829,305,1823,293,1819,289,1815,286xe" filled="t" fillcolor="#000000" stroked="f">
              <v:path arrowok="t"/>
              <v:fill/>
            </v:shape>
            <v:shape style="position:absolute;left:728;top:84;width:7199;height:264" coordorigin="728,84" coordsize="7199,264" path="m1820,320l1829,305,1835,307,1824,323,1807,334,1803,330,1814,317,1829,305,1820,320xe" filled="t" fillcolor="#000000" stroked="f">
              <v:path arrowok="t"/>
              <v:fill/>
            </v:shape>
            <v:shape style="position:absolute;left:728;top:84;width:7199;height:264" coordorigin="728,84" coordsize="7199,264" path="m1798,332l1814,317,1803,330,1800,337,1781,343,1779,338,1798,332xe" filled="t" fillcolor="#000000" stroked="f">
              <v:path arrowok="t"/>
              <v:fill/>
            </v:shape>
            <v:shape style="position:absolute;left:728;top:84;width:7199;height:264" coordorigin="728,84" coordsize="7199,264" path="m1748,335l1769,334,1748,341,1669,341,1669,335,1683,324,1753,324,1769,334,1748,335xe" filled="t" fillcolor="#000000" stroked="f">
              <v:path arrowok="t"/>
              <v:fill/>
            </v:shape>
            <v:shape style="position:absolute;left:728;top:84;width:7199;height:264" coordorigin="728,84" coordsize="7199,264" path="m1863,158l1865,166,1867,207,1868,216,1870,185,1873,205,1873,216,1872,237,1868,256,1866,237,1865,187,1863,158xe" filled="t" fillcolor="#000000" stroked="f">
              <v:path arrowok="t"/>
              <v:fill/>
            </v:shape>
            <v:shape style="position:absolute;left:728;top:84;width:7199;height:264" coordorigin="728,84" coordsize="7199,264" path="m1863,256l1862,216,1865,187,1866,237,1864,269,1859,267,1863,256xe" filled="t" fillcolor="#000000" stroked="f">
              <v:path arrowok="t"/>
              <v:fill/>
            </v:shape>
            <v:shape style="position:absolute;left:728;top:84;width:7199;height:264" coordorigin="728,84" coordsize="7199,264" path="m1854,265l1855,169,1857,176,1858,162,1860,167,1861,195,1859,247,1854,265xe" filled="t" fillcolor="#000000" stroked="f">
              <v:path arrowok="t"/>
              <v:fill/>
            </v:shape>
            <v:shape style="position:absolute;left:728;top:84;width:7199;height:264" coordorigin="728,84" coordsize="7199,264" path="m1822,138l1819,118,1834,124,1838,128,1849,144,1858,162,1857,176,1855,169,1847,150,1836,134,1833,132,1822,138xe" filled="t" fillcolor="#000000" stroked="f">
              <v:path arrowok="t"/>
              <v:fill/>
            </v:shape>
            <v:shape style="position:absolute;left:728;top:84;width:7199;height:264" coordorigin="728,84" coordsize="7199,264" path="m1818,111l1834,124,1819,118,1801,108,1800,101,1818,111xe" filled="t" fillcolor="#000000" stroked="f">
              <v:path arrowok="t"/>
              <v:fill/>
            </v:shape>
            <v:shape style="position:absolute;left:728;top:84;width:7199;height:264" coordorigin="728,84" coordsize="7199,264" path="m1780,100l1760,97,1770,93,1789,97,1798,106,1780,100xe" filled="t" fillcolor="#000000" stroked="f">
              <v:path arrowok="t"/>
              <v:fill/>
            </v:shape>
            <v:shape style="position:absolute;left:728;top:84;width:7199;height:264" coordorigin="728,84" coordsize="7199,264" path="m1748,97l1748,91,1770,93,1760,97,1748,97xe" filled="t" fillcolor="#000000" stroked="f">
              <v:path arrowok="t"/>
              <v:fill/>
            </v:shape>
            <v:shape style="position:absolute;left:728;top:84;width:7199;height:264" coordorigin="728,84" coordsize="7199,264" path="m1839,310l1824,323,1835,307,1839,302,1845,304,1839,310xe" filled="t" fillcolor="#000000" stroked="f">
              <v:path arrowok="t"/>
              <v:fill/>
            </v:shape>
            <v:shape style="position:absolute;left:728;top:84;width:7199;height:264" coordorigin="728,84" coordsize="7199,264" path="m1761,346l1748,346,1759,340,1779,338,1781,343,1761,346xe" filled="t" fillcolor="#000000" stroked="f">
              <v:path arrowok="t"/>
              <v:fill/>
            </v:shape>
            <v:shape style="position:absolute;left:728;top:84;width:7199;height:264" coordorigin="728,84" coordsize="7199,264" path="m1664,91l1664,341,1658,346,1658,86,1748,86,1664,91xe" filled="t" fillcolor="#000000" stroked="f">
              <v:path arrowok="t"/>
              <v:fill/>
            </v:shape>
            <v:shape style="position:absolute;left:728;top:84;width:7199;height:264" coordorigin="728,84" coordsize="7199,264" path="m1867,207l1865,166,1870,185,1868,216,1867,207xe" filled="t" fillcolor="#000000" stroked="f">
              <v:path arrowok="t"/>
              <v:fill/>
            </v:shape>
            <v:shape style="position:absolute;left:728;top:84;width:7199;height:264" coordorigin="728,84" coordsize="7199,264" path="m1683,108l1748,108,1694,113,1694,319,1748,319,1763,314,1776,311,1769,317,1748,324,1688,319,1688,113,1683,108xe" filled="t" fillcolor="#000000" stroked="f">
              <v:path arrowok="t"/>
              <v:fill/>
            </v:shape>
            <v:shape style="position:absolute;left:728;top:84;width:7199;height:264" coordorigin="728,84" coordsize="7199,264" path="m1837,257l1838,230,1842,195,1843,216,1847,236,1843,217,1841,238,1837,257xe" filled="t" fillcolor="#000000" stroked="f">
              <v:path arrowok="t"/>
              <v:fill/>
            </v:shape>
            <v:shape style="position:absolute;left:728;top:84;width:7199;height:264" coordorigin="728,84" coordsize="7199,264" path="m1833,269l1838,272,1831,283,1827,280,1828,267,1832,255,1833,269xe" filled="t" fillcolor="#000000" stroked="f">
              <v:path arrowok="t"/>
              <v:fill/>
            </v:shape>
            <v:shape style="position:absolute;left:728;top:84;width:7199;height:264" coordorigin="728,84" coordsize="7199,264" path="m1815,286l1811,299,1801,306,1789,311,1791,316,1788,329,1769,334,1773,322,1788,312,1798,301,1807,294,1815,286xe" filled="t" fillcolor="#000000" stroked="f">
              <v:path arrowok="t"/>
              <v:fill/>
            </v:shape>
            <v:shape style="position:absolute;left:728;top:84;width:7199;height:264" coordorigin="728,84" coordsize="7199,264" path="m1788,312l1773,322,1769,317,1776,311,1787,306,1798,301,1788,312xe" filled="t" fillcolor="#000000" stroked="f">
              <v:path arrowok="t"/>
              <v:fill/>
            </v:shape>
            <v:shape style="position:absolute;left:728;top:84;width:7199;height:264" coordorigin="728,84" coordsize="7199,264" path="m1748,314l1763,314,1748,319,1694,319,1694,314,1748,314xe" filled="t" fillcolor="#000000" stroked="f">
              <v:path arrowok="t"/>
              <v:fill/>
            </v:shape>
            <v:shape style="position:absolute;left:728;top:84;width:7199;height:264" coordorigin="728,84" coordsize="7199,264" path="m1842,195l1838,230,1838,201,1837,176,1842,195xe" filled="t" fillcolor="#000000" stroked="f">
              <v:path arrowok="t"/>
              <v:fill/>
            </v:shape>
            <v:shape style="position:absolute;left:728;top:84;width:7199;height:264" coordorigin="728,84" coordsize="7199,264" path="m1822,138l1833,132,1837,160,1837,175,1838,201,1836,188,1832,162,1831,148,1822,138xe" filled="t" fillcolor="#000000" stroked="f">
              <v:path arrowok="t"/>
              <v:fill/>
            </v:shape>
            <v:shape style="position:absolute;left:728;top:84;width:7199;height:264" coordorigin="728,84" coordsize="7199,264" path="m1832,162l1836,188,1831,176,1828,164,1826,151,1831,148,1832,162xe" filled="t" fillcolor="#000000" stroked="f">
              <v:path arrowok="t"/>
              <v:fill/>
            </v:shape>
            <v:shape style="position:absolute;left:728;top:84;width:7199;height:264" coordorigin="728,84" coordsize="7199,264" path="m1803,121l1814,129,1818,142,1822,154,1814,146,1810,133,1803,121xe" filled="t" fillcolor="#000000" stroked="f">
              <v:path arrowok="t"/>
              <v:fill/>
            </v:shape>
            <v:shape style="position:absolute;left:728;top:84;width:7199;height:264" coordorigin="728,84" coordsize="7199,264" path="m1788,115l1791,116,1800,126,1807,137,1797,131,1789,121,1788,115xe" filled="t" fillcolor="#000000" stroked="f">
              <v:path arrowok="t"/>
              <v:fill/>
            </v:shape>
            <v:shape style="position:absolute;left:728;top:84;width:7199;height:264" coordorigin="728,84" coordsize="7199,264" path="m1797,131l1786,126,1775,121,1763,119,1694,119,1694,113,1749,113,1770,115,1789,121,1797,131xe" filled="t" fillcolor="#000000" stroked="f">
              <v:path arrowok="t"/>
              <v:fill/>
            </v:shape>
            <v:shape style="position:absolute;left:728;top:84;width:7199;height:264" coordorigin="728,84" coordsize="7199,264" path="m1814,303l1819,289,1823,293,1829,305,1814,317,1814,303xe" filled="t" fillcolor="#000000" stroked="f">
              <v:path arrowok="t"/>
              <v:fill/>
            </v:shape>
            <v:shape style="position:absolute;left:728;top:84;width:7199;height:264" coordorigin="728,84" coordsize="7199,264" path="m1804,310l1795,327,1791,316,1801,306,1811,299,1804,310xe" filled="t" fillcolor="#000000" stroked="f">
              <v:path arrowok="t"/>
              <v:fill/>
            </v:shape>
            <v:shape style="position:absolute;left:728;top:84;width:7199;height:264" coordorigin="728,84" coordsize="7199,264" path="m1753,324l1748,324,1769,317,1773,322,1769,334,1753,324xe" filled="t" fillcolor="#000000" stroked="f">
              <v:path arrowok="t"/>
              <v:fill/>
            </v:shape>
            <v:shape style="position:absolute;left:728;top:84;width:7199;height:264" coordorigin="728,84" coordsize="7199,264" path="m1669,335l1683,108,1688,113,1688,319,1683,324,1669,335xe" filled="t" fillcolor="#000000" stroked="f">
              <v:path arrowok="t"/>
              <v:fill/>
            </v:shape>
            <v:shape style="position:absolute;left:728;top:84;width:7199;height:264" coordorigin="728,84" coordsize="7199,264" path="m1770,115l1749,113,1769,109,1788,115,1789,121,1770,115xe" filled="t" fillcolor="#000000" stroked="f">
              <v:path arrowok="t"/>
              <v:fill/>
            </v:shape>
            <v:shape style="position:absolute;left:728;top:84;width:7199;height:264" coordorigin="728,84" coordsize="7199,264" path="m1748,113l1694,113,1748,108,1769,109,1749,113,1748,113xe" filled="t" fillcolor="#000000" stroked="f">
              <v:path arrowok="t"/>
              <v:fill/>
            </v:shape>
            <v:shape style="position:absolute;left:728;top:84;width:7199;height:264" coordorigin="728,84" coordsize="7199,264" path="m1843,287l1831,303,1831,283,1838,272,1842,258,1843,256,1843,287xe" filled="t" fillcolor="#000000" stroked="f">
              <v:path arrowok="t"/>
              <v:fill/>
            </v:shape>
            <v:shape style="position:absolute;left:728;top:84;width:7199;height:264" coordorigin="728,84" coordsize="7199,264" path="m1847,150l1855,169,1848,212,1847,192,1842,173,1837,160,1836,134,1847,150xe" filled="t" fillcolor="#000000" stroked="f">
              <v:path arrowok="t"/>
              <v:fill/>
            </v:shape>
            <v:shape style="position:absolute;left:728;top:84;width:7199;height:264" coordorigin="728,84" coordsize="7199,264" path="m2128,266l2123,264,2124,243,2125,197,2129,190,2132,210,2134,188,2137,208,2137,216,2136,237,2132,216,2130,237,2126,216,2126,223,2126,256,2128,266xe" filled="t" fillcolor="#000000" stroked="f">
              <v:path arrowok="t"/>
              <v:fill/>
            </v:shape>
            <v:shape style="position:absolute;left:728;top:84;width:7199;height:264" coordorigin="728,84" coordsize="7199,264" path="m2130,237l2132,216,2132,256,2128,266,2126,256,2126,223,2126,216,2130,237xe" filled="t" fillcolor="#000000" stroked="f">
              <v:path arrowok="t"/>
              <v:fill/>
            </v:shape>
            <v:shape style="position:absolute;left:728;top:84;width:7199;height:264" coordorigin="728,84" coordsize="7199,264" path="m2124,243l2123,264,2116,267,2113,216,2111,236,2107,229,2107,203,2106,175,2106,175,2097,156,2086,140,2077,130,2073,134,2070,138,2060,131,2064,127,2067,122,2081,119,2096,133,2099,137,2110,154,2111,194,2107,216,2111,194,2113,214,2118,172,2118,262,2124,243xe" filled="t" fillcolor="#000000" stroked="f">
              <v:path arrowok="t"/>
              <v:fill/>
            </v:shape>
            <v:shape style="position:absolute;left:728;top:84;width:7199;height:264" coordorigin="728,84" coordsize="7199,264" path="m2096,252l2100,240,2101,254,2105,242,2107,229,2111,236,2116,267,2123,264,2128,266,2119,285,2114,283,2106,285,2106,256,2106,256,2102,269,2097,266,2096,252xe" filled="t" fillcolor="#000000" stroked="f">
              <v:path arrowok="t"/>
              <v:fill/>
            </v:shape>
            <v:shape style="position:absolute;left:728;top:84;width:7199;height:264" coordorigin="728,84" coordsize="7199,264" path="m2078,284l2086,275,2090,278,2095,281,2094,301,2106,285,2114,283,2119,285,2108,301,2103,299,2098,304,2092,304,2087,291,2082,287,2078,284xe" filled="t" fillcolor="#000000" stroked="f">
              <v:path arrowok="t"/>
              <v:fill/>
            </v:shape>
            <v:shape style="position:absolute;left:728;top:84;width:7199;height:264" coordorigin="728,84" coordsize="7199,264" path="m2062,301l2071,293,2075,297,2078,301,2092,304,2098,304,2103,308,2088,322,2084,318,2076,317,2068,310,2065,305,2062,301xe" filled="t" fillcolor="#000000" stroked="f">
              <v:path arrowok="t"/>
              <v:fill/>
            </v:shape>
            <v:shape style="position:absolute;left:728;top:84;width:7199;height:264" coordorigin="728,84" coordsize="7199,264" path="m2028,315l2040,312,2042,317,2056,316,2059,327,2076,317,2084,318,2088,322,2071,333,2067,329,2061,332,2054,329,2037,323,2029,320,2028,315xe" filled="t" fillcolor="#000000" stroked="f">
              <v:path arrowok="t"/>
              <v:fill/>
            </v:shape>
            <v:shape style="position:absolute;left:728;top:84;width:7199;height:264" coordorigin="728,84" coordsize="7199,264" path="m1905,273l1901,265,1901,243,1904,176,1906,190,1910,256,1909,270,1919,287,1930,303,1935,308,1950,321,1967,332,1975,335,1994,341,2015,343,2035,335,2054,329,2061,332,2043,339,2023,342,2015,348,1994,346,1975,341,1965,337,1948,326,1932,313,1926,307,1914,291,1907,263,1905,236,1904,209,1904,216,1907,263,1905,273xe" filled="t" fillcolor="#000000" stroked="f">
              <v:path arrowok="t"/>
              <v:fill/>
            </v:shape>
            <v:shape style="position:absolute;left:728;top:84;width:7199;height:264" coordorigin="728,84" coordsize="7199,264" path="m2029,320l2037,323,2035,335,2015,343,1994,341,1975,335,1967,332,1950,321,1935,308,1931,296,1924,257,1924,257,1919,238,1924,177,1924,176,1936,132,1943,141,1948,145,1952,148,1944,158,1940,155,1935,152,1929,163,1925,191,1923,203,1923,230,1925,243,1933,276,1935,300,1949,314,1966,325,1970,327,1988,334,2008,337,2015,337,2017,326,2029,320xe" filled="t" fillcolor="#000000" stroked="f">
              <v:path arrowok="t"/>
              <v:fill/>
            </v:shape>
            <v:shape style="position:absolute;left:728;top:84;width:7199;height:264" coordorigin="728,84" coordsize="7199,264" path="m1902,166l1911,148,1907,168,1912,170,1912,261,1920,279,1931,296,1935,308,1930,303,1919,287,1910,256,1906,190,1904,176,1902,166xe" filled="t" fillcolor="#000000" stroked="f">
              <v:path arrowok="t"/>
              <v:fill/>
            </v:shape>
            <v:shape style="position:absolute;left:728;top:84;width:7199;height:264" coordorigin="728,84" coordsize="7199,264" path="m1904,216l1904,209,1905,236,1907,263,1904,216xe" filled="t" fillcolor="#000000" stroked="f">
              <v:path arrowok="t"/>
              <v:fill/>
            </v:shape>
            <v:shape style="position:absolute;left:728;top:84;width:7199;height:264" coordorigin="728,84" coordsize="7199,264" path="m1959,139l1956,135,1962,123,1971,105,1988,93,2008,90,2015,90,2036,86,2055,91,2065,96,2083,107,2098,120,2104,126,2116,142,2125,160,2129,190,2125,197,2124,170,2121,164,2112,146,2100,130,2095,125,2080,111,2063,101,2055,97,2036,92,2015,95,1995,97,1976,103,1974,116,1965,127,1959,139xe" filled="t" fillcolor="#000000" stroked="f">
              <v:path arrowok="t"/>
              <v:fill/>
            </v:shape>
            <v:shape style="position:absolute;left:728;top:84;width:7199;height:264" coordorigin="728,84" coordsize="7199,264" path="m2118,262l2118,172,2120,177,2121,164,2124,170,2125,197,2124,243,2118,262xe" filled="t" fillcolor="#000000" stroked="f">
              <v:path arrowok="t"/>
              <v:fill/>
            </v:shape>
            <v:shape style="position:absolute;left:728;top:84;width:7199;height:264" coordorigin="728,84" coordsize="7199,264" path="m2118,172l2113,214,2111,194,2110,154,2112,146,2121,164,2120,177,2118,172xe" filled="t" fillcolor="#000000" stroked="f">
              <v:path arrowok="t"/>
              <v:fill/>
            </v:shape>
            <v:shape style="position:absolute;left:728;top:84;width:7199;height:264" coordorigin="728,84" coordsize="7199,264" path="m2100,130l2112,146,2110,154,2099,137,2096,133,2095,125,2100,130xe" filled="t" fillcolor="#000000" stroked="f">
              <v:path arrowok="t"/>
              <v:fill/>
            </v:shape>
            <v:shape style="position:absolute;left:728;top:84;width:7199;height:264" coordorigin="728,84" coordsize="7199,264" path="m1979,126l1977,121,1993,109,2013,107,2015,107,2015,95,2036,92,2055,97,2063,101,2080,111,2095,125,2096,133,2081,119,2065,108,2060,106,2042,99,2022,95,2035,109,2015,112,2001,112,1988,115,1979,126xe" filled="t" fillcolor="#000000" stroked="f">
              <v:path arrowok="t"/>
              <v:fill/>
            </v:shape>
            <v:shape style="position:absolute;left:728;top:84;width:7199;height:264" coordorigin="728,84" coordsize="7199,264" path="m1943,141l1936,132,1946,114,1963,103,1969,100,1985,88,2005,85,1988,93,1971,105,1954,115,1939,128,1943,141xe" filled="t" fillcolor="#000000" stroked="f">
              <v:path arrowok="t"/>
              <v:fill/>
            </v:shape>
            <v:shape style="position:absolute;left:728;top:84;width:7199;height:264" coordorigin="728,84" coordsize="7199,264" path="m1920,279l1912,170,1916,150,1927,134,1932,128,1942,110,1959,99,1946,114,1936,132,1924,147,1914,165,1920,279xe" filled="t" fillcolor="#000000" stroked="f">
              <v:path arrowok="t"/>
              <v:fill/>
            </v:shape>
            <v:shape style="position:absolute;left:728;top:84;width:7199;height:264" coordorigin="728,84" coordsize="7199,264" path="m1916,150l1912,170,1907,168,1911,148,1922,131,1927,134,1916,150xe" filled="t" fillcolor="#000000" stroked="f">
              <v:path arrowok="t"/>
              <v:fill/>
            </v:shape>
            <v:shape style="position:absolute;left:728;top:84;width:7199;height:264" coordorigin="728,84" coordsize="7199,264" path="m1900,196l1904,176,1901,243,1898,224,1898,216,1898,176,1902,166,1904,176,1900,196xe" filled="t" fillcolor="#000000" stroked="f">
              <v:path arrowok="t"/>
              <v:fill/>
            </v:shape>
            <v:shape style="position:absolute;left:728;top:84;width:7199;height:264" coordorigin="728,84" coordsize="7199,264" path="m2086,275l2092,264,2097,266,2102,269,2106,256,2106,256,2106,285,2095,281,2090,278,2086,275xe" filled="t" fillcolor="#000000" stroked="f">
              <v:path arrowok="t"/>
              <v:fill/>
            </v:shape>
            <v:shape style="position:absolute;left:728;top:84;width:7199;height:264" coordorigin="728,84" coordsize="7199,264" path="m2071,293l2078,284,2082,287,2087,291,2092,304,2078,301,2075,297,2071,293xe" filled="t" fillcolor="#000000" stroked="f">
              <v:path arrowok="t"/>
              <v:fill/>
            </v:shape>
            <v:shape style="position:absolute;left:728;top:84;width:7199;height:264" coordorigin="728,84" coordsize="7199,264" path="m2051,306l2062,301,2065,305,2068,310,2076,317,2059,327,2056,316,2053,311,2051,306xe" filled="t" fillcolor="#000000" stroked="f">
              <v:path arrowok="t"/>
              <v:fill/>
            </v:shape>
            <v:shape style="position:absolute;left:728;top:84;width:7199;height:264" coordorigin="728,84" coordsize="7199,264" path="m1960,294l1969,302,1977,312,1976,317,1995,324,2015,326,2017,326,2015,337,2008,337,1988,334,1975,317,1966,306,1960,294xe" filled="t" fillcolor="#000000" stroked="f">
              <v:path arrowok="t"/>
              <v:fill/>
            </v:shape>
            <v:shape style="position:absolute;left:728;top:84;width:7199;height:264" coordorigin="728,84" coordsize="7199,264" path="m1945,276l1953,285,1957,298,1963,311,1975,317,1988,334,1970,327,1966,325,1953,302,1948,289,1945,276xe" filled="t" fillcolor="#000000" stroked="f">
              <v:path arrowok="t"/>
              <v:fill/>
            </v:shape>
            <v:shape style="position:absolute;left:728;top:84;width:7199;height:264" coordorigin="728,84" coordsize="7199,264" path="m1939,265l1945,276,1948,289,1953,302,1966,325,1949,314,1944,292,1940,279,1939,265xe" filled="t" fillcolor="#000000" stroked="f">
              <v:path arrowok="t"/>
              <v:fill/>
            </v:shape>
            <v:shape style="position:absolute;left:728;top:84;width:7199;height:264" coordorigin="728,84" coordsize="7199,264" path="m1928,229l1930,241,1934,268,1944,292,1949,314,1935,300,1933,276,1929,255,1928,229xe" filled="t" fillcolor="#000000" stroked="f">
              <v:path arrowok="t"/>
              <v:fill/>
            </v:shape>
            <v:shape style="position:absolute;left:728;top:84;width:7199;height:264" coordorigin="728,84" coordsize="7199,264" path="m1924,257l1931,296,1920,279,1917,218,1917,216,1917,218,1920,279,1914,165,1919,196,1919,238,1924,257,1924,257xe" filled="t" fillcolor="#000000" stroked="f">
              <v:path arrowok="t"/>
              <v:fill/>
            </v:shape>
            <v:shape style="position:absolute;left:728;top:84;width:7199;height:264" coordorigin="728,84" coordsize="7199,264" path="m2060,131l2052,121,2054,116,2060,106,2065,108,2081,119,2067,122,2055,116,2064,127,2060,131xe" filled="t" fillcolor="#000000" stroked="f">
              <v:path arrowok="t"/>
              <v:fill/>
            </v:shape>
            <v:shape style="position:absolute;left:728;top:84;width:7199;height:264" coordorigin="728,84" coordsize="7199,264" path="m2039,120l2029,112,2035,109,2042,99,2060,106,2054,116,2041,115,2039,120xe" filled="t" fillcolor="#000000" stroked="f">
              <v:path arrowok="t"/>
              <v:fill/>
            </v:shape>
            <v:shape style="position:absolute;left:728;top:84;width:7199;height:264" coordorigin="728,84" coordsize="7199,264" path="m1974,116l1976,103,1995,97,2015,95,2015,107,2013,107,1993,109,1974,116xe" filled="t" fillcolor="#000000" stroked="f">
              <v:path arrowok="t"/>
              <v:fill/>
            </v:shape>
            <v:shape style="position:absolute;left:728;top:84;width:7199;height:264" coordorigin="728,84" coordsize="7199,264" path="m1952,148l1948,145,1952,131,1954,115,1971,105,1962,123,1956,135,1952,148xe" filled="t" fillcolor="#000000" stroked="f">
              <v:path arrowok="t"/>
              <v:fill/>
            </v:shape>
            <v:shape style="position:absolute;left:728;top:84;width:7199;height:264" coordorigin="728,84" coordsize="7199,264" path="m1943,141l1939,128,1954,115,1952,131,1948,145,1943,141xe" filled="t" fillcolor="#000000" stroked="f">
              <v:path arrowok="t"/>
              <v:fill/>
            </v:shape>
            <v:shape style="position:absolute;left:728;top:84;width:7199;height:264" coordorigin="728,84" coordsize="7199,264" path="m1924,177l1919,238,1919,196,1924,147,1936,132,1924,176,1924,177xe" filled="t" fillcolor="#000000" stroked="f">
              <v:path arrowok="t"/>
              <v:fill/>
            </v:shape>
            <v:shape style="position:absolute;left:728;top:84;width:7199;height:264" coordorigin="728,84" coordsize="7199,264" path="m2107,229l2105,242,2105,189,2101,177,2096,164,2091,167,2085,156,2090,153,2097,156,2106,175,2107,203,2107,229xe" filled="t" fillcolor="#000000" stroked="f">
              <v:path arrowok="t"/>
              <v:fill/>
            </v:shape>
            <v:shape style="position:absolute;left:728;top:84;width:7199;height:264" coordorigin="728,84" coordsize="7199,264" path="m2102,228l2102,216,2105,189,2105,242,2101,254,2100,240,2102,228xe" filled="t" fillcolor="#000000" stroked="f">
              <v:path arrowok="t"/>
              <v:fill/>
            </v:shape>
            <v:shape style="position:absolute;left:728;top:84;width:7199;height:264" coordorigin="728,84" coordsize="7199,264" path="m2042,317l2040,312,2051,306,2053,311,2056,316,2042,317xe" filled="t" fillcolor="#000000" stroked="f">
              <v:path arrowok="t"/>
              <v:fill/>
            </v:shape>
            <v:shape style="position:absolute;left:728;top:84;width:7199;height:264" coordorigin="728,84" coordsize="7199,264" path="m1969,302l1980,307,1989,318,2001,320,2015,320,2028,315,2029,320,2015,326,1995,324,1977,312,1969,302xe" filled="t" fillcolor="#000000" stroked="f">
              <v:path arrowok="t"/>
              <v:fill/>
            </v:shape>
            <v:shape style="position:absolute;left:728;top:84;width:7199;height:264" coordorigin="728,84" coordsize="7199,264" path="m1989,318l1990,312,2002,315,2028,315,2015,320,2001,320,1989,318xe" filled="t" fillcolor="#000000" stroked="f">
              <v:path arrowok="t"/>
              <v:fill/>
            </v:shape>
            <v:shape style="position:absolute;left:728;top:84;width:7199;height:264" coordorigin="728,84" coordsize="7199,264" path="m1953,285l1960,294,1966,306,1975,317,1963,311,1957,298,1953,285xe" filled="t" fillcolor="#000000" stroked="f">
              <v:path arrowok="t"/>
              <v:fill/>
            </v:shape>
            <v:shape style="position:absolute;left:728;top:84;width:7199;height:264" coordorigin="728,84" coordsize="7199,264" path="m1940,279l1944,292,1934,268,1935,253,1939,265,1940,279xe" filled="t" fillcolor="#000000" stroked="f">
              <v:path arrowok="t"/>
              <v:fill/>
            </v:shape>
            <v:shape style="position:absolute;left:728;top:84;width:7199;height:264" coordorigin="728,84" coordsize="7199,264" path="m1928,216l1928,229,1925,243,1925,191,1929,163,1929,178,1928,204,1928,216xe" filled="t" fillcolor="#000000" stroked="f">
              <v:path arrowok="t"/>
              <v:fill/>
            </v:shape>
            <v:shape style="position:absolute;left:728;top:84;width:7199;height:264" coordorigin="728,84" coordsize="7199,264" path="m1925,243l1928,229,1929,255,1933,276,1925,243xe" filled="t" fillcolor="#000000" stroked="f">
              <v:path arrowok="t"/>
              <v:fill/>
            </v:shape>
            <v:shape style="position:absolute;left:728;top:84;width:7199;height:264" coordorigin="728,84" coordsize="7199,264" path="m2095,179l2096,164,2101,177,2105,189,2102,216,2102,203,2100,191,2095,179xe" filled="t" fillcolor="#000000" stroked="f">
              <v:path arrowok="t"/>
              <v:fill/>
            </v:shape>
            <v:shape style="position:absolute;left:728;top:84;width:7199;height:264" coordorigin="728,84" coordsize="7199,264" path="m2081,144l2090,153,2085,156,2077,147,2073,134,2077,130,2086,140,2090,153,2081,144xe" filled="t" fillcolor="#000000" stroked="f">
              <v:path arrowok="t"/>
              <v:fill/>
            </v:shape>
            <v:shape style="position:absolute;left:728;top:84;width:7199;height:264" coordorigin="728,84" coordsize="7199,264" path="m2050,126l2039,120,2041,115,2052,121,2060,131,2050,126xe" filled="t" fillcolor="#000000" stroked="f">
              <v:path arrowok="t"/>
              <v:fill/>
            </v:shape>
            <v:shape style="position:absolute;left:728;top:84;width:7199;height:264" coordorigin="728,84" coordsize="7199,264" path="m1979,126l1988,115,2001,112,2029,112,2039,120,2028,118,2002,118,1990,120,1979,126xe" filled="t" fillcolor="#000000" stroked="f">
              <v:path arrowok="t"/>
              <v:fill/>
            </v:shape>
            <v:shape style="position:absolute;left:728;top:84;width:7199;height:264" coordorigin="728,84" coordsize="7199,264" path="m1977,121l1979,126,1969,132,1965,127,1974,116,1993,109,1977,121xe" filled="t" fillcolor="#000000" stroked="f">
              <v:path arrowok="t"/>
              <v:fill/>
            </v:shape>
            <v:shape style="position:absolute;left:728;top:84;width:7199;height:264" coordorigin="728,84" coordsize="7199,264" path="m1928,204l1929,178,1934,166,1940,155,1944,158,1939,168,1934,180,1930,192,1928,204xe" filled="t" fillcolor="#000000" stroked="f">
              <v:path arrowok="t"/>
              <v:fill/>
            </v:shape>
            <v:shape style="position:absolute;left:728;top:84;width:7199;height:264" coordorigin="728,84" coordsize="7199,264" path="m1923,230l1923,203,1925,191,1925,243,1923,230,1923,216,1923,230xe" filled="t" fillcolor="#000000" stroked="f">
              <v:path arrowok="t"/>
              <v:fill/>
            </v:shape>
            <v:shape style="position:absolute;left:728;top:84;width:7199;height:264" coordorigin="728,84" coordsize="7199,264" path="m2103,308l2098,304,2103,299,2108,301,2103,308xe" filled="t" fillcolor="#000000" stroked="f">
              <v:path arrowok="t"/>
              <v:fill/>
            </v:shape>
            <v:shape style="position:absolute;left:728;top:84;width:7199;height:264" coordorigin="728,84" coordsize="7199,264" path="m2015,348l2023,342,2043,339,2061,332,2067,329,2071,333,2064,337,2045,344,2025,348,2015,348xe" filled="t" fillcolor="#000000" stroked="f">
              <v:path arrowok="t"/>
              <v:fill/>
            </v:shape>
            <v:shape style="position:absolute;left:728;top:84;width:7199;height:264" coordorigin="728,84" coordsize="7199,264" path="m1898,176l1898,216,1898,224,1901,243,1901,265,1896,245,1898,176xe" filled="t" fillcolor="#000000" stroked="f">
              <v:path arrowok="t"/>
              <v:fill/>
            </v:shape>
            <v:shape style="position:absolute;left:728;top:84;width:7199;height:264" coordorigin="728,84" coordsize="7199,264" path="m2129,190l2125,160,2129,168,2134,188,2132,210,2129,190xe" filled="t" fillcolor="#000000" stroked="f">
              <v:path arrowok="t"/>
              <v:fill/>
            </v:shape>
            <v:shape style="position:absolute;left:728;top:84;width:7199;height:264" coordorigin="728,84" coordsize="7199,264" path="m1988,93l2005,85,2015,84,2036,86,2015,90,2008,90,1988,93xe" filled="t" fillcolor="#000000" stroked="f">
              <v:path arrowok="t"/>
              <v:fill/>
            </v:shape>
            <v:shape style="position:absolute;left:728;top:84;width:7199;height:264" coordorigin="728,84" coordsize="7199,264" path="m1946,114l1959,99,1967,95,1985,88,1969,100,1963,103,1946,114xe" filled="t" fillcolor="#000000" stroked="f">
              <v:path arrowok="t"/>
              <v:fill/>
            </v:shape>
            <v:shape style="position:absolute;left:728;top:84;width:7199;height:264" coordorigin="728,84" coordsize="7199,264" path="m1928,124l1942,110,1932,128,1927,134,1922,131,1928,124xe" filled="t" fillcolor="#000000" stroked="f">
              <v:path arrowok="t"/>
              <v:fill/>
            </v:shape>
            <v:shape style="position:absolute;left:728;top:84;width:7199;height:264" coordorigin="728,84" coordsize="7199,264" path="m1894,196l1898,176,1896,245,1893,226,1893,216,1894,196xe" filled="t" fillcolor="#000000" stroked="f">
              <v:path arrowok="t"/>
              <v:fill/>
            </v:shape>
            <v:shape style="position:absolute;left:728;top:84;width:7199;height:264" coordorigin="728,84" coordsize="7199,264" path="m1935,152l1940,155,1934,166,1929,178,1929,163,1935,152xe" filled="t" fillcolor="#000000" stroked="f">
              <v:path arrowok="t"/>
              <v:fill/>
            </v:shape>
            <v:shape style="position:absolute;left:728;top:84;width:7199;height:264" coordorigin="728,84" coordsize="7199,264" path="m2472,287l2467,297,2463,294,2460,287,2451,277,2446,274,2444,279,2449,282,2460,287,2463,294,2461,306,2454,314,2457,303,2458,291,2453,299,2447,286,2442,283,2444,267,2474,282,2467,285,2462,283,2464,290,2467,285,2472,287xe" filled="t" fillcolor="#000000" stroked="f">
              <v:path arrowok="t"/>
              <v:fill/>
            </v:shape>
            <v:shape style="position:absolute;left:728;top:84;width:7199;height:264" coordorigin="728,84" coordsize="7199,264" path="m2446,274l2451,277,2449,282,2444,279,2446,274xe" filled="t" fillcolor="#000000" stroked="f">
              <v:path arrowok="t"/>
              <v:fill/>
            </v:shape>
            <v:shape style="position:absolute;left:728;top:84;width:7199;height:264" coordorigin="728,84" coordsize="7199,264" path="m2345,313l2357,315,2369,321,2376,321,2384,320,2391,318,2398,316,2405,314,2412,310,2419,306,2426,301,2431,295,2437,290,2442,283,2447,286,2442,293,2435,299,2429,305,2422,310,2415,314,2408,319,2400,322,2392,323,2384,325,2377,326,2369,326,2356,321,2345,313xe" filled="t" fillcolor="#000000" stroked="f">
              <v:path arrowok="t"/>
              <v:fill/>
            </v:shape>
            <v:shape style="position:absolute;left:728;top:84;width:7199;height:264" coordorigin="728,84" coordsize="7199,264" path="m2335,307l2345,313,2356,321,2369,326,2368,337,2377,337,2386,336,2396,334,2405,331,2414,328,2423,323,2431,318,2439,313,2446,306,2453,299,2458,291,2457,303,2450,310,2442,317,2434,323,2426,328,2417,333,2407,336,2397,339,2387,342,2378,343,2368,343,2362,337,2349,324,2344,318,2335,307xe" filled="t" fillcolor="#000000" stroked="f">
              <v:path arrowok="t"/>
              <v:fill/>
            </v:shape>
            <v:shape style="position:absolute;left:728;top:84;width:7199;height:264" coordorigin="728,84" coordsize="7199,264" path="m2335,307l2344,318,2349,324,2342,334,2323,327,2321,332,2318,336,2301,326,2304,321,2319,324,2330,317,2330,317,2332,312,2335,307xe" filled="t" fillcolor="#000000" stroked="f">
              <v:path arrowok="t"/>
              <v:fill/>
            </v:shape>
            <v:shape style="position:absolute;left:728;top:84;width:7199;height:264" coordorigin="728,84" coordsize="7199,264" path="m2284,241l2288,253,2294,279,2303,289,2311,299,2321,306,2332,312,2330,317,2318,311,2307,303,2299,293,2288,268,2284,241xe" filled="t" fillcolor="#000000" stroked="f">
              <v:path arrowok="t"/>
              <v:fill/>
            </v:shape>
            <v:shape style="position:absolute;left:728;top:84;width:7199;height:264" coordorigin="728,84" coordsize="7199,264" path="m2296,158l2291,168,2287,180,2283,192,2281,204,2281,229,2284,241,2288,268,2299,293,2302,313,2304,321,2301,326,2289,308,2288,299,2287,276,2283,255,2283,255,2278,191,2282,178,2286,166,2292,155,2296,158xe" filled="t" fillcolor="#000000" stroked="f">
              <v:path arrowok="t"/>
              <v:fill/>
            </v:shape>
            <v:shape style="position:absolute;left:728;top:84;width:7199;height:264" coordorigin="728,84" coordsize="7199,264" path="m2273,132l2278,134,2275,150,2270,203,2273,190,2273,238,2278,257,2278,258,2283,255,2283,255,2287,276,2285,294,2274,278,2270,218,2270,216,2266,168,2267,151,2273,132xe" filled="t" fillcolor="#000000" stroked="f">
              <v:path arrowok="t"/>
              <v:fill/>
            </v:shape>
            <v:shape style="position:absolute;left:728;top:84;width:7199;height:264" coordorigin="728,84" coordsize="7199,264" path="m2270,203l2275,150,2277,177,2276,203,2278,191,2283,255,2278,258,2278,257,2278,236,2276,216,2273,238,2273,190,2270,203xe" filled="t" fillcolor="#000000" stroked="f">
              <v:path arrowok="t"/>
              <v:fill/>
            </v:shape>
            <v:shape style="position:absolute;left:728;top:84;width:7199;height:264" coordorigin="728,84" coordsize="7199,264" path="m2278,257l2273,238,2276,216,2278,236,2278,257xe" filled="t" fillcolor="#000000" stroked="f">
              <v:path arrowok="t"/>
              <v:fill/>
            </v:shape>
            <v:shape style="position:absolute;left:728;top:84;width:7199;height:264" coordorigin="728,84" coordsize="7199,264" path="m2415,314l2422,310,2429,305,2435,299,2442,293,2447,286,2453,299,2446,306,2439,313,2431,318,2423,323,2415,314xe" filled="t" fillcolor="#000000" stroked="f">
              <v:path arrowok="t"/>
              <v:fill/>
            </v:shape>
            <v:shape style="position:absolute;left:728;top:84;width:7199;height:264" coordorigin="728,84" coordsize="7199,264" path="m2369,326l2377,326,2384,325,2392,323,2400,322,2408,319,2415,314,2423,323,2414,328,2405,331,2396,334,2386,336,2377,337,2369,326xe" filled="t" fillcolor="#000000" stroked="f">
              <v:path arrowok="t"/>
              <v:fill/>
            </v:shape>
            <v:shape style="position:absolute;left:728;top:84;width:7199;height:264" coordorigin="728,84" coordsize="7199,264" path="m2457,303l2454,314,2446,321,2437,327,2428,333,2419,338,2409,342,2399,344,2388,347,2378,348,2368,348,2347,341,2342,334,2349,324,2362,337,2368,343,2378,343,2387,342,2397,339,2407,336,2417,333,2426,328,2434,323,2442,317,2450,310,2457,303xe" filled="t" fillcolor="#000000" stroked="f">
              <v:path arrowok="t"/>
              <v:fill/>
            </v:shape>
            <v:shape style="position:absolute;left:728;top:84;width:7199;height:264" coordorigin="728,84" coordsize="7199,264" path="m2319,324l2304,321,2302,313,2307,303,2318,311,2330,317,2319,324xe" filled="t" fillcolor="#000000" stroked="f">
              <v:path arrowok="t"/>
              <v:fill/>
            </v:shape>
            <v:shape style="position:absolute;left:728;top:84;width:7199;height:264" coordorigin="728,84" coordsize="7199,264" path="m2287,276l2288,299,2289,308,2286,313,2280,306,2284,302,2285,294,2287,276xe" filled="t" fillcolor="#000000" stroked="f">
              <v:path arrowok="t"/>
              <v:fill/>
            </v:shape>
            <v:shape style="position:absolute;left:728;top:84;width:7199;height:264" coordorigin="728,84" coordsize="7199,264" path="m2270,216l2270,218,2274,278,2272,286,2263,268,2268,290,2259,272,2260,261,2263,254,2265,259,2266,168,2270,216xe" filled="t" fillcolor="#000000" stroked="f">
              <v:path arrowok="t"/>
              <v:fill/>
            </v:shape>
            <v:shape style="position:absolute;left:728;top:84;width:7199;height:264" coordorigin="728,84" coordsize="7199,264" path="m2257,175l2259,191,2258,234,2260,261,2255,263,2249,244,2252,175,2254,168,2262,149,2267,151,2266,168,2265,259,2264,171,2259,170,2257,175,2253,195,2251,214,2252,222,2254,242,2257,214,2257,211,2257,175xe" filled="t" fillcolor="#000000" stroked="f">
              <v:path arrowok="t"/>
              <v:fill/>
            </v:shape>
            <v:shape style="position:absolute;left:728;top:84;width:7199;height:264" coordorigin="728,84" coordsize="7199,264" path="m2263,254l2260,261,2258,234,2259,191,2264,171,2265,259,2263,254xe" filled="t" fillcolor="#000000" stroked="f">
              <v:path arrowok="t"/>
              <v:fill/>
            </v:shape>
            <v:shape style="position:absolute;left:728;top:84;width:7199;height:264" coordorigin="728,84" coordsize="7199,264" path="m2328,335l2342,334,2347,341,2347,347,2328,341,2321,332,2323,327,2342,334,2328,335xe" filled="t" fillcolor="#000000" stroked="f">
              <v:path arrowok="t"/>
              <v:fill/>
            </v:shape>
            <v:shape style="position:absolute;left:728;top:84;width:7199;height:264" coordorigin="728,84" coordsize="7199,264" path="m2284,302l2280,306,2272,286,2274,278,2285,294,2284,302xe" filled="t" fillcolor="#000000" stroked="f">
              <v:path arrowok="t"/>
              <v:fill/>
            </v:shape>
            <v:shape style="position:absolute;left:728;top:84;width:7199;height:264" coordorigin="728,84" coordsize="7199,264" path="m2268,290l2263,268,2272,286,2280,306,2268,290xe" filled="t" fillcolor="#000000" stroked="f">
              <v:path arrowok="t"/>
              <v:fill/>
            </v:shape>
            <v:shape style="position:absolute;left:728;top:84;width:7199;height:264" coordorigin="728,84" coordsize="7199,264" path="m2357,315l2376,315,2383,314,2390,313,2397,311,2403,309,2410,305,2416,301,2422,297,2428,291,2433,286,2438,280,2441,272,2444,267,2442,283,2437,290,2431,295,2426,301,2419,306,2412,310,2405,314,2398,316,2391,318,2384,320,2376,321,2369,321,2357,315xe" filled="t" fillcolor="#000000" stroked="f">
              <v:path arrowok="t"/>
              <v:fill/>
            </v:shape>
            <v:shape style="position:absolute;left:728;top:84;width:7199;height:264" coordorigin="728,84" coordsize="7199,264" path="m2288,253l2293,266,2299,276,2307,285,2315,295,2324,302,2335,307,2332,312,2321,306,2311,299,2303,289,2294,279,2288,253xe" filled="t" fillcolor="#000000" stroked="f">
              <v:path arrowok="t"/>
              <v:fill/>
            </v:shape>
            <v:shape style="position:absolute;left:728;top:84;width:7199;height:264" coordorigin="728,84" coordsize="7199,264" path="m2445,149l2454,143,2457,147,2459,140,2454,143,2445,149,2440,151,2439,152,2442,156,2447,154,2447,154,2462,144,2469,147,2440,164,2438,148,2443,145,2446,130,2456,133,2462,144,2447,154,2445,149xe" filled="t" fillcolor="#000000" stroked="f">
              <v:path arrowok="t"/>
              <v:fill/>
            </v:shape>
            <v:shape style="position:absolute;left:728;top:84;width:7199;height:264" coordorigin="728,84" coordsize="7199,264" path="m2442,156l2439,152,2440,151,2445,149,2447,154,2447,154,2442,156xe" filled="t" fillcolor="#000000" stroked="f">
              <v:path arrowok="t"/>
              <v:fill/>
            </v:shape>
            <v:shape style="position:absolute;left:728;top:84;width:7199;height:264" coordorigin="728,84" coordsize="7199,264" path="m2443,145l2438,148,2434,141,2428,136,2422,130,2416,126,2409,122,2403,119,2396,116,2389,114,2382,113,2375,112,2368,118,2354,118,2368,112,2375,107,2383,107,2390,109,2398,111,2405,113,2412,117,2419,121,2426,126,2432,132,2438,138,2443,145xe" filled="t" fillcolor="#000000" stroked="f">
              <v:path arrowok="t"/>
              <v:fill/>
            </v:shape>
            <v:shape style="position:absolute;left:728;top:84;width:7199;height:264" coordorigin="728,84" coordsize="7199,264" path="m2456,133l2446,130,2432,116,2424,110,2407,101,2387,97,2375,107,2368,112,2347,114,2329,121,2331,126,2320,132,2329,121,2344,110,2365,107,2368,107,2370,96,2391,92,2410,97,2427,105,2443,118,2456,133xe" filled="t" fillcolor="#000000" stroked="f">
              <v:path arrowok="t"/>
              <v:fill/>
            </v:shape>
            <v:shape style="position:absolute;left:728;top:84;width:7199;height:264" coordorigin="728,84" coordsize="7199,264" path="m2344,110l2329,121,2317,127,2307,135,2300,145,2292,155,2286,166,2282,178,2287,152,2295,142,2304,131,2314,123,2326,116,2344,110xe" filled="t" fillcolor="#000000" stroked="f">
              <v:path arrowok="t"/>
              <v:fill/>
            </v:shape>
            <v:shape style="position:absolute;left:728;top:84;width:7199;height:264" coordorigin="728,84" coordsize="7199,264" path="m2282,178l2281,164,2286,133,2296,116,2313,105,2319,101,2335,89,2355,85,2338,94,2322,106,2304,117,2290,130,2287,152,2282,178xe" filled="t" fillcolor="#000000" stroked="f">
              <v:path arrowok="t"/>
              <v:fill/>
            </v:shape>
            <v:shape style="position:absolute;left:728;top:84;width:7199;height:264" coordorigin="728,84" coordsize="7199,264" path="m2282,178l2278,191,2277,177,2275,150,2278,134,2286,133,2281,164,2282,178xe" filled="t" fillcolor="#000000" stroked="f">
              <v:path arrowok="t"/>
              <v:fill/>
            </v:shape>
            <v:shape style="position:absolute;left:728;top:84;width:7199;height:264" coordorigin="728,84" coordsize="7199,264" path="m2438,138l2432,132,2432,116,2446,130,2443,145,2438,138xe" filled="t" fillcolor="#000000" stroked="f">
              <v:path arrowok="t"/>
              <v:fill/>
            </v:shape>
            <v:shape style="position:absolute;left:728;top:84;width:7199;height:264" coordorigin="728,84" coordsize="7199,264" path="m2426,126l2419,121,2424,110,2432,116,2432,132,2426,126xe" filled="t" fillcolor="#000000" stroked="f">
              <v:path arrowok="t"/>
              <v:fill/>
            </v:shape>
            <v:shape style="position:absolute;left:728;top:84;width:7199;height:264" coordorigin="728,84" coordsize="7199,264" path="m2412,117l2405,113,2407,101,2424,110,2419,121,2412,117xe" filled="t" fillcolor="#000000" stroked="f">
              <v:path arrowok="t"/>
              <v:fill/>
            </v:shape>
            <v:shape style="position:absolute;left:728;top:84;width:7199;height:264" coordorigin="728,84" coordsize="7199,264" path="m2405,113l2398,111,2390,109,2383,107,2375,107,2387,97,2407,101,2405,113xe" filled="t" fillcolor="#000000" stroked="f">
              <v:path arrowok="t"/>
              <v:fill/>
            </v:shape>
            <v:shape style="position:absolute;left:728;top:84;width:7199;height:264" coordorigin="728,84" coordsize="7199,264" path="m2304,131l2304,117,2322,106,2330,103,2349,97,2370,96,2368,107,2365,107,2344,110,2326,116,2314,123,2304,131xe" filled="t" fillcolor="#000000" stroked="f">
              <v:path arrowok="t"/>
              <v:fill/>
            </v:shape>
            <v:shape style="position:absolute;left:728;top:84;width:7199;height:264" coordorigin="728,84" coordsize="7199,264" path="m2295,142l2287,152,2290,130,2304,117,2304,131,2295,142xe" filled="t" fillcolor="#000000" stroked="f">
              <v:path arrowok="t"/>
              <v:fill/>
            </v:shape>
            <v:shape style="position:absolute;left:728;top:84;width:7199;height:264" coordorigin="728,84" coordsize="7199,264" path="m2428,99l2430,101,2446,113,2459,128,2467,142,2469,147,2462,144,2456,133,2443,118,2428,99xe" filled="t" fillcolor="#000000" stroked="f">
              <v:path arrowok="t"/>
              <v:fill/>
            </v:shape>
            <v:shape style="position:absolute;left:728;top:84;width:7199;height:264" coordorigin="728,84" coordsize="7199,264" path="m2440,164l2437,159,2434,151,2429,145,2424,140,2419,134,2413,130,2407,127,2401,124,2394,121,2388,120,2381,118,2375,118,2368,118,2375,112,2382,113,2389,114,2396,116,2403,119,2409,122,2416,126,2422,130,2428,136,2434,141,2438,148,2440,164xe" filled="t" fillcolor="#000000" stroked="f">
              <v:path arrowok="t"/>
              <v:fill/>
            </v:shape>
            <v:shape style="position:absolute;left:728;top:84;width:7199;height:264" coordorigin="728,84" coordsize="7199,264" path="m2347,114l2368,112,2354,118,2342,120,2331,126,2329,121,2347,114xe" filled="t" fillcolor="#000000" stroked="f">
              <v:path arrowok="t"/>
              <v:fill/>
            </v:shape>
            <v:shape style="position:absolute;left:728;top:84;width:7199;height:264" coordorigin="728,84" coordsize="7199,264" path="m2329,121l2320,132,2311,139,2304,149,2296,158,2292,155,2300,145,2307,135,2317,127,2329,121xe" filled="t" fillcolor="#000000" stroked="f">
              <v:path arrowok="t"/>
              <v:fill/>
            </v:shape>
            <v:shape style="position:absolute;left:728;top:84;width:7199;height:264" coordorigin="728,84" coordsize="7199,264" path="m2427,105l2410,97,2411,91,2428,99,2443,118,2427,105xe" filled="t" fillcolor="#000000" stroked="f">
              <v:path arrowok="t"/>
              <v:fill/>
            </v:shape>
            <v:shape style="position:absolute;left:728;top:84;width:7199;height:264" coordorigin="728,84" coordsize="7199,264" path="m2338,94l2355,85,2370,85,2391,86,2411,91,2410,97,2391,92,2370,90,2357,91,2338,94xe" filled="t" fillcolor="#000000" stroked="f">
              <v:path arrowok="t"/>
              <v:fill/>
            </v:shape>
            <v:shape style="position:absolute;left:728;top:84;width:7199;height:264" coordorigin="728,84" coordsize="7199,264" path="m2286,133l2278,134,2292,112,2309,101,2317,96,2335,89,2319,101,2313,105,2296,116,2282,130,2286,133xe" filled="t" fillcolor="#000000" stroked="f">
              <v:path arrowok="t"/>
              <v:fill/>
            </v:shape>
            <v:shape style="position:absolute;left:728;top:84;width:7199;height:264" coordorigin="728,84" coordsize="7199,264" path="m2278,134l2273,132,2278,126,2292,112,2278,134xe" filled="t" fillcolor="#000000" stroked="f">
              <v:path arrowok="t"/>
              <v:fill/>
            </v:shape>
            <v:shape style="position:absolute;left:728;top:84;width:7199;height:264" coordorigin="728,84" coordsize="7199,264" path="m2247,195l2252,175,2249,244,2246,224,2246,214,2247,195xe" filled="t" fillcolor="#000000" stroked="f">
              <v:path arrowok="t"/>
              <v:fill/>
            </v:shape>
            <v:shape style="position:absolute;left:728;top:84;width:7199;height:264" coordorigin="728,84" coordsize="7199,264" path="m2330,103l2338,94,2357,91,2370,90,2391,92,2370,96,2349,97,2330,103xe" filled="t" fillcolor="#000000" stroked="f">
              <v:path arrowok="t"/>
              <v:fill/>
            </v:shape>
            <v:shape style="position:absolute;left:728;top:84;width:7199;height:264" coordorigin="728,84" coordsize="7199,264" path="m2259,191l2257,175,2259,170,2264,171,2259,191xe" filled="t" fillcolor="#000000" stroked="f">
              <v:path arrowok="t"/>
              <v:fill/>
            </v:shape>
            <v:shape style="position:absolute;left:728;top:84;width:7199;height:264" coordorigin="728,84" coordsize="7199,264" path="m2254,242l2252,222,2253,195,2257,175,2257,211,2257,214,2254,242xe" filled="t" fillcolor="#000000" stroked="f">
              <v:path arrowok="t"/>
              <v:fill/>
            </v:shape>
            <v:shape style="position:absolute;left:728;top:84;width:7199;height:264" coordorigin="728,84" coordsize="7199,264" path="m2720,266l2715,264,2715,243,2717,197,2721,190,2723,210,2726,188,2729,208,2729,216,2728,237,2724,216,2722,237,2718,216,2718,223,2718,256,2720,266xe" filled="t" fillcolor="#000000" stroked="f">
              <v:path arrowok="t"/>
              <v:fill/>
            </v:shape>
            <v:shape style="position:absolute;left:728;top:84;width:7199;height:264" coordorigin="728,84" coordsize="7199,264" path="m2722,237l2724,216,2723,256,2720,266,2718,256,2718,223,2718,216,2722,237xe" filled="t" fillcolor="#000000" stroked="f">
              <v:path arrowok="t"/>
              <v:fill/>
            </v:shape>
            <v:shape style="position:absolute;left:728;top:84;width:7199;height:264" coordorigin="728,84" coordsize="7199,264" path="m2715,243l2715,264,2707,267,2705,216,2703,236,2699,229,2699,203,2697,175,2697,175,2689,156,2677,140,2669,130,2665,134,2661,138,2652,131,2655,127,2658,122,2673,119,2687,133,2691,137,2702,154,2703,194,2699,216,2703,194,2704,214,2710,172,2710,262,2715,243xe" filled="t" fillcolor="#000000" stroked="f">
              <v:path arrowok="t"/>
              <v:fill/>
            </v:shape>
            <v:shape style="position:absolute;left:728;top:84;width:7199;height:264" coordorigin="728,84" coordsize="7199,264" path="m2687,252l2691,240,2693,254,2697,242,2699,229,2703,236,2707,267,2715,264,2720,266,2711,285,2706,283,2698,285,2698,256,2698,256,2693,269,2688,266,2687,252xe" filled="t" fillcolor="#000000" stroked="f">
              <v:path arrowok="t"/>
              <v:fill/>
            </v:shape>
            <v:shape style="position:absolute;left:728;top:84;width:7199;height:264" coordorigin="728,84" coordsize="7199,264" path="m2670,284l2677,275,2682,278,2687,281,2686,301,2698,285,2706,283,2711,285,2700,301,2695,299,2690,304,2683,304,2678,291,2674,287,2670,284xe" filled="t" fillcolor="#000000" stroked="f">
              <v:path arrowok="t"/>
              <v:fill/>
            </v:shape>
            <v:shape style="position:absolute;left:728;top:84;width:7199;height:264" coordorigin="728,84" coordsize="7199,264" path="m2653,301l2662,293,2666,297,2670,301,2683,304,2690,304,2694,308,2680,322,2675,318,2668,317,2660,310,2656,305,2653,301xe" filled="t" fillcolor="#000000" stroked="f">
              <v:path arrowok="t"/>
              <v:fill/>
            </v:shape>
            <v:shape style="position:absolute;left:728;top:84;width:7199;height:264" coordorigin="728,84" coordsize="7199,264" path="m2620,315l2632,312,2633,317,2648,316,2651,327,2668,317,2675,318,2680,322,2663,333,2659,329,2653,332,2646,329,2629,323,2621,320,2620,315xe" filled="t" fillcolor="#000000" stroked="f">
              <v:path arrowok="t"/>
              <v:fill/>
            </v:shape>
            <v:shape style="position:absolute;left:728;top:84;width:7199;height:264" coordorigin="728,84" coordsize="7199,264" path="m2497,273l2493,265,2493,243,2496,176,2498,190,2501,256,2501,270,2510,287,2522,303,2527,308,2542,321,2559,332,2567,335,2586,341,2607,343,2627,335,2646,329,2653,332,2634,339,2614,342,2607,348,2586,346,2567,341,2557,337,2539,326,2524,313,2518,307,2506,291,2498,263,2497,236,2495,209,2495,216,2498,263,2497,273xe" filled="t" fillcolor="#000000" stroked="f">
              <v:path arrowok="t"/>
              <v:fill/>
            </v:shape>
            <v:shape style="position:absolute;left:728;top:84;width:7199;height:264" coordorigin="728,84" coordsize="7199,264" path="m2621,320l2629,323,2627,335,2607,343,2586,341,2567,335,2559,332,2542,321,2527,308,2523,296,2516,257,2516,257,2511,238,2516,177,2516,176,2528,132,2535,141,2539,145,2544,148,2536,158,2531,155,2527,152,2520,163,2516,191,2514,203,2514,230,2517,243,2524,276,2526,300,2541,314,2557,325,2562,327,2580,334,2600,337,2607,337,2609,326,2621,320xe" filled="t" fillcolor="#000000" stroked="f">
              <v:path arrowok="t"/>
              <v:fill/>
            </v:shape>
            <v:shape style="position:absolute;left:728;top:84;width:7199;height:264" coordorigin="728,84" coordsize="7199,264" path="m2494,166l2502,148,2499,168,2504,170,2503,261,2512,279,2523,296,2527,308,2522,303,2510,287,2501,256,2498,190,2496,176,2494,166xe" filled="t" fillcolor="#000000" stroked="f">
              <v:path arrowok="t"/>
              <v:fill/>
            </v:shape>
            <v:shape style="position:absolute;left:728;top:84;width:7199;height:264" coordorigin="728,84" coordsize="7199,264" path="m2495,216l2495,209,2497,236,2498,263,2495,216xe" filled="t" fillcolor="#000000" stroked="f">
              <v:path arrowok="t"/>
              <v:fill/>
            </v:shape>
            <v:shape style="position:absolute;left:728;top:84;width:7199;height:264" coordorigin="728,84" coordsize="7199,264" path="m2551,139l2547,135,2554,123,2563,105,2579,93,2599,90,2607,90,2628,86,2647,91,2657,96,2674,107,2690,120,2696,126,2707,142,2717,160,2721,190,2717,197,2715,170,2713,164,2703,146,2691,130,2687,125,2672,111,2655,101,2647,97,2628,92,2607,95,2587,97,2568,103,2566,116,2557,127,2551,139xe" filled="t" fillcolor="#000000" stroked="f">
              <v:path arrowok="t"/>
              <v:fill/>
            </v:shape>
            <v:shape style="position:absolute;left:728;top:84;width:7199;height:264" coordorigin="728,84" coordsize="7199,264" path="m2710,262l2710,172,2712,177,2713,164,2715,170,2717,197,2715,243,2710,262xe" filled="t" fillcolor="#000000" stroked="f">
              <v:path arrowok="t"/>
              <v:fill/>
            </v:shape>
            <v:shape style="position:absolute;left:728;top:84;width:7199;height:264" coordorigin="728,84" coordsize="7199,264" path="m2710,172l2704,214,2703,194,2702,154,2703,146,2713,164,2712,177,2710,172xe" filled="t" fillcolor="#000000" stroked="f">
              <v:path arrowok="t"/>
              <v:fill/>
            </v:shape>
            <v:shape style="position:absolute;left:728;top:84;width:7199;height:264" coordorigin="728,84" coordsize="7199,264" path="m2691,130l2703,146,2702,154,2691,137,2687,133,2687,125,2691,130xe" filled="t" fillcolor="#000000" stroked="f">
              <v:path arrowok="t"/>
              <v:fill/>
            </v:shape>
            <v:shape style="position:absolute;left:728;top:84;width:7199;height:264" coordorigin="728,84" coordsize="7199,264" path="m2571,126l2568,121,2584,109,2605,107,2607,107,2607,95,2628,92,2647,97,2655,101,2672,111,2687,125,2687,133,2673,119,2656,108,2652,106,2634,99,2614,95,2627,109,2607,112,2593,112,2580,115,2571,126xe" filled="t" fillcolor="#000000" stroked="f">
              <v:path arrowok="t"/>
              <v:fill/>
            </v:shape>
            <v:shape style="position:absolute;left:728;top:84;width:7199;height:264" coordorigin="728,84" coordsize="7199,264" path="m2535,141l2528,132,2538,114,2555,103,2561,100,2577,88,2597,85,2579,93,2563,105,2546,115,2531,128,2535,141xe" filled="t" fillcolor="#000000" stroked="f">
              <v:path arrowok="t"/>
              <v:fill/>
            </v:shape>
            <v:shape style="position:absolute;left:728;top:84;width:7199;height:264" coordorigin="728,84" coordsize="7199,264" path="m2512,279l2504,170,2507,150,2519,134,2523,128,2534,110,2551,99,2538,114,2528,132,2515,147,2506,165,2512,279xe" filled="t" fillcolor="#000000" stroked="f">
              <v:path arrowok="t"/>
              <v:fill/>
            </v:shape>
            <v:shape style="position:absolute;left:728;top:84;width:7199;height:264" coordorigin="728,84" coordsize="7199,264" path="m2507,150l2504,170,2499,168,2502,148,2513,131,2519,134,2507,150xe" filled="t" fillcolor="#000000" stroked="f">
              <v:path arrowok="t"/>
              <v:fill/>
            </v:shape>
            <v:shape style="position:absolute;left:728;top:84;width:7199;height:264" coordorigin="728,84" coordsize="7199,264" path="m2491,196l2496,176,2493,243,2490,224,2490,216,2490,176,2494,166,2496,176,2491,196xe" filled="t" fillcolor="#000000" stroked="f">
              <v:path arrowok="t"/>
              <v:fill/>
            </v:shape>
            <v:shape style="position:absolute;left:728;top:84;width:7199;height:264" coordorigin="728,84" coordsize="7199,264" path="m2677,275l2683,264,2688,266,2693,269,2698,256,2698,256,2698,285,2687,281,2682,278,2677,275xe" filled="t" fillcolor="#000000" stroked="f">
              <v:path arrowok="t"/>
              <v:fill/>
            </v:shape>
            <v:shape style="position:absolute;left:728;top:84;width:7199;height:264" coordorigin="728,84" coordsize="7199,264" path="m2662,293l2670,284,2674,287,2678,291,2683,304,2670,301,2666,297,2662,293xe" filled="t" fillcolor="#000000" stroked="f">
              <v:path arrowok="t"/>
              <v:fill/>
            </v:shape>
            <v:shape style="position:absolute;left:728;top:84;width:7199;height:264" coordorigin="728,84" coordsize="7199,264" path="m2642,306l2653,301,2656,305,2660,310,2668,317,2651,327,2648,316,2645,311,2642,306xe" filled="t" fillcolor="#000000" stroked="f">
              <v:path arrowok="t"/>
              <v:fill/>
            </v:shape>
            <v:shape style="position:absolute;left:728;top:84;width:7199;height:264" coordorigin="728,84" coordsize="7199,264" path="m2552,294l2561,302,2569,312,2568,317,2586,324,2607,326,2609,326,2607,337,2600,337,2580,334,2567,317,2558,306,2552,294xe" filled="t" fillcolor="#000000" stroked="f">
              <v:path arrowok="t"/>
              <v:fill/>
            </v:shape>
            <v:shape style="position:absolute;left:728;top:84;width:7199;height:264" coordorigin="728,84" coordsize="7199,264" path="m2536,276l2544,285,2548,298,2555,311,2567,317,2580,334,2562,327,2557,325,2544,302,2540,289,2536,276xe" filled="t" fillcolor="#000000" stroked="f">
              <v:path arrowok="t"/>
              <v:fill/>
            </v:shape>
            <v:shape style="position:absolute;left:728;top:84;width:7199;height:264" coordorigin="728,84" coordsize="7199,264" path="m2530,265l2536,276,2540,289,2544,302,2557,325,2541,314,2536,292,2532,279,2530,265xe" filled="t" fillcolor="#000000" stroked="f">
              <v:path arrowok="t"/>
              <v:fill/>
            </v:shape>
            <v:shape style="position:absolute;left:728;top:84;width:7199;height:264" coordorigin="728,84" coordsize="7199,264" path="m2520,229l2522,241,2525,268,2536,292,2541,314,2526,300,2524,276,2521,255,2520,229xe" filled="t" fillcolor="#000000" stroked="f">
              <v:path arrowok="t"/>
              <v:fill/>
            </v:shape>
            <v:shape style="position:absolute;left:728;top:84;width:7199;height:264" coordorigin="728,84" coordsize="7199,264" path="m2516,257l2523,296,2512,279,2509,218,2509,216,2509,218,2512,279,2506,165,2511,196,2511,238,2516,257,2516,257xe" filled="t" fillcolor="#000000" stroked="f">
              <v:path arrowok="t"/>
              <v:fill/>
            </v:shape>
            <v:shape style="position:absolute;left:728;top:84;width:7199;height:264" coordorigin="728,84" coordsize="7199,264" path="m2652,131l2644,121,2646,116,2652,106,2656,108,2673,119,2658,122,2646,116,2655,127,2652,131xe" filled="t" fillcolor="#000000" stroked="f">
              <v:path arrowok="t"/>
              <v:fill/>
            </v:shape>
            <v:shape style="position:absolute;left:728;top:84;width:7199;height:264" coordorigin="728,84" coordsize="7199,264" path="m2631,120l2620,112,2627,109,2634,99,2652,106,2646,116,2633,115,2631,120xe" filled="t" fillcolor="#000000" stroked="f">
              <v:path arrowok="t"/>
              <v:fill/>
            </v:shape>
            <v:shape style="position:absolute;left:728;top:84;width:7199;height:264" coordorigin="728,84" coordsize="7199,264" path="m2566,116l2568,103,2587,97,2607,95,2607,107,2605,107,2584,109,2566,116xe" filled="t" fillcolor="#000000" stroked="f">
              <v:path arrowok="t"/>
              <v:fill/>
            </v:shape>
            <v:shape style="position:absolute;left:728;top:84;width:7199;height:264" coordorigin="728,84" coordsize="7199,264" path="m2544,148l2539,145,2543,131,2546,115,2563,105,2554,123,2547,135,2544,148xe" filled="t" fillcolor="#000000" stroked="f">
              <v:path arrowok="t"/>
              <v:fill/>
            </v:shape>
            <v:shape style="position:absolute;left:728;top:84;width:7199;height:264" coordorigin="728,84" coordsize="7199,264" path="m2535,141l2531,128,2546,115,2543,131,2539,145,2535,141xe" filled="t" fillcolor="#000000" stroked="f">
              <v:path arrowok="t"/>
              <v:fill/>
            </v:shape>
            <v:shape style="position:absolute;left:728;top:84;width:7199;height:264" coordorigin="728,84" coordsize="7199,264" path="m2516,177l2511,238,2511,196,2515,147,2528,132,2516,176,2516,177xe" filled="t" fillcolor="#000000" stroked="f">
              <v:path arrowok="t"/>
              <v:fill/>
            </v:shape>
            <v:shape style="position:absolute;left:728;top:84;width:7199;height:264" coordorigin="728,84" coordsize="7199,264" path="m2699,229l2697,242,2697,189,2692,177,2688,164,2683,167,2677,156,2681,153,2689,156,2697,175,2699,203,2699,229xe" filled="t" fillcolor="#000000" stroked="f">
              <v:path arrowok="t"/>
              <v:fill/>
            </v:shape>
            <v:shape style="position:absolute;left:728;top:84;width:7199;height:264" coordorigin="728,84" coordsize="7199,264" path="m2694,228l2694,216,2697,189,2697,242,2693,254,2691,240,2694,228xe" filled="t" fillcolor="#000000" stroked="f">
              <v:path arrowok="t"/>
              <v:fill/>
            </v:shape>
            <v:shape style="position:absolute;left:728;top:84;width:7199;height:264" coordorigin="728,84" coordsize="7199,264" path="m2633,317l2632,312,2642,306,2645,311,2648,316,2633,317xe" filled="t" fillcolor="#000000" stroked="f">
              <v:path arrowok="t"/>
              <v:fill/>
            </v:shape>
            <v:shape style="position:absolute;left:728;top:84;width:7199;height:264" coordorigin="728,84" coordsize="7199,264" path="m2561,302l2572,307,2580,318,2593,320,2607,320,2620,315,2621,320,2607,326,2586,324,2569,312,2561,302xe" filled="t" fillcolor="#000000" stroked="f">
              <v:path arrowok="t"/>
              <v:fill/>
            </v:shape>
            <v:shape style="position:absolute;left:728;top:84;width:7199;height:264" coordorigin="728,84" coordsize="7199,264" path="m2580,318l2582,312,2594,315,2620,315,2607,320,2593,320,2580,318xe" filled="t" fillcolor="#000000" stroked="f">
              <v:path arrowok="t"/>
              <v:fill/>
            </v:shape>
            <v:shape style="position:absolute;left:728;top:84;width:7199;height:264" coordorigin="728,84" coordsize="7199,264" path="m2544,285l2552,294,2558,306,2567,317,2555,311,2548,298,2544,285xe" filled="t" fillcolor="#000000" stroked="f">
              <v:path arrowok="t"/>
              <v:fill/>
            </v:shape>
            <v:shape style="position:absolute;left:728;top:84;width:7199;height:264" coordorigin="728,84" coordsize="7199,264" path="m2532,279l2536,292,2525,268,2526,253,2530,265,2532,279xe" filled="t" fillcolor="#000000" stroked="f">
              <v:path arrowok="t"/>
              <v:fill/>
            </v:shape>
            <v:shape style="position:absolute;left:728;top:84;width:7199;height:264" coordorigin="728,84" coordsize="7199,264" path="m2520,216l2520,229,2517,243,2516,191,2520,163,2521,178,2520,204,2520,216xe" filled="t" fillcolor="#000000" stroked="f">
              <v:path arrowok="t"/>
              <v:fill/>
            </v:shape>
            <v:shape style="position:absolute;left:728;top:84;width:7199;height:264" coordorigin="728,84" coordsize="7199,264" path="m2517,243l2520,229,2521,255,2524,276,2517,243xe" filled="t" fillcolor="#000000" stroked="f">
              <v:path arrowok="t"/>
              <v:fill/>
            </v:shape>
            <v:shape style="position:absolute;left:728;top:84;width:7199;height:264" coordorigin="728,84" coordsize="7199,264" path="m2687,179l2688,164,2692,177,2697,189,2694,216,2694,203,2691,191,2687,179xe" filled="t" fillcolor="#000000" stroked="f">
              <v:path arrowok="t"/>
              <v:fill/>
            </v:shape>
            <v:shape style="position:absolute;left:728;top:84;width:7199;height:264" coordorigin="728,84" coordsize="7199,264" path="m2673,144l2681,153,2677,156,2669,147,2665,134,2669,130,2677,140,2681,153,2673,144xe" filled="t" fillcolor="#000000" stroked="f">
              <v:path arrowok="t"/>
              <v:fill/>
            </v:shape>
            <v:shape style="position:absolute;left:728;top:84;width:7199;height:264" coordorigin="728,84" coordsize="7199,264" path="m2641,126l2631,120,2633,115,2644,121,2652,131,2641,126xe" filled="t" fillcolor="#000000" stroked="f">
              <v:path arrowok="t"/>
              <v:fill/>
            </v:shape>
            <v:shape style="position:absolute;left:728;top:84;width:7199;height:264" coordorigin="728,84" coordsize="7199,264" path="m2571,126l2580,115,2593,112,2620,112,2631,120,2619,118,2594,118,2582,120,2571,126xe" filled="t" fillcolor="#000000" stroked="f">
              <v:path arrowok="t"/>
              <v:fill/>
            </v:shape>
            <v:shape style="position:absolute;left:728;top:84;width:7199;height:264" coordorigin="728,84" coordsize="7199,264" path="m2568,121l2571,126,2560,132,2557,127,2566,116,2584,109,2568,121xe" filled="t" fillcolor="#000000" stroked="f">
              <v:path arrowok="t"/>
              <v:fill/>
            </v:shape>
            <v:shape style="position:absolute;left:728;top:84;width:7199;height:264" coordorigin="728,84" coordsize="7199,264" path="m2520,204l2521,178,2525,166,2531,155,2536,158,2530,168,2526,180,2522,192,2520,204xe" filled="t" fillcolor="#000000" stroked="f">
              <v:path arrowok="t"/>
              <v:fill/>
            </v:shape>
            <v:shape style="position:absolute;left:728;top:84;width:7199;height:264" coordorigin="728,84" coordsize="7199,264" path="m2514,230l2514,203,2516,191,2517,243,2514,230,2514,216,2514,230xe" filled="t" fillcolor="#000000" stroked="f">
              <v:path arrowok="t"/>
              <v:fill/>
            </v:shape>
            <v:shape style="position:absolute;left:728;top:84;width:7199;height:264" coordorigin="728,84" coordsize="7199,264" path="m2694,308l2690,304,2695,299,2700,301,2694,308xe" filled="t" fillcolor="#000000" stroked="f">
              <v:path arrowok="t"/>
              <v:fill/>
            </v:shape>
            <v:shape style="position:absolute;left:728;top:84;width:7199;height:264" coordorigin="728,84" coordsize="7199,264" path="m2607,348l2614,342,2634,339,2653,332,2659,329,2663,333,2655,337,2637,344,2617,348,2607,348xe" filled="t" fillcolor="#000000" stroked="f">
              <v:path arrowok="t"/>
              <v:fill/>
            </v:shape>
            <v:shape style="position:absolute;left:728;top:84;width:7199;height:264" coordorigin="728,84" coordsize="7199,264" path="m2490,176l2490,216,2490,224,2493,243,2493,265,2487,245,2490,176xe" filled="t" fillcolor="#000000" stroked="f">
              <v:path arrowok="t"/>
              <v:fill/>
            </v:shape>
            <v:shape style="position:absolute;left:728;top:84;width:7199;height:264" coordorigin="728,84" coordsize="7199,264" path="m2721,190l2717,160,2720,168,2726,188,2723,210,2721,190xe" filled="t" fillcolor="#000000" stroked="f">
              <v:path arrowok="t"/>
              <v:fill/>
            </v:shape>
            <v:shape style="position:absolute;left:728;top:84;width:7199;height:264" coordorigin="728,84" coordsize="7199,264" path="m2579,93l2597,85,2607,84,2628,86,2607,90,2599,90,2579,93xe" filled="t" fillcolor="#000000" stroked="f">
              <v:path arrowok="t"/>
              <v:fill/>
            </v:shape>
            <v:shape style="position:absolute;left:728;top:84;width:7199;height:264" coordorigin="728,84" coordsize="7199,264" path="m2538,114l2551,99,2558,95,2577,88,2561,100,2555,103,2538,114xe" filled="t" fillcolor="#000000" stroked="f">
              <v:path arrowok="t"/>
              <v:fill/>
            </v:shape>
            <v:shape style="position:absolute;left:728;top:84;width:7199;height:264" coordorigin="728,84" coordsize="7199,264" path="m2519,124l2534,110,2523,128,2519,134,2513,131,2519,124xe" filled="t" fillcolor="#000000" stroked="f">
              <v:path arrowok="t"/>
              <v:fill/>
            </v:shape>
            <v:shape style="position:absolute;left:728;top:84;width:7199;height:264" coordorigin="728,84" coordsize="7199,264" path="m2486,196l2490,176,2487,245,2485,226,2484,216,2486,196xe" filled="t" fillcolor="#000000" stroked="f">
              <v:path arrowok="t"/>
              <v:fill/>
            </v:shape>
            <v:shape style="position:absolute;left:728;top:84;width:7199;height:264" coordorigin="728,84" coordsize="7199,264" path="m2527,152l2531,155,2525,166,2521,178,2520,163,2527,152xe" filled="t" fillcolor="#000000" stroked="f">
              <v:path arrowok="t"/>
              <v:fill/>
            </v:shape>
            <v:shape style="position:absolute;left:728;top:84;width:7199;height:264" coordorigin="728,84" coordsize="7199,264" path="m2764,86l2798,86,2775,91,2775,341,2789,341,2795,335,2795,136,2789,115,2792,97,2795,97,2889,257,2893,251,2987,86,3021,86,3015,91,3015,341,3021,86,3021,346,3010,341,3010,91,2990,91,2896,257,2892,262,2888,259,2892,273,2889,289,2800,136,2800,157,2795,341,2800,346,2770,341,2770,91,2764,86xe" filled="t" fillcolor="#000000" stroked="f">
              <v:path arrowok="t"/>
              <v:fill/>
            </v:shape>
            <v:shape style="position:absolute;left:728;top:84;width:7199;height:264" coordorigin="728,84" coordsize="7199,264" path="m2789,341l2775,341,2775,97,2790,94,2775,97,2775,91,2795,91,2792,97,2789,115,2789,341xe" filled="t" fillcolor="#000000" stroked="f">
              <v:path arrowok="t"/>
              <v:fill/>
            </v:shape>
            <v:shape style="position:absolute;left:728;top:84;width:7199;height:264" coordorigin="728,84" coordsize="7199,264" path="m2790,139l2795,136,2795,335,2789,335,2789,115,2795,136,2790,139xe" filled="t" fillcolor="#000000" stroked="f">
              <v:path arrowok="t"/>
              <v:fill/>
            </v:shape>
            <v:shape style="position:absolute;left:728;top:84;width:7199;height:264" coordorigin="728,84" coordsize="7199,264" path="m2770,341l2800,346,2764,346,2770,91,2770,341xe" filled="t" fillcolor="#000000" stroked="f">
              <v:path arrowok="t"/>
              <v:fill/>
            </v:shape>
            <v:shape style="position:absolute;left:728;top:84;width:7199;height:264" coordorigin="728,84" coordsize="7199,264" path="m2889,257l2795,97,2795,91,2798,86,2893,251,2889,257xe" filled="t" fillcolor="#000000" stroked="f">
              <v:path arrowok="t"/>
              <v:fill/>
            </v:shape>
            <v:shape style="position:absolute;left:728;top:84;width:7199;height:264" coordorigin="728,84" coordsize="7199,264" path="m2985,346l2985,146,2900,294,2900,289,2900,294,2890,292,2889,289,2892,273,2897,289,2895,292,2897,289,2996,115,2985,136,2991,136,2991,147,2985,346xe" filled="t" fillcolor="#000000" stroked="f">
              <v:path arrowok="t"/>
              <v:fill/>
            </v:shape>
            <v:shape style="position:absolute;left:728;top:84;width:7199;height:264" coordorigin="728,84" coordsize="7199,264" path="m2885,294l2890,292,2900,294,2903,300,2882,300,2800,157,2800,146,2885,289,2889,289,2890,292,2885,294xe" filled="t" fillcolor="#000000" stroked="f">
              <v:path arrowok="t"/>
              <v:fill/>
            </v:shape>
            <v:shape style="position:absolute;left:728;top:84;width:7199;height:264" coordorigin="728,84" coordsize="7199,264" path="m3021,346l2985,346,2991,147,2996,139,2996,115,2994,97,2990,97,2897,259,2892,262,2896,257,2990,91,2995,94,3010,97,2996,335,2991,335,2991,341,3021,346xe" filled="t" fillcolor="#000000" stroked="f">
              <v:path arrowok="t"/>
              <v:fill/>
            </v:shape>
            <v:shape style="position:absolute;left:728;top:84;width:7199;height:264" coordorigin="728,84" coordsize="7199,264" path="m2903,300l2900,294,2985,146,2985,157,2903,300xe" filled="t" fillcolor="#000000" stroked="f">
              <v:path arrowok="t"/>
              <v:fill/>
            </v:shape>
            <v:shape style="position:absolute;left:728;top:84;width:7199;height:264" coordorigin="728,84" coordsize="7199,264" path="m2994,97l2996,115,2897,289,2892,273,2897,259,2990,97,2994,97xe" filled="t" fillcolor="#000000" stroked="f">
              <v:path arrowok="t"/>
              <v:fill/>
            </v:shape>
            <v:shape style="position:absolute;left:728;top:84;width:7199;height:264" coordorigin="728,84" coordsize="7199,264" path="m2892,273l2888,259,2892,262,2897,259,2892,273xe" filled="t" fillcolor="#000000" stroked="f">
              <v:path arrowok="t"/>
              <v:fill/>
            </v:shape>
            <v:shape style="position:absolute;left:728;top:84;width:7199;height:264" coordorigin="728,84" coordsize="7199,264" path="m2996,341l2991,341,2996,335,3010,335,3010,341,3021,346,2991,341,2996,341xe" filled="t" fillcolor="#000000" stroked="f">
              <v:path arrowok="t"/>
              <v:fill/>
            </v:shape>
            <v:shape style="position:absolute;left:728;top:84;width:7199;height:264" coordorigin="728,84" coordsize="7199,264" path="m3021,86l3015,341,3015,91,3021,86xe" filled="t" fillcolor="#000000" stroked="f">
              <v:path arrowok="t"/>
              <v:fill/>
            </v:shape>
            <v:shape style="position:absolute;left:728;top:84;width:7199;height:264" coordorigin="728,84" coordsize="7199,264" path="m2995,94l2990,91,3010,91,3010,97,2995,94xe" filled="t" fillcolor="#000000" stroked="f">
              <v:path arrowok="t"/>
              <v:fill/>
            </v:shape>
            <v:shape style="position:absolute;left:728;top:84;width:7199;height:264" coordorigin="728,84" coordsize="7199,264" path="m2991,136l2985,136,2996,115,2996,139,2991,147,2991,136xe" filled="t" fillcolor="#000000" stroked="f">
              <v:path arrowok="t"/>
              <v:fill/>
            </v:shape>
            <v:shape style="position:absolute;left:728;top:84;width:7199;height:264" coordorigin="728,84" coordsize="7199,264" path="m2800,146l2800,136,2889,289,2885,289,2800,146xe" filled="t" fillcolor="#000000" stroked="f">
              <v:path arrowok="t"/>
              <v:fill/>
            </v:shape>
            <v:shape style="position:absolute;left:728;top:84;width:7199;height:264" coordorigin="728,84" coordsize="7199,264" path="m3072,86l3181,86,3083,91,3083,341,3097,341,3102,335,3102,249,3097,243,3097,108,3181,97,3191,97,3200,99,3208,103,3217,107,3220,126,3220,135,3219,144,3216,138,3216,130,3215,120,3209,116,3202,113,3195,109,3188,108,3180,108,3102,113,3102,232,3183,243,3108,249,3108,254,3102,341,3108,346,3078,341,3078,91,3072,86xe" filled="t" fillcolor="#000000" stroked="f">
              <v:path arrowok="t"/>
              <v:fill/>
            </v:shape>
            <v:shape style="position:absolute;left:728;top:84;width:7199;height:264" coordorigin="728,84" coordsize="7199,264" path="m3220,196l3221,204,3222,213,3218,233,3210,237,3202,241,3193,243,3183,243,3102,232,3102,113,3180,108,3108,113,3108,227,3182,232,3190,232,3198,231,3205,227,3211,224,3217,219,3217,210,3220,196xe" filled="t" fillcolor="#000000" stroked="f">
              <v:path arrowok="t"/>
              <v:fill/>
            </v:shape>
            <v:shape style="position:absolute;left:728;top:84;width:7199;height:264" coordorigin="728,84" coordsize="7199,264" path="m3221,150l3220,135,3225,132,3229,138,3232,146,3231,170,3232,146,3235,153,3236,161,3236,170,3236,161,3235,153,3236,127,3236,178,3235,186,3232,193,3231,177,3231,162,3229,155,3227,148,3224,141,3221,150xe" filled="t" fillcolor="#000000" stroked="f">
              <v:path arrowok="t"/>
              <v:fill/>
            </v:shape>
            <v:shape style="position:absolute;left:728;top:84;width:7199;height:264" coordorigin="728,84" coordsize="7199,264" path="m3229,155l3231,162,3231,177,3232,193,3237,214,3241,217,3246,220,3239,228,3235,225,3231,221,3230,201,3229,184,3229,155xe" filled="t" fillcolor="#000000" stroked="f">
              <v:path arrowok="t"/>
              <v:fill/>
            </v:shape>
            <v:shape style="position:absolute;left:728;top:84;width:7199;height:264" coordorigin="728,84" coordsize="7199,264" path="m3229,155l3229,184,3230,201,3231,221,3229,232,3224,242,3215,247,3221,238,3225,228,3226,207,3227,191,3229,155xe" filled="t" fillcolor="#000000" stroked="f">
              <v:path arrowok="t"/>
              <v:fill/>
            </v:shape>
            <v:shape style="position:absolute;left:728;top:84;width:7199;height:264" coordorigin="728,84" coordsize="7199,264" path="m3227,148l3229,155,3227,191,3225,177,3225,163,3224,156,3224,141,3227,148xe" filled="t" fillcolor="#000000" stroked="f">
              <v:path arrowok="t"/>
              <v:fill/>
            </v:shape>
            <v:shape style="position:absolute;left:728;top:84;width:7199;height:264" coordorigin="728,84" coordsize="7199,264" path="m3225,177l3227,191,3226,207,3225,228,3221,238,3215,247,3205,252,3213,242,3218,233,3222,213,3225,198,3225,177xe" filled="t" fillcolor="#000000" stroked="f">
              <v:path arrowok="t"/>
              <v:fill/>
            </v:shape>
            <v:shape style="position:absolute;left:728;top:84;width:7199;height:264" coordorigin="728,84" coordsize="7199,264" path="m3225,198l3222,213,3221,204,3222,190,3224,183,3225,177,3225,198xe" filled="t" fillcolor="#000000" stroked="f">
              <v:path arrowok="t"/>
              <v:fill/>
            </v:shape>
            <v:shape style="position:absolute;left:728;top:84;width:7199;height:264" coordorigin="728,84" coordsize="7199,264" path="m3209,211l3213,206,3217,201,3220,196,3217,210,3213,215,3209,211xe" filled="t" fillcolor="#000000" stroked="f">
              <v:path arrowok="t"/>
              <v:fill/>
            </v:shape>
            <v:shape style="position:absolute;left:728;top:84;width:7199;height:264" coordorigin="728,84" coordsize="7199,264" path="m3108,227l3182,222,3189,222,3194,220,3199,217,3205,215,3209,211,3213,215,3208,219,3202,222,3196,225,3189,227,3108,227xe" filled="t" fillcolor="#000000" stroked="f">
              <v:path arrowok="t"/>
              <v:fill/>
            </v:shape>
            <v:shape style="position:absolute;left:728;top:84;width:7199;height:264" coordorigin="728,84" coordsize="7199,264" path="m3186,119l3187,113,3193,115,3200,118,3206,121,3211,125,3216,130,3216,138,3212,133,3208,129,3203,125,3197,123,3192,120,3186,119xe" filled="t" fillcolor="#000000" stroked="f">
              <v:path arrowok="t"/>
              <v:fill/>
            </v:shape>
            <v:shape style="position:absolute;left:728;top:84;width:7199;height:264" coordorigin="728,84" coordsize="7199,264" path="m3187,113l3186,119,3180,119,3180,113,3188,108,3193,115,3187,113xe" filled="t" fillcolor="#000000" stroked="f">
              <v:path arrowok="t"/>
              <v:fill/>
            </v:shape>
            <v:shape style="position:absolute;left:728;top:84;width:7199;height:264" coordorigin="728,84" coordsize="7199,264" path="m3180,113l3180,119,3108,119,3108,113,3180,108,3188,108,3180,113xe" filled="t" fillcolor="#000000" stroked="f">
              <v:path arrowok="t"/>
              <v:fill/>
            </v:shape>
            <v:shape style="position:absolute;left:728;top:84;width:7199;height:264" coordorigin="728,84" coordsize="7199,264" path="m3108,227l3189,227,3196,225,3202,222,3208,219,3213,215,3217,210,3217,219,3211,224,3205,227,3198,231,3190,232,3182,232,3108,227xe" filled="t" fillcolor="#000000" stroked="f">
              <v:path arrowok="t"/>
              <v:fill/>
            </v:shape>
            <v:shape style="position:absolute;left:728;top:84;width:7199;height:264" coordorigin="728,84" coordsize="7199,264" path="m3102,232l3102,113,3102,232xe" filled="t" fillcolor="#000000" stroked="f">
              <v:path arrowok="t"/>
              <v:fill/>
            </v:shape>
            <v:shape style="position:absolute;left:728;top:84;width:7199;height:264" coordorigin="728,84" coordsize="7199,264" path="m3220,135l3220,126,3224,113,3228,109,3231,105,3238,113,3234,116,3230,120,3225,132,3220,135xe" filled="t" fillcolor="#000000" stroked="f">
              <v:path arrowok="t"/>
              <v:fill/>
            </v:shape>
            <v:shape style="position:absolute;left:728;top:84;width:7199;height:264" coordorigin="728,84" coordsize="7199,264" path="m3193,115l3195,109,3202,113,3209,116,3215,120,3216,130,3211,125,3206,121,3200,118,3193,115xe" filled="t" fillcolor="#000000" stroked="f">
              <v:path arrowok="t"/>
              <v:fill/>
            </v:shape>
            <v:shape style="position:absolute;left:728;top:84;width:7199;height:264" coordorigin="728,84" coordsize="7199,264" path="m3097,335l3097,232,3097,243,3102,249,3102,335,3097,341,3083,341,3083,335,3097,108,3097,335xe" filled="t" fillcolor="#000000" stroked="f">
              <v:path arrowok="t"/>
              <v:fill/>
            </v:shape>
            <v:shape style="position:absolute;left:728;top:84;width:7199;height:264" coordorigin="728,84" coordsize="7199,264" path="m3078,341l3108,346,3072,346,3078,91,3078,341xe" filled="t" fillcolor="#000000" stroked="f">
              <v:path arrowok="t"/>
              <v:fill/>
            </v:shape>
            <v:shape style="position:absolute;left:728;top:84;width:7199;height:264" coordorigin="728,84" coordsize="7199,264" path="m3255,139l3259,149,3255,170,3259,149,3261,159,3261,181,3259,191,3255,180,3255,160,3255,139xe" filled="t" fillcolor="#000000" stroked="f">
              <v:path arrowok="t"/>
              <v:fill/>
            </v:shape>
            <v:shape style="position:absolute;left:728;top:84;width:7199;height:264" coordorigin="728,84" coordsize="7199,264" path="m3230,120l3234,116,3241,124,3246,132,3248,152,3248,189,3250,199,3253,190,3255,180,3259,191,3255,201,3251,211,3246,209,3245,198,3244,143,3241,135,3236,127,3230,120xe" filled="t" fillcolor="#000000" stroked="f">
              <v:path arrowok="t"/>
              <v:fill/>
            </v:shape>
            <v:shape style="position:absolute;left:728;top:84;width:7199;height:264" coordorigin="728,84" coordsize="7199,264" path="m3236,127l3241,135,3241,206,3246,209,3251,211,3246,220,3241,217,3237,214,3236,127xe" filled="t" fillcolor="#000000" stroked="f">
              <v:path arrowok="t"/>
              <v:fill/>
            </v:shape>
            <v:shape style="position:absolute;left:728;top:84;width:7199;height:264" coordorigin="728,84" coordsize="7199,264" path="m3233,236l3224,242,3229,232,3235,225,3239,228,3233,236xe" filled="t" fillcolor="#000000" stroked="f">
              <v:path arrowok="t"/>
              <v:fill/>
            </v:shape>
            <v:shape style="position:absolute;left:728;top:84;width:7199;height:264" coordorigin="728,84" coordsize="7199,264" path="m3213,242l3205,252,3195,254,3108,254,3108,249,3194,249,3204,247,3213,242xe" filled="t" fillcolor="#000000" stroked="f">
              <v:path arrowok="t"/>
              <v:fill/>
            </v:shape>
            <v:shape style="position:absolute;left:728;top:84;width:7199;height:264" coordorigin="728,84" coordsize="7199,264" path="m3253,151l3255,139,3255,160,3253,190,3250,199,3250,179,3250,161,3250,141,3251,129,3255,139,3253,151xe" filled="t" fillcolor="#000000" stroked="f">
              <v:path arrowok="t"/>
              <v:fill/>
            </v:shape>
            <v:shape style="position:absolute;left:728;top:84;width:7199;height:264" coordorigin="728,84" coordsize="7199,264" path="m3245,120l3251,129,3250,141,3250,161,3250,179,3250,199,3248,189,3248,152,3246,132,3245,120xe" filled="t" fillcolor="#000000" stroked="f">
              <v:path arrowok="t"/>
              <v:fill/>
            </v:shape>
            <v:shape style="position:absolute;left:728;top:84;width:7199;height:264" coordorigin="728,84" coordsize="7199,264" path="m3241,124l3234,116,3238,113,3245,120,3246,132,3241,124xe" filled="t" fillcolor="#000000" stroked="f">
              <v:path arrowok="t"/>
              <v:fill/>
            </v:shape>
            <v:shape style="position:absolute;left:728;top:84;width:7199;height:264" coordorigin="728,84" coordsize="7199,264" path="m3231,105l3228,109,3220,103,3211,98,3202,94,3192,91,3181,97,3097,108,3083,335,3083,97,3181,91,3193,86,3203,88,3213,93,3223,98,3231,105xe" filled="t" fillcolor="#000000" stroked="f">
              <v:path arrowok="t"/>
              <v:fill/>
            </v:shape>
            <v:shape style="position:absolute;left:728;top:84;width:7199;height:264" coordorigin="728,84" coordsize="7199,264" path="m3181,91l3083,97,3083,91,3181,86,3193,86,3181,91xe" filled="t" fillcolor="#000000" stroked="f">
              <v:path arrowok="t"/>
              <v:fill/>
            </v:shape>
            <v:shape style="position:absolute;left:728;top:84;width:7199;height:264" coordorigin="728,84" coordsize="7199,264" path="m3072,341l3072,86,3078,91,3072,346,3072,341xe" filled="t" fillcolor="#000000" stroked="f">
              <v:path arrowok="t"/>
              <v:fill/>
            </v:shape>
            <v:shape style="position:absolute;left:728;top:84;width:7199;height:264" coordorigin="728,84" coordsize="7199,264" path="m3241,206l3241,135,3244,143,3245,198,3246,209,3241,206xe" filled="t" fillcolor="#000000" stroked="f">
              <v:path arrowok="t"/>
              <v:fill/>
            </v:shape>
            <v:shape style="position:absolute;left:728;top:84;width:7199;height:264" coordorigin="728,84" coordsize="7199,264" path="m3108,249l3183,243,3193,243,3202,241,3210,237,3218,233,3213,242,3204,247,3194,249,3108,249xe" filled="t" fillcolor="#000000" stroked="f">
              <v:path arrowok="t"/>
              <v:fill/>
            </v:shape>
            <v:shape style="position:absolute;left:728;top:84;width:7199;height:264" coordorigin="728,84" coordsize="7199,264" path="m3228,109l3224,113,3217,107,3208,103,3200,99,3191,97,3181,97,3192,91,3202,94,3211,98,3220,103,3228,109xe" filled="t" fillcolor="#000000" stroked="f">
              <v:path arrowok="t"/>
              <v:fill/>
            </v:shape>
            <v:shape style="position:absolute;left:728;top:84;width:7199;height:264" coordorigin="728,84" coordsize="7199,264" path="m3237,214l3232,193,3235,186,3236,178,3236,127,3237,214xe" filled="t" fillcolor="#000000" stroked="f">
              <v:path arrowok="t"/>
              <v:fill/>
            </v:shape>
            <v:shape style="position:absolute;left:728;top:84;width:7199;height:264" coordorigin="728,84" coordsize="7199,264" path="m3232,146l3229,138,3230,120,3236,127,3235,153,3232,146xe" filled="t" fillcolor="#000000" stroked="f">
              <v:path arrowok="t"/>
              <v:fill/>
            </v:shape>
            <v:shape style="position:absolute;left:728;top:84;width:7199;height:264" coordorigin="728,84" coordsize="7199,264" path="m3302,91l3315,91,3315,324,3459,324,3465,319,3459,319,3459,324,3315,324,3315,91,3302,91,3296,97,3296,335,3302,97,3302,335,3296,341,3296,91,3326,86,3321,91,3321,319,3326,319,3470,314,3465,324,3459,335,3302,335,3302,91xe" filled="t" fillcolor="#000000" stroked="f">
              <v:path arrowok="t"/>
              <v:fill/>
            </v:shape>
            <v:shape style="position:absolute;left:728;top:84;width:7199;height:264" coordorigin="728,84" coordsize="7199,264" path="m3302,97l3296,335,3296,97,3302,91,3302,97xe" filled="t" fillcolor="#000000" stroked="f">
              <v:path arrowok="t"/>
              <v:fill/>
            </v:shape>
            <v:shape style="position:absolute;left:728;top:84;width:7199;height:264" coordorigin="728,84" coordsize="7199,264" path="m3296,341l3302,335,3465,335,3470,314,3470,346,3465,341,3296,341xe" filled="t" fillcolor="#000000" stroked="f">
              <v:path arrowok="t"/>
              <v:fill/>
            </v:shape>
            <v:shape style="position:absolute;left:728;top:84;width:7199;height:264" coordorigin="728,84" coordsize="7199,264" path="m3470,346l3291,346,3296,341,3465,341,3470,346xe" filled="t" fillcolor="#000000" stroked="f">
              <v:path arrowok="t"/>
              <v:fill/>
            </v:shape>
            <v:shape style="position:absolute;left:728;top:84;width:7199;height:264" coordorigin="728,84" coordsize="7199,264" path="m3296,91l3296,341,3291,346,3291,86,3326,86,3296,91xe" filled="t" fillcolor="#000000" stroked="f">
              <v:path arrowok="t"/>
              <v:fill/>
            </v:shape>
            <v:shape style="position:absolute;left:728;top:84;width:7199;height:264" coordorigin="728,84" coordsize="7199,264" path="m3465,324l3470,314,3465,335,3459,335,3465,324xe" filled="t" fillcolor="#000000" stroked="f">
              <v:path arrowok="t"/>
              <v:fill/>
            </v:shape>
            <v:shape style="position:absolute;left:728;top:84;width:7199;height:264" coordorigin="728,84" coordsize="7199,264" path="m3321,91l3326,86,3321,314,3470,314,3326,319,3321,319,3321,91xe" filled="t" fillcolor="#000000" stroked="f">
              <v:path arrowok="t"/>
              <v:fill/>
            </v:shape>
            <v:shape style="position:absolute;left:728;top:84;width:7199;height:264" coordorigin="728,84" coordsize="7199,264" path="m3495,346l3495,86,3671,86,3660,91,3660,108,3531,113,3531,203,3642,203,3653,198,3647,218,3642,224,3531,229,3526,314,3674,314,3668,319,3668,341,3674,314,3674,346,3663,341,3663,319,3526,319,3526,229,3531,224,3642,218,3647,209,3647,203,3642,209,3526,203,3526,113,3520,108,3506,97,3506,91,3501,91,3495,346xe" filled="t" fillcolor="#000000" stroked="f">
              <v:path arrowok="t"/>
              <v:fill/>
            </v:shape>
            <v:shape style="position:absolute;left:728;top:84;width:7199;height:264" coordorigin="728,84" coordsize="7199,264" path="m3526,113l3526,203,3642,209,3642,218,3531,224,3526,229,3526,224,3520,218,3520,209,3526,113xe" filled="t" fillcolor="#000000" stroked="f">
              <v:path arrowok="t"/>
              <v:fill/>
            </v:shape>
            <v:shape style="position:absolute;left:728;top:84;width:7199;height:264" coordorigin="728,84" coordsize="7199,264" path="m3520,324l3663,324,3663,335,3506,335,3520,108,3520,218,3526,224,3526,319,3663,324,3520,324xe" filled="t" fillcolor="#000000" stroked="f">
              <v:path arrowok="t"/>
              <v:fill/>
            </v:shape>
            <v:shape style="position:absolute;left:728;top:84;width:7199;height:264" coordorigin="728,84" coordsize="7199,264" path="m3506,91l3506,97,3501,335,3663,335,3663,341,3501,341,3501,97,3506,91xe" filled="t" fillcolor="#000000" stroked="f">
              <v:path arrowok="t"/>
              <v:fill/>
            </v:shape>
            <v:shape style="position:absolute;left:728;top:84;width:7199;height:264" coordorigin="728,84" coordsize="7199,264" path="m3674,346l3495,346,3501,341,3663,341,3674,346xe" filled="t" fillcolor="#000000" stroked="f">
              <v:path arrowok="t"/>
              <v:fill/>
            </v:shape>
            <v:shape style="position:absolute;left:728;top:84;width:7199;height:264" coordorigin="728,84" coordsize="7199,264" path="m3501,91l3506,91,3501,97,3501,341,3495,346,3501,91xe" filled="t" fillcolor="#000000" stroked="f">
              <v:path arrowok="t"/>
              <v:fill/>
            </v:shape>
            <v:shape style="position:absolute;left:728;top:84;width:7199;height:264" coordorigin="728,84" coordsize="7199,264" path="m3674,314l3668,341,3668,319,3674,314xe" filled="t" fillcolor="#000000" stroked="f">
              <v:path arrowok="t"/>
              <v:fill/>
            </v:shape>
            <v:shape style="position:absolute;left:728;top:84;width:7199;height:264" coordorigin="728,84" coordsize="7199,264" path="m3663,324l3526,319,3663,319,3663,324xe" filled="t" fillcolor="#000000" stroked="f">
              <v:path arrowok="t"/>
              <v:fill/>
            </v:shape>
            <v:shape style="position:absolute;left:728;top:84;width:7199;height:264" coordorigin="728,84" coordsize="7199,264" path="m3647,224l3653,198,3653,229,3642,224,3647,218,3653,198,3647,224xe" filled="t" fillcolor="#000000" stroked="f">
              <v:path arrowok="t"/>
              <v:fill/>
            </v:shape>
            <v:shape style="position:absolute;left:728;top:84;width:7199;height:264" coordorigin="728,84" coordsize="7199,264" path="m3531,203l3531,198,3653,198,3642,203,3531,203xe" filled="t" fillcolor="#000000" stroked="f">
              <v:path arrowok="t"/>
              <v:fill/>
            </v:shape>
            <v:shape style="position:absolute;left:728;top:84;width:7199;height:264" coordorigin="728,84" coordsize="7199,264" path="m3642,209l3647,203,3647,209,3642,218,3642,209xe" filled="t" fillcolor="#000000" stroked="f">
              <v:path arrowok="t"/>
              <v:fill/>
            </v:shape>
            <v:shape style="position:absolute;left:728;top:84;width:7199;height:264" coordorigin="728,84" coordsize="7199,264" path="m3526,203l3526,113,3526,203xe" filled="t" fillcolor="#000000" stroked="f">
              <v:path arrowok="t"/>
              <v:fill/>
            </v:shape>
            <v:shape style="position:absolute;left:728;top:84;width:7199;height:264" coordorigin="728,84" coordsize="7199,264" path="m3506,97l3520,108,3506,335,3501,335,3506,97xe" filled="t" fillcolor="#000000" stroked="f">
              <v:path arrowok="t"/>
              <v:fill/>
            </v:shape>
            <v:shape style="position:absolute;left:728;top:84;width:7199;height:264" coordorigin="728,84" coordsize="7199,264" path="m3531,119l3531,113,3660,108,3665,97,3665,91,3660,97,3660,91,3671,86,3665,108,3660,113,3531,119xe" filled="t" fillcolor="#000000" stroked="f">
              <v:path arrowok="t"/>
              <v:fill/>
            </v:shape>
            <v:shape style="position:absolute;left:728;top:84;width:7199;height:264" coordorigin="728,84" coordsize="7199,264" path="m3665,113l3671,86,3671,119,3660,113,3665,108,3671,86,3665,113xe" filled="t" fillcolor="#000000" stroked="f">
              <v:path arrowok="t"/>
              <v:fill/>
            </v:shape>
            <v:shape style="position:absolute;left:728;top:84;width:7199;height:264" coordorigin="728,84" coordsize="7199,264" path="m3660,97l3665,91,3665,97,3660,108,3660,97xe" filled="t" fillcolor="#000000" stroked="f">
              <v:path arrowok="t"/>
              <v:fill/>
            </v:shape>
            <v:shape style="position:absolute;left:728;top:84;width:7199;height:264" coordorigin="728,84" coordsize="7199,264" path="m3897,119l3892,119,3892,113,3808,113,3803,119,3808,119,3808,346,3784,341,3784,108,3690,108,3690,113,3684,119,3684,86,3690,91,3690,97,3886,97,3797,108,3797,341,3803,341,3803,113,3886,108,3892,108,3897,86,3897,119xe" filled="t" fillcolor="#000000" stroked="f">
              <v:path arrowok="t"/>
              <v:fill/>
            </v:shape>
            <v:shape style="position:absolute;left:728;top:84;width:7199;height:264" coordorigin="728,84" coordsize="7199,264" path="m3784,341l3808,346,3773,346,3773,113,3690,113,3690,108,3784,108,3778,113,3778,341,3784,341xe" filled="t" fillcolor="#000000" stroked="f">
              <v:path arrowok="t"/>
              <v:fill/>
            </v:shape>
            <v:shape style="position:absolute;left:728;top:84;width:7199;height:264" coordorigin="728,84" coordsize="7199,264" path="m3803,341l3797,341,3797,108,3886,97,3892,91,3886,91,3695,97,3690,97,3695,91,3897,86,3892,97,3886,108,3803,113,3803,341xe" filled="t" fillcolor="#000000" stroked="f">
              <v:path arrowok="t"/>
              <v:fill/>
            </v:shape>
            <v:shape style="position:absolute;left:728;top:84;width:7199;height:264" coordorigin="728,84" coordsize="7199,264" path="m3690,91l3684,86,3897,86,3695,91,3690,97,3690,91xe" filled="t" fillcolor="#000000" stroked="f">
              <v:path arrowok="t"/>
              <v:fill/>
            </v:shape>
            <v:shape style="position:absolute;left:728;top:84;width:7199;height:264" coordorigin="728,84" coordsize="7199,264" path="m3784,341l3778,341,3778,113,3784,108,3784,341xe" filled="t" fillcolor="#000000" stroked="f">
              <v:path arrowok="t"/>
              <v:fill/>
            </v:shape>
            <v:shape style="position:absolute;left:728;top:84;width:7199;height:264" coordorigin="728,84" coordsize="7199,264" path="m3803,119l3808,113,3892,113,3892,119,3803,119xe" filled="t" fillcolor="#000000" stroked="f">
              <v:path arrowok="t"/>
              <v:fill/>
            </v:shape>
            <v:shape style="position:absolute;left:728;top:84;width:7199;height:264" coordorigin="728,84" coordsize="7199,264" path="m3892,97l3897,86,3892,108,3886,108,3892,97xe" filled="t" fillcolor="#000000" stroked="f">
              <v:path arrowok="t"/>
              <v:fill/>
            </v:shape>
            <v:shape style="position:absolute;left:728;top:84;width:7199;height:264" coordorigin="728,84" coordsize="7199,264" path="m3886,97l3695,97,3886,91,3892,91,3886,97xe" filled="t" fillcolor="#000000" stroked="f">
              <v:path arrowok="t"/>
              <v:fill/>
            </v:shape>
            <v:shape style="position:absolute;left:728;top:84;width:7199;height:264" coordorigin="728,84" coordsize="7199,264" path="m3773,119l3684,119,3690,113,3773,113,3773,119xe" filled="t" fillcolor="#000000" stroked="f">
              <v:path arrowok="t"/>
              <v:fill/>
            </v:shape>
            <v:shape style="position:absolute;left:728;top:84;width:7199;height:264" coordorigin="728,84" coordsize="7199,264" path="m4131,266l4126,264,4126,243,4128,197,4132,190,4135,210,4137,188,4140,208,4140,216,4139,237,4135,216,4133,237,4129,216,4129,223,4129,256,4131,266xe" filled="t" fillcolor="#000000" stroked="f">
              <v:path arrowok="t"/>
              <v:fill/>
            </v:shape>
            <v:shape style="position:absolute;left:728;top:84;width:7199;height:264" coordorigin="728,84" coordsize="7199,264" path="m4133,237l4135,216,4134,256,4131,266,4129,256,4129,223,4129,216,4133,237xe" filled="t" fillcolor="#000000" stroked="f">
              <v:path arrowok="t"/>
              <v:fill/>
            </v:shape>
            <v:shape style="position:absolute;left:728;top:84;width:7199;height:264" coordorigin="728,84" coordsize="7199,264" path="m4126,243l4126,264,4119,267,4116,216,4114,236,4110,229,4110,203,4108,175,4108,175,4100,156,4088,140,4080,130,4076,134,4072,138,4063,131,4066,127,4069,122,4084,119,4098,133,4102,137,4113,154,4114,194,4110,216,4114,194,4116,214,4121,172,4121,262,4126,243xe" filled="t" fillcolor="#000000" stroked="f">
              <v:path arrowok="t"/>
              <v:fill/>
            </v:shape>
            <v:shape style="position:absolute;left:728;top:84;width:7199;height:264" coordorigin="728,84" coordsize="7199,264" path="m4098,252l4103,240,4104,254,4108,242,4110,229,4114,236,4119,267,4126,264,4131,266,4122,285,4117,283,4109,285,4109,256,4109,256,4104,269,4099,266,4098,252xe" filled="t" fillcolor="#000000" stroked="f">
              <v:path arrowok="t"/>
              <v:fill/>
            </v:shape>
            <v:shape style="position:absolute;left:728;top:84;width:7199;height:264" coordorigin="728,84" coordsize="7199,264" path="m4081,284l4089,275,4093,278,4098,281,4097,301,4109,285,4117,283,4122,285,4111,301,4106,299,4101,304,4094,304,4089,291,4085,287,4081,284xe" filled="t" fillcolor="#000000" stroked="f">
              <v:path arrowok="t"/>
              <v:fill/>
            </v:shape>
            <v:shape style="position:absolute;left:728;top:84;width:7199;height:264" coordorigin="728,84" coordsize="7199,264" path="m4064,301l4073,293,4077,297,4081,301,4094,304,4101,304,4105,308,4091,322,4087,318,4079,317,4071,310,4068,305,4064,301xe" filled="t" fillcolor="#000000" stroked="f">
              <v:path arrowok="t"/>
              <v:fill/>
            </v:shape>
            <v:shape style="position:absolute;left:728;top:84;width:7199;height:264" coordorigin="728,84" coordsize="7199,264" path="m4031,315l4043,312,4045,317,4059,316,4062,327,4079,317,4087,318,4091,322,4074,333,4070,329,4064,332,4057,329,4040,323,4032,320,4031,315xe" filled="t" fillcolor="#000000" stroked="f">
              <v:path arrowok="t"/>
              <v:fill/>
            </v:shape>
            <v:shape style="position:absolute;left:728;top:84;width:7199;height:264" coordorigin="728,84" coordsize="7199,264" path="m3908,273l3904,265,3904,243,3907,176,3909,190,3913,256,3912,270,3921,287,3933,303,3938,308,3953,321,3970,332,3978,335,3997,341,4018,343,4038,335,4057,329,4064,332,4045,339,4026,342,4018,348,3997,346,3978,341,3968,337,3950,326,3935,313,3929,307,3917,291,3909,263,3908,236,3907,209,3906,216,3909,263,3908,273xe" filled="t" fillcolor="#000000" stroked="f">
              <v:path arrowok="t"/>
              <v:fill/>
            </v:shape>
            <v:shape style="position:absolute;left:728;top:84;width:7199;height:264" coordorigin="728,84" coordsize="7199,264" path="m4032,320l4040,323,4038,335,4018,343,3997,341,3978,335,3970,332,3953,321,3938,308,3934,296,3927,257,3927,257,3922,238,3927,177,3927,176,3939,132,3946,141,3950,145,3955,148,3947,158,3942,155,3938,152,3931,163,3928,191,3925,203,3925,230,3928,243,3936,276,3937,300,3952,314,3969,325,3973,327,3991,334,4011,337,4018,337,4020,326,4032,320xe" filled="t" fillcolor="#000000" stroked="f">
              <v:path arrowok="t"/>
              <v:fill/>
            </v:shape>
            <v:shape style="position:absolute;left:728;top:84;width:7199;height:264" coordorigin="728,84" coordsize="7199,264" path="m3905,166l3913,148,3910,168,3915,170,3914,261,3923,279,3934,296,3938,308,3933,303,3921,287,3913,256,3909,190,3907,176,3905,166xe" filled="t" fillcolor="#000000" stroked="f">
              <v:path arrowok="t"/>
              <v:fill/>
            </v:shape>
            <v:shape style="position:absolute;left:728;top:84;width:7199;height:264" coordorigin="728,84" coordsize="7199,264" path="m3906,216l3907,209,3908,236,3909,263,3906,216xe" filled="t" fillcolor="#000000" stroked="f">
              <v:path arrowok="t"/>
              <v:fill/>
            </v:shape>
            <v:shape style="position:absolute;left:728;top:84;width:7199;height:264" coordorigin="728,84" coordsize="7199,264" path="m3962,139l3958,135,3965,123,3974,105,3990,93,4010,90,4018,90,4039,86,4058,91,4068,96,4086,107,4101,120,4107,126,4119,142,4128,160,4132,190,4128,197,4126,170,4124,164,4114,146,4103,130,4098,125,4083,111,4066,101,4058,97,4039,92,4018,95,3998,97,3979,103,3977,116,3968,127,3962,139xe" filled="t" fillcolor="#000000" stroked="f">
              <v:path arrowok="t"/>
              <v:fill/>
            </v:shape>
            <v:shape style="position:absolute;left:728;top:84;width:7199;height:264" coordorigin="728,84" coordsize="7199,264" path="m4121,262l4121,172,4123,177,4124,164,4126,170,4128,197,4126,243,4121,262xe" filled="t" fillcolor="#000000" stroked="f">
              <v:path arrowok="t"/>
              <v:fill/>
            </v:shape>
            <v:shape style="position:absolute;left:728;top:84;width:7199;height:264" coordorigin="728,84" coordsize="7199,264" path="m4121,172l4116,214,4114,194,4113,154,4114,146,4124,164,4123,177,4121,172xe" filled="t" fillcolor="#000000" stroked="f">
              <v:path arrowok="t"/>
              <v:fill/>
            </v:shape>
            <v:shape style="position:absolute;left:728;top:84;width:7199;height:264" coordorigin="728,84" coordsize="7199,264" path="m4103,130l4114,146,4113,154,4102,137,4098,133,4098,125,4103,130xe" filled="t" fillcolor="#000000" stroked="f">
              <v:path arrowok="t"/>
              <v:fill/>
            </v:shape>
            <v:shape style="position:absolute;left:728;top:84;width:7199;height:264" coordorigin="728,84" coordsize="7199,264" path="m3982,126l3980,121,3995,109,4016,107,4018,107,4018,95,4039,92,4058,97,4066,101,4083,111,4098,125,4098,133,4084,119,4068,108,4063,106,4045,99,4025,95,4038,109,4018,112,4004,112,3991,115,3982,126xe" filled="t" fillcolor="#000000" stroked="f">
              <v:path arrowok="t"/>
              <v:fill/>
            </v:shape>
            <v:shape style="position:absolute;left:728;top:84;width:7199;height:264" coordorigin="728,84" coordsize="7199,264" path="m3946,141l3939,132,3949,114,3966,103,3972,100,3988,88,4008,85,3990,93,3974,105,3957,115,3942,128,3946,141xe" filled="t" fillcolor="#000000" stroked="f">
              <v:path arrowok="t"/>
              <v:fill/>
            </v:shape>
            <v:shape style="position:absolute;left:728;top:84;width:7199;height:264" coordorigin="728,84" coordsize="7199,264" path="m3923,279l3915,170,3919,150,3930,134,3935,128,3945,110,3962,99,3949,114,3939,132,3927,147,3917,165,3923,279xe" filled="t" fillcolor="#000000" stroked="f">
              <v:path arrowok="t"/>
              <v:fill/>
            </v:shape>
            <v:shape style="position:absolute;left:728;top:84;width:7199;height:264" coordorigin="728,84" coordsize="7199,264" path="m3919,150l3915,170,3910,168,3913,148,3925,131,3930,134,3919,150xe" filled="t" fillcolor="#000000" stroked="f">
              <v:path arrowok="t"/>
              <v:fill/>
            </v:shape>
            <v:shape style="position:absolute;left:728;top:84;width:7199;height:264" coordorigin="728,84" coordsize="7199,264" path="m3902,196l3907,176,3904,243,3901,224,3901,216,3901,176,3905,166,3907,176,3902,196xe" filled="t" fillcolor="#000000" stroked="f">
              <v:path arrowok="t"/>
              <v:fill/>
            </v:shape>
            <v:shape style="position:absolute;left:728;top:84;width:7199;height:264" coordorigin="728,84" coordsize="7199,264" path="m4089,275l4094,264,4099,266,4104,269,4109,256,4109,256,4109,285,4098,281,4093,278,4089,275xe" filled="t" fillcolor="#000000" stroked="f">
              <v:path arrowok="t"/>
              <v:fill/>
            </v:shape>
            <v:shape style="position:absolute;left:728;top:84;width:7199;height:264" coordorigin="728,84" coordsize="7199,264" path="m4073,293l4081,284,4085,287,4089,291,4094,304,4081,301,4077,297,4073,293xe" filled="t" fillcolor="#000000" stroked="f">
              <v:path arrowok="t"/>
              <v:fill/>
            </v:shape>
            <v:shape style="position:absolute;left:728;top:84;width:7199;height:264" coordorigin="728,84" coordsize="7199,264" path="m4054,306l4064,301,4068,305,4071,310,4079,317,4062,327,4059,316,4056,311,4054,306xe" filled="t" fillcolor="#000000" stroked="f">
              <v:path arrowok="t"/>
              <v:fill/>
            </v:shape>
            <v:shape style="position:absolute;left:728;top:84;width:7199;height:264" coordorigin="728,84" coordsize="7199,264" path="m3963,294l3972,302,3980,312,3979,317,3997,324,4018,326,4020,326,4018,337,4011,337,3991,334,3978,317,3969,306,3963,294xe" filled="t" fillcolor="#000000" stroked="f">
              <v:path arrowok="t"/>
              <v:fill/>
            </v:shape>
            <v:shape style="position:absolute;left:728;top:84;width:7199;height:264" coordorigin="728,84" coordsize="7199,264" path="m3948,276l3955,285,3959,298,3966,311,3978,317,3991,334,3973,327,3969,325,3956,302,3951,289,3948,276xe" filled="t" fillcolor="#000000" stroked="f">
              <v:path arrowok="t"/>
              <v:fill/>
            </v:shape>
            <v:shape style="position:absolute;left:728;top:84;width:7199;height:264" coordorigin="728,84" coordsize="7199,264" path="m3942,265l3948,276,3951,289,3956,302,3969,325,3952,314,3947,292,3943,279,3942,265xe" filled="t" fillcolor="#000000" stroked="f">
              <v:path arrowok="t"/>
              <v:fill/>
            </v:shape>
            <v:shape style="position:absolute;left:728;top:84;width:7199;height:264" coordorigin="728,84" coordsize="7199,264" path="m3931,229l3933,241,3937,268,3947,292,3952,314,3937,300,3936,276,3932,255,3931,229xe" filled="t" fillcolor="#000000" stroked="f">
              <v:path arrowok="t"/>
              <v:fill/>
            </v:shape>
            <v:shape style="position:absolute;left:728;top:84;width:7199;height:264" coordorigin="728,84" coordsize="7199,264" path="m3927,257l3934,296,3923,279,3920,218,3920,216,3920,218,3923,279,3917,165,3922,196,3922,238,3927,257,3927,257xe" filled="t" fillcolor="#000000" stroked="f">
              <v:path arrowok="t"/>
              <v:fill/>
            </v:shape>
            <v:shape style="position:absolute;left:728;top:84;width:7199;height:264" coordorigin="728,84" coordsize="7199,264" path="m4063,131l4055,121,4057,116,4063,106,4068,108,4084,119,4069,122,4058,116,4066,127,4063,131xe" filled="t" fillcolor="#000000" stroked="f">
              <v:path arrowok="t"/>
              <v:fill/>
            </v:shape>
            <v:shape style="position:absolute;left:728;top:84;width:7199;height:264" coordorigin="728,84" coordsize="7199,264" path="m4042,120l4031,112,4038,109,4045,99,4063,106,4057,116,4044,115,4042,120xe" filled="t" fillcolor="#000000" stroked="f">
              <v:path arrowok="t"/>
              <v:fill/>
            </v:shape>
            <v:shape style="position:absolute;left:728;top:84;width:7199;height:264" coordorigin="728,84" coordsize="7199,264" path="m3977,116l3979,103,3998,97,4018,95,4018,107,4016,107,3995,109,3977,116xe" filled="t" fillcolor="#000000" stroked="f">
              <v:path arrowok="t"/>
              <v:fill/>
            </v:shape>
            <v:shape style="position:absolute;left:728;top:84;width:7199;height:264" coordorigin="728,84" coordsize="7199,264" path="m3955,148l3950,145,3955,131,3957,115,3974,105,3965,123,3958,135,3955,148xe" filled="t" fillcolor="#000000" stroked="f">
              <v:path arrowok="t"/>
              <v:fill/>
            </v:shape>
            <v:shape style="position:absolute;left:728;top:84;width:7199;height:264" coordorigin="728,84" coordsize="7199,264" path="m3946,141l3942,128,3957,115,3955,131,3950,145,3946,141xe" filled="t" fillcolor="#000000" stroked="f">
              <v:path arrowok="t"/>
              <v:fill/>
            </v:shape>
            <v:shape style="position:absolute;left:728;top:84;width:7199;height:264" coordorigin="728,84" coordsize="7199,264" path="m3927,177l3922,238,3922,196,3927,147,3939,132,3927,176,3927,177xe" filled="t" fillcolor="#000000" stroked="f">
              <v:path arrowok="t"/>
              <v:fill/>
            </v:shape>
            <v:shape style="position:absolute;left:728;top:84;width:7199;height:264" coordorigin="728,84" coordsize="7199,264" path="m4110,229l4108,242,4108,189,4103,177,4099,164,4094,167,4088,156,4092,153,4100,156,4108,175,4110,203,4110,229xe" filled="t" fillcolor="#000000" stroked="f">
              <v:path arrowok="t"/>
              <v:fill/>
            </v:shape>
            <v:shape style="position:absolute;left:728;top:84;width:7199;height:264" coordorigin="728,84" coordsize="7199,264" path="m4105,228l4105,216,4108,189,4108,242,4104,254,4103,240,4105,228xe" filled="t" fillcolor="#000000" stroked="f">
              <v:path arrowok="t"/>
              <v:fill/>
            </v:shape>
            <v:shape style="position:absolute;left:728;top:84;width:7199;height:264" coordorigin="728,84" coordsize="7199,264" path="m4045,317l4043,312,4054,306,4056,311,4059,316,4045,317xe" filled="t" fillcolor="#000000" stroked="f">
              <v:path arrowok="t"/>
              <v:fill/>
            </v:shape>
            <v:shape style="position:absolute;left:728;top:84;width:7199;height:264" coordorigin="728,84" coordsize="7199,264" path="m3972,302l3983,307,3991,318,4004,320,4018,320,4031,315,4032,320,4018,326,3997,324,3980,312,3972,302xe" filled="t" fillcolor="#000000" stroked="f">
              <v:path arrowok="t"/>
              <v:fill/>
            </v:shape>
            <v:shape style="position:absolute;left:728;top:84;width:7199;height:264" coordorigin="728,84" coordsize="7199,264" path="m3991,318l3993,312,4005,315,4031,315,4018,320,4004,320,3991,318xe" filled="t" fillcolor="#000000" stroked="f">
              <v:path arrowok="t"/>
              <v:fill/>
            </v:shape>
            <v:shape style="position:absolute;left:728;top:84;width:7199;height:264" coordorigin="728,84" coordsize="7199,264" path="m3955,285l3963,294,3969,306,3978,317,3966,311,3959,298,3955,285xe" filled="t" fillcolor="#000000" stroked="f">
              <v:path arrowok="t"/>
              <v:fill/>
            </v:shape>
            <v:shape style="position:absolute;left:728;top:84;width:7199;height:264" coordorigin="728,84" coordsize="7199,264" path="m3943,279l3947,292,3937,268,3937,253,3942,265,3943,279xe" filled="t" fillcolor="#000000" stroked="f">
              <v:path arrowok="t"/>
              <v:fill/>
            </v:shape>
            <v:shape style="position:absolute;left:728;top:84;width:7199;height:264" coordorigin="728,84" coordsize="7199,264" path="m3931,216l3931,229,3928,243,3928,191,3931,163,3932,178,3931,204,3931,216xe" filled="t" fillcolor="#000000" stroked="f">
              <v:path arrowok="t"/>
              <v:fill/>
            </v:shape>
            <v:shape style="position:absolute;left:728;top:84;width:7199;height:264" coordorigin="728,84" coordsize="7199,264" path="m3928,243l3931,229,3932,255,3936,276,3928,243xe" filled="t" fillcolor="#000000" stroked="f">
              <v:path arrowok="t"/>
              <v:fill/>
            </v:shape>
            <v:shape style="position:absolute;left:728;top:84;width:7199;height:264" coordorigin="728,84" coordsize="7199,264" path="m4098,179l4099,164,4103,177,4108,189,4105,216,4105,203,4102,191,4098,179xe" filled="t" fillcolor="#000000" stroked="f">
              <v:path arrowok="t"/>
              <v:fill/>
            </v:shape>
            <v:shape style="position:absolute;left:728;top:84;width:7199;height:264" coordorigin="728,84" coordsize="7199,264" path="m4084,144l4092,153,4088,156,4080,147,4076,134,4080,130,4088,140,4092,153,4084,144xe" filled="t" fillcolor="#000000" stroked="f">
              <v:path arrowok="t"/>
              <v:fill/>
            </v:shape>
            <v:shape style="position:absolute;left:728;top:84;width:7199;height:264" coordorigin="728,84" coordsize="7199,264" path="m4053,126l4042,120,4044,115,4055,121,4063,131,4053,126xe" filled="t" fillcolor="#000000" stroked="f">
              <v:path arrowok="t"/>
              <v:fill/>
            </v:shape>
            <v:shape style="position:absolute;left:728;top:84;width:7199;height:264" coordorigin="728,84" coordsize="7199,264" path="m3982,126l3991,115,4004,112,4031,112,4042,120,4031,118,4005,118,3993,120,3982,126xe" filled="t" fillcolor="#000000" stroked="f">
              <v:path arrowok="t"/>
              <v:fill/>
            </v:shape>
            <v:shape style="position:absolute;left:728;top:84;width:7199;height:264" coordorigin="728,84" coordsize="7199,264" path="m3980,121l3982,126,3971,132,3968,127,3977,116,3995,109,3980,121xe" filled="t" fillcolor="#000000" stroked="f">
              <v:path arrowok="t"/>
              <v:fill/>
            </v:shape>
            <v:shape style="position:absolute;left:728;top:84;width:7199;height:264" coordorigin="728,84" coordsize="7199,264" path="m3931,204l3932,178,3936,166,3942,155,3947,158,3941,168,3937,180,3933,192,3931,204xe" filled="t" fillcolor="#000000" stroked="f">
              <v:path arrowok="t"/>
              <v:fill/>
            </v:shape>
            <v:shape style="position:absolute;left:728;top:84;width:7199;height:264" coordorigin="728,84" coordsize="7199,264" path="m3925,230l3925,203,3928,191,3928,243,3925,230,3925,216,3925,230xe" filled="t" fillcolor="#000000" stroked="f">
              <v:path arrowok="t"/>
              <v:fill/>
            </v:shape>
            <v:shape style="position:absolute;left:728;top:84;width:7199;height:264" coordorigin="728,84" coordsize="7199,264" path="m4105,308l4101,304,4106,299,4111,301,4105,308xe" filled="t" fillcolor="#000000" stroked="f">
              <v:path arrowok="t"/>
              <v:fill/>
            </v:shape>
            <v:shape style="position:absolute;left:728;top:84;width:7199;height:264" coordorigin="728,84" coordsize="7199,264" path="m4018,348l4026,342,4045,339,4064,332,4070,329,4074,333,4067,337,4048,344,4028,348,4018,348xe" filled="t" fillcolor="#000000" stroked="f">
              <v:path arrowok="t"/>
              <v:fill/>
            </v:shape>
            <v:shape style="position:absolute;left:728;top:84;width:7199;height:264" coordorigin="728,84" coordsize="7199,264" path="m3901,176l3901,216,3901,224,3904,243,3904,265,3899,245,3901,176xe" filled="t" fillcolor="#000000" stroked="f">
              <v:path arrowok="t"/>
              <v:fill/>
            </v:shape>
            <v:shape style="position:absolute;left:728;top:84;width:7199;height:264" coordorigin="728,84" coordsize="7199,264" path="m4132,190l4128,160,4131,168,4137,188,4135,210,4132,190xe" filled="t" fillcolor="#000000" stroked="f">
              <v:path arrowok="t"/>
              <v:fill/>
            </v:shape>
            <v:shape style="position:absolute;left:728;top:84;width:7199;height:264" coordorigin="728,84" coordsize="7199,264" path="m3990,93l4008,85,4018,84,4039,86,4018,90,4010,90,3990,93xe" filled="t" fillcolor="#000000" stroked="f">
              <v:path arrowok="t"/>
              <v:fill/>
            </v:shape>
            <v:shape style="position:absolute;left:728;top:84;width:7199;height:264" coordorigin="728,84" coordsize="7199,264" path="m3949,114l3962,99,3969,95,3988,88,3972,100,3966,103,3949,114xe" filled="t" fillcolor="#000000" stroked="f">
              <v:path arrowok="t"/>
              <v:fill/>
            </v:shape>
            <v:shape style="position:absolute;left:728;top:84;width:7199;height:264" coordorigin="728,84" coordsize="7199,264" path="m3931,124l3945,110,3935,128,3930,134,3925,131,3931,124xe" filled="t" fillcolor="#000000" stroked="f">
              <v:path arrowok="t"/>
              <v:fill/>
            </v:shape>
            <v:shape style="position:absolute;left:728;top:84;width:7199;height:264" coordorigin="728,84" coordsize="7199,264" path="m3897,196l3901,176,3899,245,3896,226,3895,216,3897,196xe" filled="t" fillcolor="#000000" stroked="f">
              <v:path arrowok="t"/>
              <v:fill/>
            </v:shape>
            <v:shape style="position:absolute;left:728;top:84;width:7199;height:264" coordorigin="728,84" coordsize="7199,264" path="m3938,152l3942,155,3936,166,3932,178,3931,163,3938,152xe" filled="t" fillcolor="#000000" stroked="f">
              <v:path arrowok="t"/>
              <v:fill/>
            </v:shape>
            <v:shape style="position:absolute;left:728;top:84;width:7199;height:264" coordorigin="728,84" coordsize="7199,264" path="m4435,164l4429,154,4425,142,4421,129,4410,121,4405,106,4396,97,4377,93,4355,91,4276,91,4271,97,4271,335,4276,97,4355,97,4367,97,4387,100,4405,106,4410,121,4417,133,4421,146,4414,137,4407,126,4398,116,4395,115,4376,109,4355,108,4290,108,4276,335,4271,341,4271,91,4355,86,4377,87,4396,91,4407,101,4408,108,4426,118,4429,138,4433,151,4435,164xe" filled="t" fillcolor="#000000" stroked="f">
              <v:path arrowok="t"/>
              <v:fill/>
            </v:shape>
            <v:shape style="position:absolute;left:728;top:84;width:7199;height:264" coordorigin="728,84" coordsize="7199,264" path="m4276,97l4271,335,4271,97,4276,91,4355,91,4355,97,4276,97xe" filled="t" fillcolor="#000000" stroked="f">
              <v:path arrowok="t"/>
              <v:fill/>
            </v:shape>
            <v:shape style="position:absolute;left:728;top:84;width:7199;height:264" coordorigin="728,84" coordsize="7199,264" path="m4422,286l4426,289,4421,303,4421,317,4405,332,4386,338,4366,340,4355,346,4271,341,4276,335,4276,341,4355,341,4376,334,4395,329,4402,327,4411,310,4418,299,4422,286xe" filled="t" fillcolor="#000000" stroked="f">
              <v:path arrowok="t"/>
              <v:fill/>
            </v:shape>
            <v:shape style="position:absolute;left:728;top:84;width:7199;height:264" coordorigin="728,84" coordsize="7199,264" path="m4445,201l4444,175,4444,160,4449,173,4454,192,4455,212,4462,169,4461,265,4466,247,4469,227,4468,195,4467,167,4465,162,4456,144,4445,128,4441,124,4425,111,4407,101,4396,91,4410,96,4428,106,4443,119,4449,124,4460,140,4470,158,4472,187,4469,216,4470,256,4466,267,4460,269,4456,216,4454,236,4450,216,4449,195,4444,176,4445,201xe" filled="t" fillcolor="#000000" stroked="f">
              <v:path arrowok="t"/>
              <v:fill/>
            </v:shape>
            <v:shape style="position:absolute;left:728;top:84;width:7199;height:264" coordorigin="728,84" coordsize="7199,264" path="m4439,255l4443,243,4444,257,4448,238,4450,217,4454,236,4460,269,4466,267,4471,269,4463,288,4458,286,4450,287,4450,256,4449,258,4445,272,4440,269,4439,255xe" filled="t" fillcolor="#000000" stroked="f">
              <v:path arrowok="t"/>
              <v:fill/>
            </v:shape>
            <v:shape style="position:absolute;left:728;top:84;width:7199;height:264" coordorigin="728,84" coordsize="7199,264" path="m4422,286l4429,277,4434,280,4438,283,4438,303,4450,287,4458,286,4463,288,4452,304,4446,302,4442,307,4436,305,4430,293,4426,289,4422,286xe" filled="t" fillcolor="#000000" stroked="f">
              <v:path arrowok="t"/>
              <v:fill/>
            </v:shape>
            <v:shape style="position:absolute;left:728;top:84;width:7199;height:264" coordorigin="728,84" coordsize="7199,264" path="m4427,320l4436,305,4442,307,4431,323,4414,334,4410,330,4421,317,4436,305,4427,320xe" filled="t" fillcolor="#000000" stroked="f">
              <v:path arrowok="t"/>
              <v:fill/>
            </v:shape>
            <v:shape style="position:absolute;left:728;top:84;width:7199;height:264" coordorigin="728,84" coordsize="7199,264" path="m4405,332l4421,317,4410,330,4407,337,4388,343,4386,338,4405,332xe" filled="t" fillcolor="#000000" stroked="f">
              <v:path arrowok="t"/>
              <v:fill/>
            </v:shape>
            <v:shape style="position:absolute;left:728;top:84;width:7199;height:264" coordorigin="728,84" coordsize="7199,264" path="m4355,335l4376,334,4355,341,4276,341,4276,335,4290,324,4360,324,4376,334,4355,335xe" filled="t" fillcolor="#000000" stroked="f">
              <v:path arrowok="t"/>
              <v:fill/>
            </v:shape>
            <v:shape style="position:absolute;left:728;top:84;width:7199;height:264" coordorigin="728,84" coordsize="7199,264" path="m4470,158l4472,166,4474,207,4475,216,4477,185,4480,205,4480,216,4479,237,4475,256,4473,237,4472,187,4470,158xe" filled="t" fillcolor="#000000" stroked="f">
              <v:path arrowok="t"/>
              <v:fill/>
            </v:shape>
            <v:shape style="position:absolute;left:728;top:84;width:7199;height:264" coordorigin="728,84" coordsize="7199,264" path="m4470,256l4469,216,4472,187,4473,237,4471,269,4466,267,4470,256xe" filled="t" fillcolor="#000000" stroked="f">
              <v:path arrowok="t"/>
              <v:fill/>
            </v:shape>
            <v:shape style="position:absolute;left:728;top:84;width:7199;height:264" coordorigin="728,84" coordsize="7199,264" path="m4461,265l4462,169,4464,176,4465,162,4467,167,4468,195,4466,247,4461,265xe" filled="t" fillcolor="#000000" stroked="f">
              <v:path arrowok="t"/>
              <v:fill/>
            </v:shape>
            <v:shape style="position:absolute;left:728;top:84;width:7199;height:264" coordorigin="728,84" coordsize="7199,264" path="m4429,138l4426,118,4441,124,4445,128,4456,144,4465,162,4464,176,4462,169,4454,150,4443,134,4440,132,4429,138xe" filled="t" fillcolor="#000000" stroked="f">
              <v:path arrowok="t"/>
              <v:fill/>
            </v:shape>
            <v:shape style="position:absolute;left:728;top:84;width:7199;height:264" coordorigin="728,84" coordsize="7199,264" path="m4425,111l4441,124,4426,118,4408,108,4407,101,4425,111xe" filled="t" fillcolor="#000000" stroked="f">
              <v:path arrowok="t"/>
              <v:fill/>
            </v:shape>
            <v:shape style="position:absolute;left:728;top:84;width:7199;height:264" coordorigin="728,84" coordsize="7199,264" path="m4387,100l4367,97,4377,93,4396,97,4405,106,4387,100xe" filled="t" fillcolor="#000000" stroked="f">
              <v:path arrowok="t"/>
              <v:fill/>
            </v:shape>
            <v:shape style="position:absolute;left:728;top:84;width:7199;height:264" coordorigin="728,84" coordsize="7199,264" path="m4355,97l4355,91,4377,93,4367,97,4355,97xe" filled="t" fillcolor="#000000" stroked="f">
              <v:path arrowok="t"/>
              <v:fill/>
            </v:shape>
            <v:shape style="position:absolute;left:728;top:84;width:7199;height:264" coordorigin="728,84" coordsize="7199,264" path="m4446,310l4431,323,4442,307,4446,302,4452,304,4446,310xe" filled="t" fillcolor="#000000" stroked="f">
              <v:path arrowok="t"/>
              <v:fill/>
            </v:shape>
            <v:shape style="position:absolute;left:728;top:84;width:7199;height:264" coordorigin="728,84" coordsize="7199,264" path="m4368,346l4355,346,4366,340,4386,338,4388,343,4368,346xe" filled="t" fillcolor="#000000" stroked="f">
              <v:path arrowok="t"/>
              <v:fill/>
            </v:shape>
            <v:shape style="position:absolute;left:728;top:84;width:7199;height:264" coordorigin="728,84" coordsize="7199,264" path="m4271,91l4271,341,4265,346,4265,86,4355,86,4271,91xe" filled="t" fillcolor="#000000" stroked="f">
              <v:path arrowok="t"/>
              <v:fill/>
            </v:shape>
            <v:shape style="position:absolute;left:728;top:84;width:7199;height:264" coordorigin="728,84" coordsize="7199,264" path="m4474,207l4472,166,4477,185,4475,216,4474,207xe" filled="t" fillcolor="#000000" stroked="f">
              <v:path arrowok="t"/>
              <v:fill/>
            </v:shape>
            <v:shape style="position:absolute;left:728;top:84;width:7199;height:264" coordorigin="728,84" coordsize="7199,264" path="m4290,108l4355,108,4301,113,4301,319,4355,319,4370,314,4383,311,4376,317,4355,324,4295,319,4295,113,4290,108xe" filled="t" fillcolor="#000000" stroked="f">
              <v:path arrowok="t"/>
              <v:fill/>
            </v:shape>
            <v:shape style="position:absolute;left:728;top:84;width:7199;height:264" coordorigin="728,84" coordsize="7199,264" path="m4444,257l4445,230,4449,195,4450,216,4454,236,4450,217,4448,238,4444,257xe" filled="t" fillcolor="#000000" stroked="f">
              <v:path arrowok="t"/>
              <v:fill/>
            </v:shape>
            <v:shape style="position:absolute;left:728;top:84;width:7199;height:264" coordorigin="728,84" coordsize="7199,264" path="m4440,269l4445,272,4438,283,4434,280,4435,267,4439,255,4440,269xe" filled="t" fillcolor="#000000" stroked="f">
              <v:path arrowok="t"/>
              <v:fill/>
            </v:shape>
            <v:shape style="position:absolute;left:728;top:84;width:7199;height:264" coordorigin="728,84" coordsize="7199,264" path="m4422,286l4418,299,4408,306,4396,311,4398,316,4395,329,4376,334,4380,322,4395,312,4405,301,4414,294,4422,286xe" filled="t" fillcolor="#000000" stroked="f">
              <v:path arrowok="t"/>
              <v:fill/>
            </v:shape>
            <v:shape style="position:absolute;left:728;top:84;width:7199;height:264" coordorigin="728,84" coordsize="7199,264" path="m4395,312l4380,322,4376,317,4383,311,4394,306,4405,301,4395,312xe" filled="t" fillcolor="#000000" stroked="f">
              <v:path arrowok="t"/>
              <v:fill/>
            </v:shape>
            <v:shape style="position:absolute;left:728;top:84;width:7199;height:264" coordorigin="728,84" coordsize="7199,264" path="m4355,314l4370,314,4355,319,4301,319,4301,314,4355,314xe" filled="t" fillcolor="#000000" stroked="f">
              <v:path arrowok="t"/>
              <v:fill/>
            </v:shape>
            <v:shape style="position:absolute;left:728;top:84;width:7199;height:264" coordorigin="728,84" coordsize="7199,264" path="m4449,195l4445,230,4445,201,4444,176,4449,195xe" filled="t" fillcolor="#000000" stroked="f">
              <v:path arrowok="t"/>
              <v:fill/>
            </v:shape>
            <v:shape style="position:absolute;left:728;top:84;width:7199;height:264" coordorigin="728,84" coordsize="7199,264" path="m4429,138l4440,132,4444,160,4444,175,4445,201,4443,188,4439,162,4438,148,4429,138xe" filled="t" fillcolor="#000000" stroked="f">
              <v:path arrowok="t"/>
              <v:fill/>
            </v:shape>
            <v:shape style="position:absolute;left:728;top:84;width:7199;height:264" coordorigin="728,84" coordsize="7199,264" path="m4439,162l4443,188,4439,176,4435,164,4433,151,4438,148,4439,162xe" filled="t" fillcolor="#000000" stroked="f">
              <v:path arrowok="t"/>
              <v:fill/>
            </v:shape>
            <v:shape style="position:absolute;left:728;top:84;width:7199;height:264" coordorigin="728,84" coordsize="7199,264" path="m4410,121l4421,129,4425,142,4429,154,4421,146,4417,133,4410,121xe" filled="t" fillcolor="#000000" stroked="f">
              <v:path arrowok="t"/>
              <v:fill/>
            </v:shape>
            <v:shape style="position:absolute;left:728;top:84;width:7199;height:264" coordorigin="728,84" coordsize="7199,264" path="m4395,115l4398,116,4407,126,4414,137,4404,131,4396,121,4395,115xe" filled="t" fillcolor="#000000" stroked="f">
              <v:path arrowok="t"/>
              <v:fill/>
            </v:shape>
            <v:shape style="position:absolute;left:728;top:84;width:7199;height:264" coordorigin="728,84" coordsize="7199,264" path="m4404,131l4393,126,4382,121,4370,119,4301,119,4301,113,4356,113,4377,115,4396,121,4404,131xe" filled="t" fillcolor="#000000" stroked="f">
              <v:path arrowok="t"/>
              <v:fill/>
            </v:shape>
            <v:shape style="position:absolute;left:728;top:84;width:7199;height:264" coordorigin="728,84" coordsize="7199,264" path="m4421,303l4426,289,4430,293,4436,305,4421,317,4421,303xe" filled="t" fillcolor="#000000" stroked="f">
              <v:path arrowok="t"/>
              <v:fill/>
            </v:shape>
            <v:shape style="position:absolute;left:728;top:84;width:7199;height:264" coordorigin="728,84" coordsize="7199,264" path="m4411,310l4402,327,4398,316,4408,306,4418,299,4411,310xe" filled="t" fillcolor="#000000" stroked="f">
              <v:path arrowok="t"/>
              <v:fill/>
            </v:shape>
            <v:shape style="position:absolute;left:728;top:84;width:7199;height:264" coordorigin="728,84" coordsize="7199,264" path="m4360,324l4355,324,4376,317,4380,322,4376,334,4360,324xe" filled="t" fillcolor="#000000" stroked="f">
              <v:path arrowok="t"/>
              <v:fill/>
            </v:shape>
            <v:shape style="position:absolute;left:728;top:84;width:7199;height:264" coordorigin="728,84" coordsize="7199,264" path="m4276,335l4290,108,4295,113,4295,319,4290,324,4276,335xe" filled="t" fillcolor="#000000" stroked="f">
              <v:path arrowok="t"/>
              <v:fill/>
            </v:shape>
            <v:shape style="position:absolute;left:728;top:84;width:7199;height:264" coordorigin="728,84" coordsize="7199,264" path="m4377,115l4356,113,4376,109,4395,115,4396,121,4377,115xe" filled="t" fillcolor="#000000" stroked="f">
              <v:path arrowok="t"/>
              <v:fill/>
            </v:shape>
            <v:shape style="position:absolute;left:728;top:84;width:7199;height:264" coordorigin="728,84" coordsize="7199,264" path="m4355,113l4301,113,4355,108,4376,109,4356,113,4355,113xe" filled="t" fillcolor="#000000" stroked="f">
              <v:path arrowok="t"/>
              <v:fill/>
            </v:shape>
            <v:shape style="position:absolute;left:728;top:84;width:7199;height:264" coordorigin="728,84" coordsize="7199,264" path="m4450,287l4438,303,4438,283,4445,272,4449,258,4450,256,4450,287xe" filled="t" fillcolor="#000000" stroked="f">
              <v:path arrowok="t"/>
              <v:fill/>
            </v:shape>
            <v:shape style="position:absolute;left:728;top:84;width:7199;height:264" coordorigin="728,84" coordsize="7199,264" path="m4454,150l4462,169,4455,212,4454,192,4449,173,4444,160,4443,134,4454,150xe" filled="t" fillcolor="#000000" stroked="f">
              <v:path arrowok="t"/>
              <v:fill/>
            </v:shape>
            <v:shape style="position:absolute;left:728;top:84;width:7199;height:264" coordorigin="728,84" coordsize="7199,264" path="m4695,319l4695,346,4689,341,4522,341,4522,97,4527,91,4691,86,4686,97,4680,108,4546,113,4546,203,4552,203,4674,198,4668,209,4663,218,4546,224,4546,319,4552,319,4695,314,4689,324,4684,335,4527,335,4527,97,4680,91,4686,91,4680,97,4541,108,4541,324,4684,324,4689,319,4684,319,4684,324,4541,324,4541,218,4663,209,4668,203,4663,203,4663,209,4541,209,4541,108,4680,97,4686,91,4680,91,4527,97,4522,335,4689,335,4695,314,4695,319xe" filled="t" fillcolor="#000000" stroked="f">
              <v:path arrowok="t"/>
              <v:fill/>
            </v:shape>
            <v:shape style="position:absolute;left:728;top:84;width:7199;height:264" coordorigin="728,84" coordsize="7199,264" path="m4522,91l4527,91,4522,97,4522,341,4516,346,4516,86,4691,86,4527,91,4522,91xe" filled="t" fillcolor="#000000" stroked="f">
              <v:path arrowok="t"/>
              <v:fill/>
            </v:shape>
            <v:shape style="position:absolute;left:728;top:84;width:7199;height:264" coordorigin="728,84" coordsize="7199,264" path="m4552,119l4552,198,4546,203,4546,113,4680,108,4686,108,4691,86,4691,119,4686,113,4552,113,4546,119,4546,198,4552,119xe" filled="t" fillcolor="#000000" stroked="f">
              <v:path arrowok="t"/>
              <v:fill/>
            </v:shape>
            <v:shape style="position:absolute;left:728;top:84;width:7199;height:264" coordorigin="728,84" coordsize="7199,264" path="m4552,119l4546,198,4546,119,4552,113,4680,113,4691,119,4552,119xe" filled="t" fillcolor="#000000" stroked="f">
              <v:path arrowok="t"/>
              <v:fill/>
            </v:shape>
            <v:shape style="position:absolute;left:728;top:84;width:7199;height:264" coordorigin="728,84" coordsize="7199,264" path="m4552,198l4674,198,4552,203,4546,203,4552,198xe" filled="t" fillcolor="#000000" stroked="f">
              <v:path arrowok="t"/>
              <v:fill/>
            </v:shape>
            <v:shape style="position:absolute;left:728;top:84;width:7199;height:264" coordorigin="728,84" coordsize="7199,264" path="m4695,314l4552,319,4546,319,4546,229,4552,224,4663,218,4668,209,4674,198,4668,218,4663,224,4552,229,4546,314,4695,314xe" filled="t" fillcolor="#000000" stroked="f">
              <v:path arrowok="t"/>
              <v:fill/>
            </v:shape>
            <v:shape style="position:absolute;left:728;top:84;width:7199;height:264" coordorigin="728,84" coordsize="7199,264" path="m4546,224l4663,218,4552,224,4546,229,4546,319,4546,224xe" filled="t" fillcolor="#000000" stroked="f">
              <v:path arrowok="t"/>
              <v:fill/>
            </v:shape>
            <v:shape style="position:absolute;left:728;top:84;width:7199;height:264" coordorigin="728,84" coordsize="7199,264" path="m4541,209l4663,209,4541,218,4541,324,4541,108,4541,209xe" filled="t" fillcolor="#000000" stroked="f">
              <v:path arrowok="t"/>
              <v:fill/>
            </v:shape>
            <v:shape style="position:absolute;left:728;top:84;width:7199;height:264" coordorigin="728,84" coordsize="7199,264" path="m4695,346l4516,346,4522,341,4689,341,4695,346xe" filled="t" fillcolor="#000000" stroked="f">
              <v:path arrowok="t"/>
              <v:fill/>
            </v:shape>
            <v:shape style="position:absolute;left:728;top:84;width:7199;height:264" coordorigin="728,84" coordsize="7199,264" path="m4689,324l4695,314,4689,335,4684,335,4689,324xe" filled="t" fillcolor="#000000" stroked="f">
              <v:path arrowok="t"/>
              <v:fill/>
            </v:shape>
            <v:shape style="position:absolute;left:728;top:84;width:7199;height:264" coordorigin="728,84" coordsize="7199,264" path="m4668,224l4674,198,4674,229,4663,224,4668,218,4674,198,4668,224xe" filled="t" fillcolor="#000000" stroked="f">
              <v:path arrowok="t"/>
              <v:fill/>
            </v:shape>
            <v:shape style="position:absolute;left:728;top:84;width:7199;height:264" coordorigin="728,84" coordsize="7199,264" path="m4686,97l4691,86,4686,108,4680,108,4686,97xe" filled="t" fillcolor="#000000" stroked="f">
              <v:path arrowok="t"/>
              <v:fill/>
            </v:shape>
            <v:shape style="position:absolute;left:728;top:84;width:7199;height:264" coordorigin="728,84" coordsize="7199,264" path="m4820,86l4928,86,4831,91,4831,341,4844,341,4850,335,4850,249,4844,243,4844,108,4928,97,4938,97,4947,99,4955,103,4964,107,4967,126,4967,135,4966,144,4963,138,4963,130,4962,120,4956,116,4949,113,4942,109,4935,108,4927,108,4850,113,4850,232,4930,243,4855,249,4855,254,4850,341,4855,346,4825,341,4825,91,4820,86xe" filled="t" fillcolor="#000000" stroked="f">
              <v:path arrowok="t"/>
              <v:fill/>
            </v:shape>
            <v:shape style="position:absolute;left:728;top:84;width:7199;height:264" coordorigin="728,84" coordsize="7199,264" path="m4844,335l4850,335,4844,341,4831,341,4831,335,4844,108,4844,243,4850,249,4850,335,4844,335xe" filled="t" fillcolor="#000000" stroked="f">
              <v:path arrowok="t"/>
              <v:fill/>
            </v:shape>
            <v:shape style="position:absolute;left:728;top:84;width:7199;height:264" coordorigin="728,84" coordsize="7199,264" path="m4825,341l4855,346,4820,346,4825,91,4825,341xe" filled="t" fillcolor="#000000" stroked="f">
              <v:path arrowok="t"/>
              <v:fill/>
            </v:shape>
            <v:shape style="position:absolute;left:728;top:84;width:7199;height:264" coordorigin="728,84" coordsize="7199,264" path="m5002,139l5006,149,5002,170,5006,149,5008,159,5008,181,5006,191,5002,180,5002,160,5002,139xe" filled="t" fillcolor="#000000" stroked="f">
              <v:path arrowok="t"/>
              <v:fill/>
            </v:shape>
            <v:shape style="position:absolute;left:728;top:84;width:7199;height:264" coordorigin="728,84" coordsize="7199,264" path="m4938,97l4939,91,4949,94,4958,98,4967,103,4975,109,4981,116,4988,124,4993,132,4995,152,4995,189,4997,199,5001,190,5002,180,5006,191,5002,201,4998,211,4994,209,4992,198,4992,143,4988,135,4983,127,4977,120,4971,113,4964,107,4955,103,4947,99,4938,97xe" filled="t" fillcolor="#000000" stroked="f">
              <v:path arrowok="t"/>
              <v:fill/>
            </v:shape>
            <v:shape style="position:absolute;left:728;top:84;width:7199;height:264" coordorigin="728,84" coordsize="7199,264" path="m4855,254l4930,249,4941,249,4951,247,4960,242,4968,238,4976,232,4982,225,4989,217,4994,209,4998,211,4993,220,4986,228,4980,236,4972,242,4962,247,4953,252,4942,254,4855,254xe" filled="t" fillcolor="#000000" stroked="f">
              <v:path arrowok="t"/>
              <v:fill/>
            </v:shape>
            <v:shape style="position:absolute;left:728;top:84;width:7199;height:264" coordorigin="728,84" coordsize="7199,264" path="m4855,254l4855,249,4930,243,4937,232,4943,225,4947,217,4952,215,4949,222,4945,231,4940,243,4930,249,4855,254xe" filled="t" fillcolor="#000000" stroked="f">
              <v:path arrowok="t"/>
              <v:fill/>
            </v:shape>
            <v:shape style="position:absolute;left:728;top:84;width:7199;height:264" coordorigin="728,84" coordsize="7199,264" path="m5000,151l5002,139,5002,160,5001,190,4997,199,4997,179,4997,161,4997,141,4998,129,5002,139,5000,151xe" filled="t" fillcolor="#000000" stroked="f">
              <v:path arrowok="t"/>
              <v:fill/>
            </v:shape>
            <v:shape style="position:absolute;left:728;top:84;width:7199;height:264" coordorigin="728,84" coordsize="7199,264" path="m4844,108l4831,97,4928,91,4940,86,4951,88,4960,93,4970,98,4978,105,4985,113,4992,120,4998,129,4997,141,4993,132,4988,124,4981,116,4975,109,4967,103,4958,98,4949,94,4939,91,4928,97,4844,108xe" filled="t" fillcolor="#000000" stroked="f">
              <v:path arrowok="t"/>
              <v:fill/>
            </v:shape>
            <v:shape style="position:absolute;left:728;top:84;width:7199;height:264" coordorigin="728,84" coordsize="7199,264" path="m4928,91l4831,97,4831,91,4928,86,4940,86,4928,91xe" filled="t" fillcolor="#000000" stroked="f">
              <v:path arrowok="t"/>
              <v:fill/>
            </v:shape>
            <v:shape style="position:absolute;left:728;top:84;width:7199;height:264" coordorigin="728,84" coordsize="7199,264" path="m4820,341l4820,86,4825,91,4820,346,4820,341xe" filled="t" fillcolor="#000000" stroked="f">
              <v:path arrowok="t"/>
              <v:fill/>
            </v:shape>
            <v:shape style="position:absolute;left:728;top:84;width:7199;height:264" coordorigin="728,84" coordsize="7199,264" path="m4993,132l4997,141,4997,161,4997,179,4997,199,4995,189,4995,152,4993,132xe" filled="t" fillcolor="#000000" stroked="f">
              <v:path arrowok="t"/>
              <v:fill/>
            </v:shape>
            <v:shape style="position:absolute;left:728;top:84;width:7199;height:264" coordorigin="728,84" coordsize="7199,264" path="m4930,249l4940,243,4949,241,4957,237,4965,233,4972,228,4978,221,4984,214,4989,206,4992,198,4994,209,4989,217,4982,225,4976,232,4968,238,4960,242,4951,247,4941,249,4930,249xe" filled="t" fillcolor="#000000" stroked="f">
              <v:path arrowok="t"/>
              <v:fill/>
            </v:shape>
            <v:shape style="position:absolute;left:728;top:84;width:7199;height:264" coordorigin="728,84" coordsize="7199,264" path="m4937,232l4930,243,4850,232,4850,113,4927,108,4855,113,4855,227,4929,232,4937,232xe" filled="t" fillcolor="#000000" stroked="f">
              <v:path arrowok="t"/>
              <v:fill/>
            </v:shape>
            <v:shape style="position:absolute;left:728;top:84;width:7199;height:264" coordorigin="728,84" coordsize="7199,264" path="m4952,215l4956,211,4960,215,4964,219,4969,213,4973,207,4977,201,4978,177,4978,170,4978,177,4977,201,4973,207,4969,213,4964,210,4964,201,4967,196,4969,204,4972,198,4974,191,4977,184,4978,162,4979,146,4979,193,4978,221,4972,228,4965,233,4958,224,4955,219,4952,215xe" filled="t" fillcolor="#000000" stroked="f">
              <v:path arrowok="t"/>
              <v:fill/>
            </v:shape>
            <v:shape style="position:absolute;left:728;top:84;width:7199;height:264" coordorigin="728,84" coordsize="7199,264" path="m4967,126l4971,113,4977,120,4979,146,4978,162,4977,184,4976,155,4976,138,4972,132,4967,126xe" filled="t" fillcolor="#000000" stroked="f">
              <v:path arrowok="t"/>
              <v:fill/>
            </v:shape>
            <v:shape style="position:absolute;left:728;top:84;width:7199;height:264" coordorigin="728,84" coordsize="7199,264" path="m4974,191l4972,198,4972,177,4974,148,4976,155,4977,184,4974,191xe" filled="t" fillcolor="#000000" stroked="f">
              <v:path arrowok="t"/>
              <v:fill/>
            </v:shape>
            <v:shape style="position:absolute;left:728;top:84;width:7199;height:264" coordorigin="728,84" coordsize="7199,264" path="m4972,198l4969,204,4969,190,4971,183,4972,177,4972,198xe" filled="t" fillcolor="#000000" stroked="f">
              <v:path arrowok="t"/>
              <v:fill/>
            </v:shape>
            <v:shape style="position:absolute;left:728;top:84;width:7199;height:264" coordorigin="728,84" coordsize="7199,264" path="m4960,215l4956,211,4960,206,4964,201,4964,210,4964,219,4960,215xe" filled="t" fillcolor="#000000" stroked="f">
              <v:path arrowok="t"/>
              <v:fill/>
            </v:shape>
            <v:shape style="position:absolute;left:728;top:84;width:7199;height:264" coordorigin="728,84" coordsize="7199,264" path="m4952,215l4955,219,4952,227,4949,241,4940,243,4945,231,4949,222,4952,215xe" filled="t" fillcolor="#000000" stroked="f">
              <v:path arrowok="t"/>
              <v:fill/>
            </v:shape>
            <v:shape style="position:absolute;left:728;top:84;width:7199;height:264" coordorigin="728,84" coordsize="7199,264" path="m4947,217l4943,225,4937,227,4855,227,4855,222,4936,222,4941,220,4947,217xe" filled="t" fillcolor="#000000" stroked="f">
              <v:path arrowok="t"/>
              <v:fill/>
            </v:shape>
            <v:shape style="position:absolute;left:728;top:84;width:7199;height:264" coordorigin="728,84" coordsize="7199,264" path="m4974,148l4972,177,4972,163,4971,156,4971,141,4972,132,4976,138,4976,155,4974,148xe" filled="t" fillcolor="#000000" stroked="f">
              <v:path arrowok="t"/>
              <v:fill/>
            </v:shape>
            <v:shape style="position:absolute;left:728;top:84;width:7199;height:264" coordorigin="728,84" coordsize="7199,264" path="m4967,126l4972,132,4971,141,4971,156,4969,150,4967,135,4967,126xe" filled="t" fillcolor="#000000" stroked="f">
              <v:path arrowok="t"/>
              <v:fill/>
            </v:shape>
            <v:shape style="position:absolute;left:728;top:84;width:7199;height:264" coordorigin="728,84" coordsize="7199,264" path="m4933,119l4934,113,4940,115,4947,118,4953,121,4958,125,4963,130,4963,138,4959,133,4955,129,4950,125,4944,123,4939,120,4933,119xe" filled="t" fillcolor="#000000" stroked="f">
              <v:path arrowok="t"/>
              <v:fill/>
            </v:shape>
            <v:shape style="position:absolute;left:728;top:84;width:7199;height:264" coordorigin="728,84" coordsize="7199,264" path="m4934,113l4933,119,4927,119,4927,113,4935,108,4940,115,4934,113xe" filled="t" fillcolor="#000000" stroked="f">
              <v:path arrowok="t"/>
              <v:fill/>
            </v:shape>
            <v:shape style="position:absolute;left:728;top:84;width:7199;height:264" coordorigin="728,84" coordsize="7199,264" path="m4927,113l4927,119,4855,119,4855,113,4927,108,4935,108,4927,113xe" filled="t" fillcolor="#000000" stroked="f">
              <v:path arrowok="t"/>
              <v:fill/>
            </v:shape>
            <v:shape style="position:absolute;left:728;top:84;width:7199;height:264" coordorigin="728,84" coordsize="7199,264" path="m4977,120l4983,127,4982,153,4982,186,4983,178,4983,170,4983,178,4982,186,4983,161,4983,127,4984,214,4979,193,4979,146,4977,120xe" filled="t" fillcolor="#000000" stroked="f">
              <v:path arrowok="t"/>
              <v:fill/>
            </v:shape>
            <v:shape style="position:absolute;left:728;top:84;width:7199;height:264" coordorigin="728,84" coordsize="7199,264" path="m4982,153l4983,127,4983,161,4982,186,4982,153xe" filled="t" fillcolor="#000000" stroked="f">
              <v:path arrowok="t"/>
              <v:fill/>
            </v:shape>
            <v:shape style="position:absolute;left:728;top:84;width:7199;height:264" coordorigin="728,84" coordsize="7199,264" path="m4952,227l4955,219,4958,224,4957,237,4949,241,4952,227xe" filled="t" fillcolor="#000000" stroked="f">
              <v:path arrowok="t"/>
              <v:fill/>
            </v:shape>
            <v:shape style="position:absolute;left:728;top:84;width:7199;height:264" coordorigin="728,84" coordsize="7199,264" path="m4855,227l4937,227,4943,225,4937,232,4929,232,4855,227xe" filled="t" fillcolor="#000000" stroked="f">
              <v:path arrowok="t"/>
              <v:fill/>
            </v:shape>
            <v:shape style="position:absolute;left:728;top:84;width:7199;height:264" coordorigin="728,84" coordsize="7199,264" path="m4850,232l4850,113,4850,232xe" filled="t" fillcolor="#000000" stroked="f">
              <v:path arrowok="t"/>
              <v:fill/>
            </v:shape>
            <v:shape style="position:absolute;left:728;top:84;width:7199;height:264" coordorigin="728,84" coordsize="7199,264" path="m4940,115l4942,109,4949,113,4956,116,4962,120,4963,130,4958,125,4953,121,4947,118,4940,115xe" filled="t" fillcolor="#000000" stroked="f">
              <v:path arrowok="t"/>
              <v:fill/>
            </v:shape>
            <v:shape style="position:absolute;left:728;top:84;width:7199;height:264" coordorigin="728,84" coordsize="7199,264" path="m4989,206l4984,214,4988,135,4992,143,4992,198,4989,206xe" filled="t" fillcolor="#000000" stroked="f">
              <v:path arrowok="t"/>
              <v:fill/>
            </v:shape>
            <v:shape style="position:absolute;left:728;top:84;width:7199;height:264" coordorigin="728,84" coordsize="7199,264" path="m5038,86l5149,86,5049,91,5049,341,5063,341,5068,335,5068,249,5063,243,5063,108,5149,97,5159,97,5168,99,5176,103,5184,107,5187,126,5188,135,5186,144,5183,138,5183,130,5182,121,5176,116,5169,113,5162,109,5155,108,5147,108,5068,113,5068,232,5145,243,5073,249,5073,254,5068,341,5073,346,5043,341,5043,91,5038,86xe" filled="t" fillcolor="#000000" stroked="f">
              <v:path arrowok="t"/>
              <v:fill/>
            </v:shape>
            <v:shape style="position:absolute;left:728;top:84;width:7199;height:264" coordorigin="728,84" coordsize="7199,264" path="m5063,335l5063,232,5063,243,5068,249,5068,335,5063,341,5049,341,5049,335,5063,108,5063,335xe" filled="t" fillcolor="#000000" stroked="f">
              <v:path arrowok="t"/>
              <v:fill/>
            </v:shape>
            <v:shape style="position:absolute;left:728;top:84;width:7199;height:264" coordorigin="728,84" coordsize="7199,264" path="m5043,341l5073,346,5038,346,5043,91,5043,341xe" filled="t" fillcolor="#000000" stroked="f">
              <v:path arrowok="t"/>
              <v:fill/>
            </v:shape>
            <v:shape style="position:absolute;left:728;top:84;width:7199;height:264" coordorigin="728,84" coordsize="7199,264" path="m5139,254l5073,254,5142,249,5142,254,5200,341,5223,344,5222,341,5218,335,5168,250,5166,239,5172,227,5175,219,5177,211,5180,206,5180,215,5179,224,5174,238,5167,245,5170,250,5225,335,5228,341,5238,346,5197,346,5139,254,5137,252,5139,254xe" filled="t" fillcolor="#000000" stroked="f">
              <v:path arrowok="t"/>
              <v:fill/>
            </v:shape>
            <v:shape style="position:absolute;left:728;top:84;width:7199;height:264" coordorigin="728,84" coordsize="7199,264" path="m5073,254l5073,249,5145,243,5200,335,5145,243,5068,232,5068,113,5147,108,5073,113,5073,227,5149,232,5203,335,5200,341,5142,249,5073,254xe" filled="t" fillcolor="#000000" stroked="f">
              <v:path arrowok="t"/>
              <v:fill/>
            </v:shape>
            <v:shape style="position:absolute;left:728;top:84;width:7199;height:264" coordorigin="728,84" coordsize="7199,264" path="m5166,239l5168,250,5218,335,5205,338,5222,341,5223,344,5200,341,5203,335,5158,241,5166,239xe" filled="t" fillcolor="#000000" stroked="f">
              <v:path arrowok="t"/>
              <v:fill/>
            </v:shape>
            <v:shape style="position:absolute;left:728;top:84;width:7199;height:264" coordorigin="728,84" coordsize="7199,264" path="m5172,227l5166,239,5158,241,5149,232,5149,222,5156,222,5157,227,5158,232,5165,231,5172,227xe" filled="t" fillcolor="#000000" stroked="f">
              <v:path arrowok="t"/>
              <v:fill/>
            </v:shape>
            <v:shape style="position:absolute;left:728;top:84;width:7199;height:264" coordorigin="728,84" coordsize="7199,264" path="m5215,152l5217,141,5217,170,5217,141,5221,151,5222,160,5222,170,5222,160,5221,151,5217,141,5215,152,5213,194,5212,212,5207,218,5202,225,5197,231,5190,235,5183,240,5175,243,5173,243,5167,245,5174,238,5172,242,5174,238,5181,235,5187,231,5193,226,5198,221,5203,215,5207,209,5211,202,5212,143,5213,132,5218,129,5222,139,5226,149,5222,179,5221,188,5218,196,5217,178,5217,161,5215,152xe" filled="t" fillcolor="#000000" stroked="f">
              <v:path arrowok="t"/>
              <v:fill/>
            </v:shape>
            <v:shape style="position:absolute;left:728;top:84;width:7199;height:264" coordorigin="728,84" coordsize="7199,264" path="m5217,178l5218,196,5217,214,5212,222,5206,229,5200,235,5193,240,5185,245,5177,248,5176,248,5183,240,5190,235,5197,231,5202,225,5207,218,5212,212,5216,204,5217,178xe" filled="t" fillcolor="#000000" stroked="f">
              <v:path arrowok="t"/>
              <v:fill/>
            </v:shape>
            <v:shape style="position:absolute;left:728;top:84;width:7199;height:264" coordorigin="728,84" coordsize="7199,264" path="m5216,186l5217,178,5216,204,5213,194,5215,152,5217,161,5217,178,5216,186xe" filled="t" fillcolor="#000000" stroked="f">
              <v:path arrowok="t"/>
              <v:fill/>
            </v:shape>
            <v:shape style="position:absolute;left:728;top:84;width:7199;height:264" coordorigin="728,84" coordsize="7199,264" path="m5159,97l5160,91,5169,94,5178,98,5187,103,5195,109,5202,116,5208,124,5213,132,5212,143,5209,135,5204,127,5198,120,5192,113,5184,107,5176,103,5168,99,5159,97xe" filled="t" fillcolor="#000000" stroked="f">
              <v:path arrowok="t"/>
              <v:fill/>
            </v:shape>
            <v:shape style="position:absolute;left:728;top:84;width:7199;height:264" coordorigin="728,84" coordsize="7199,264" path="m5149,97l5063,108,5049,97,5149,91,5160,91,5159,97,5149,97xe" filled="t" fillcolor="#000000" stroked="f">
              <v:path arrowok="t"/>
              <v:fill/>
            </v:shape>
            <v:shape style="position:absolute;left:728;top:84;width:7199;height:264" coordorigin="728,84" coordsize="7199,264" path="m5149,91l5049,97,5049,91,5149,86,5160,86,5160,91,5149,91xe" filled="t" fillcolor="#000000" stroked="f">
              <v:path arrowok="t"/>
              <v:fill/>
            </v:shape>
            <v:shape style="position:absolute;left:728;top:84;width:7199;height:264" coordorigin="728,84" coordsize="7199,264" path="m5176,248l5238,346,5228,335,5225,335,5170,250,5173,243,5175,243,5183,240,5176,248xe" filled="t" fillcolor="#000000" stroked="f">
              <v:path arrowok="t"/>
              <v:fill/>
            </v:shape>
            <v:shape style="position:absolute;left:728;top:84;width:7199;height:264" coordorigin="728,84" coordsize="7199,264" path="m5228,341l5225,335,5228,335,5238,346,5228,341xe" filled="t" fillcolor="#000000" stroked="f">
              <v:path arrowok="t"/>
              <v:fill/>
            </v:shape>
            <v:shape style="position:absolute;left:728;top:84;width:7199;height:264" coordorigin="728,84" coordsize="7199,264" path="m5228,170l5228,179,5227,189,5224,198,5221,188,5222,179,5226,149,5228,159,5228,170xe" filled="t" fillcolor="#000000" stroked="f">
              <v:path arrowok="t"/>
              <v:fill/>
            </v:shape>
            <v:shape style="position:absolute;left:728;top:84;width:7199;height:264" coordorigin="728,84" coordsize="7199,264" path="m5221,206l5217,214,5218,196,5221,188,5224,198,5221,206xe" filled="t" fillcolor="#000000" stroked="f">
              <v:path arrowok="t"/>
              <v:fill/>
            </v:shape>
            <v:shape style="position:absolute;left:728;top:84;width:7199;height:264" coordorigin="728,84" coordsize="7199,264" path="m5160,91l5160,86,5171,88,5181,93,5191,98,5199,105,5206,113,5213,120,5218,129,5213,132,5208,124,5202,116,5195,109,5187,103,5178,98,5169,94,5160,91xe" filled="t" fillcolor="#000000" stroked="f">
              <v:path arrowok="t"/>
              <v:fill/>
            </v:shape>
            <v:shape style="position:absolute;left:728;top:84;width:7199;height:264" coordorigin="728,84" coordsize="7199,264" path="m5038,341l5038,86,5043,91,5038,346,5038,341xe" filled="t" fillcolor="#000000" stroked="f">
              <v:path arrowok="t"/>
              <v:fill/>
            </v:shape>
            <v:shape style="position:absolute;left:728;top:84;width:7199;height:264" coordorigin="728,84" coordsize="7199,264" path="m5192,113l5198,120,5196,139,5197,155,5197,184,5198,177,5199,146,5204,127,5203,170,5204,127,5209,135,5212,143,5211,202,5207,209,5203,178,5203,162,5202,154,5200,193,5197,200,5194,191,5194,148,5192,132,5192,113xe" filled="t" fillcolor="#000000" stroked="f">
              <v:path arrowok="t"/>
              <v:fill/>
            </v:shape>
            <v:shape style="position:absolute;left:728;top:84;width:7199;height:264" coordorigin="728,84" coordsize="7199,264" path="m5203,215l5198,221,5200,193,5202,186,5203,178,5207,209,5203,215xe" filled="t" fillcolor="#000000" stroked="f">
              <v:path arrowok="t"/>
              <v:fill/>
            </v:shape>
            <v:shape style="position:absolute;left:728;top:84;width:7199;height:264" coordorigin="728,84" coordsize="7199,264" path="m5174,238l5179,224,5184,219,5189,213,5193,207,5197,200,5200,193,5198,221,5193,226,5187,231,5181,235,5174,238xe" filled="t" fillcolor="#000000" stroked="f">
              <v:path arrowok="t"/>
              <v:fill/>
            </v:shape>
            <v:shape style="position:absolute;left:728;top:84;width:7199;height:264" coordorigin="728,84" coordsize="7199,264" path="m5199,146l5198,177,5198,162,5197,155,5196,139,5198,120,5204,127,5199,146xe" filled="t" fillcolor="#000000" stroked="f">
              <v:path arrowok="t"/>
              <v:fill/>
            </v:shape>
            <v:shape style="position:absolute;left:728;top:84;width:7199;height:264" coordorigin="728,84" coordsize="7199,264" path="m5184,107l5192,113,5192,132,5191,141,5191,156,5189,150,5188,135,5187,126,5184,107xe" filled="t" fillcolor="#000000" stroked="f">
              <v:path arrowok="t"/>
              <v:fill/>
            </v:shape>
            <v:shape style="position:absolute;left:728;top:84;width:7199;height:264" coordorigin="728,84" coordsize="7199,264" path="m5198,162l5198,177,5197,184,5197,155,5198,162xe" filled="t" fillcolor="#000000" stroked="f">
              <v:path arrowok="t"/>
              <v:fill/>
            </v:shape>
            <v:shape style="position:absolute;left:728;top:84;width:7199;height:264" coordorigin="728,84" coordsize="7199,264" path="m5194,148l5194,191,5192,177,5192,163,5191,156,5191,141,5192,132,5194,148xe" filled="t" fillcolor="#000000" stroked="f">
              <v:path arrowok="t"/>
              <v:fill/>
            </v:shape>
            <v:shape style="position:absolute;left:728;top:84;width:7199;height:264" coordorigin="728,84" coordsize="7199,264" path="m5192,198l5192,177,5194,191,5193,207,5189,213,5189,204,5189,189,5191,183,5192,177,5192,198xe" filled="t" fillcolor="#000000" stroked="f">
              <v:path arrowok="t"/>
              <v:fill/>
            </v:shape>
            <v:shape style="position:absolute;left:728;top:84;width:7199;height:264" coordorigin="728,84" coordsize="7199,264" path="m5189,189l5189,204,5185,209,5180,215,5180,206,5184,201,5187,196,5189,189xe" filled="t" fillcolor="#000000" stroked="f">
              <v:path arrowok="t"/>
              <v:fill/>
            </v:shape>
            <v:shape style="position:absolute;left:728;top:84;width:7199;height:264" coordorigin="728,84" coordsize="7199,264" path="m5177,211l5175,219,5169,222,5163,225,5157,227,5156,222,5162,220,5167,217,5172,215,5177,211xe" filled="t" fillcolor="#000000" stroked="f">
              <v:path arrowok="t"/>
              <v:fill/>
            </v:shape>
            <v:shape style="position:absolute;left:728;top:84;width:7199;height:264" coordorigin="728,84" coordsize="7199,264" path="m5073,227l5073,222,5149,222,5149,232,5073,227xe" filled="t" fillcolor="#000000" stroked="f">
              <v:path arrowok="t"/>
              <v:fill/>
            </v:shape>
            <v:shape style="position:absolute;left:728;top:84;width:7199;height:264" coordorigin="728,84" coordsize="7199,264" path="m5153,119l5154,113,5161,115,5167,118,5173,121,5178,125,5183,130,5183,138,5179,134,5175,129,5170,125,5164,123,5159,120,5153,119xe" filled="t" fillcolor="#000000" stroked="f">
              <v:path arrowok="t"/>
              <v:fill/>
            </v:shape>
            <v:shape style="position:absolute;left:728;top:84;width:7199;height:264" coordorigin="728,84" coordsize="7199,264" path="m5154,113l5153,119,5147,119,5147,113,5155,108,5161,115,5154,113xe" filled="t" fillcolor="#000000" stroked="f">
              <v:path arrowok="t"/>
              <v:fill/>
            </v:shape>
            <v:shape style="position:absolute;left:728;top:84;width:7199;height:264" coordorigin="728,84" coordsize="7199,264" path="m5147,113l5147,119,5073,119,5073,113,5147,108,5155,108,5147,113xe" filled="t" fillcolor="#000000" stroked="f">
              <v:path arrowok="t"/>
              <v:fill/>
            </v:shape>
            <v:shape style="position:absolute;left:728;top:84;width:7199;height:264" coordorigin="728,84" coordsize="7199,264" path="m5202,186l5200,193,5202,154,5203,162,5203,178,5202,186xe" filled="t" fillcolor="#000000" stroked="f">
              <v:path arrowok="t"/>
              <v:fill/>
            </v:shape>
            <v:shape style="position:absolute;left:728;top:84;width:7199;height:264" coordorigin="728,84" coordsize="7199,264" path="m5179,224l5180,215,5185,209,5189,204,5189,213,5184,219,5179,224xe" filled="t" fillcolor="#000000" stroked="f">
              <v:path arrowok="t"/>
              <v:fill/>
            </v:shape>
            <v:shape style="position:absolute;left:728;top:84;width:7199;height:264" coordorigin="728,84" coordsize="7199,264" path="m5175,219l5172,227,5165,231,5158,232,5157,227,5163,225,5169,222,5175,219xe" filled="t" fillcolor="#000000" stroked="f">
              <v:path arrowok="t"/>
              <v:fill/>
            </v:shape>
            <v:shape style="position:absolute;left:728;top:84;width:7199;height:264" coordorigin="728,84" coordsize="7199,264" path="m5068,232l5068,113,5068,232xe" filled="t" fillcolor="#000000" stroked="f">
              <v:path arrowok="t"/>
              <v:fill/>
            </v:shape>
            <v:shape style="position:absolute;left:728;top:84;width:7199;height:264" coordorigin="728,84" coordsize="7199,264" path="m5161,115l5162,109,5169,113,5176,116,5182,121,5183,130,5178,125,5173,121,5167,118,5161,115xe" filled="t" fillcolor="#000000" stroked="f">
              <v:path arrowok="t"/>
              <v:fill/>
            </v:shape>
            <v:shape style="position:absolute;left:728;top:84;width:7199;height:264" coordorigin="728,84" coordsize="7199,264" path="m5486,266l5481,264,5482,243,5483,197,5487,190,5490,210,5492,188,5495,208,5496,216,5494,237,5490,216,5489,237,5485,216,5484,223,5484,256,5486,266xe" filled="t" fillcolor="#000000" stroked="f">
              <v:path arrowok="t"/>
              <v:fill/>
            </v:shape>
            <v:shape style="position:absolute;left:728;top:84;width:7199;height:264" coordorigin="728,84" coordsize="7199,264" path="m5489,237l5490,216,5490,256,5486,266,5484,256,5484,223,5485,216,5489,237xe" filled="t" fillcolor="#000000" stroked="f">
              <v:path arrowok="t"/>
              <v:fill/>
            </v:shape>
            <v:shape style="position:absolute;left:728;top:84;width:7199;height:264" coordorigin="728,84" coordsize="7199,264" path="m5482,243l5481,264,5474,267,5471,216,5469,236,5465,229,5465,203,5464,175,5464,175,5455,156,5444,140,5435,130,5431,134,5428,138,5418,131,5422,127,5425,122,5440,119,5454,133,5457,137,5468,154,5469,194,5465,216,5469,194,5471,214,5476,172,5476,262,5482,243xe" filled="t" fillcolor="#000000" stroked="f">
              <v:path arrowok="t"/>
              <v:fill/>
            </v:shape>
            <v:shape style="position:absolute;left:728;top:84;width:7199;height:264" coordorigin="728,84" coordsize="7199,264" path="m5454,252l5458,240,5459,254,5463,242,5465,229,5469,236,5474,267,5481,264,5486,266,5477,285,5472,283,5464,285,5464,256,5464,256,5460,269,5455,266,5454,252xe" filled="t" fillcolor="#000000" stroked="f">
              <v:path arrowok="t"/>
              <v:fill/>
            </v:shape>
            <v:shape style="position:absolute;left:728;top:84;width:7199;height:264" coordorigin="728,84" coordsize="7199,264" path="m5436,284l5444,275,5448,278,5453,281,5452,301,5464,285,5472,283,5477,285,5466,301,5461,299,5457,304,5450,304,5445,291,5441,287,5436,284xe" filled="t" fillcolor="#000000" stroked="f">
              <v:path arrowok="t"/>
              <v:fill/>
            </v:shape>
            <v:shape style="position:absolute;left:728;top:84;width:7199;height:264" coordorigin="728,84" coordsize="7199,264" path="m5420,301l5429,293,5433,297,5436,301,5450,304,5457,304,5461,308,5446,322,5442,318,5434,317,5426,310,5423,305,5420,301xe" filled="t" fillcolor="#000000" stroked="f">
              <v:path arrowok="t"/>
              <v:fill/>
            </v:shape>
            <v:shape style="position:absolute;left:728;top:84;width:7199;height:264" coordorigin="728,84" coordsize="7199,264" path="m5386,315l5398,312,5400,317,5414,316,5417,327,5434,317,5442,318,5446,322,5429,333,5425,329,5419,332,5412,329,5396,323,5387,320,5386,315xe" filled="t" fillcolor="#000000" stroked="f">
              <v:path arrowok="t"/>
              <v:fill/>
            </v:shape>
            <v:shape style="position:absolute;left:728;top:84;width:7199;height:264" coordorigin="728,84" coordsize="7199,264" path="m5263,273l5259,265,5259,243,5262,176,5264,190,5268,256,5267,270,5277,287,5288,303,5293,308,5308,321,5326,332,5333,335,5353,341,5373,343,5393,335,5412,329,5419,332,5401,339,5381,342,5373,348,5353,346,5333,341,5323,337,5306,326,5290,313,5284,307,5272,291,5265,263,5263,236,5262,209,5262,216,5265,263,5263,273xe" filled="t" fillcolor="#000000" stroked="f">
              <v:path arrowok="t"/>
              <v:fill/>
            </v:shape>
            <v:shape style="position:absolute;left:728;top:84;width:7199;height:264" coordorigin="728,84" coordsize="7199,264" path="m5387,320l5396,323,5393,335,5373,343,5353,341,5333,335,5326,332,5308,321,5293,308,5289,296,5282,257,5282,257,5277,238,5282,177,5282,176,5294,132,5301,141,5306,145,5310,148,5302,158,5298,155,5293,152,5287,163,5283,191,5281,203,5281,230,5283,243,5291,276,5293,300,5307,314,5324,325,5328,327,5346,334,5367,337,5373,337,5375,326,5387,320xe" filled="t" fillcolor="#000000" stroked="f">
              <v:path arrowok="t"/>
              <v:fill/>
            </v:shape>
            <v:shape style="position:absolute;left:728;top:84;width:7199;height:264" coordorigin="728,84" coordsize="7199,264" path="m5260,166l5269,148,5265,168,5270,170,5270,261,5278,279,5289,296,5293,308,5288,303,5277,287,5268,256,5264,190,5262,176,5260,166xe" filled="t" fillcolor="#000000" stroked="f">
              <v:path arrowok="t"/>
              <v:fill/>
            </v:shape>
            <v:shape style="position:absolute;left:728;top:84;width:7199;height:264" coordorigin="728,84" coordsize="7199,264" path="m5262,216l5262,209,5263,236,5265,263,5262,216xe" filled="t" fillcolor="#000000" stroked="f">
              <v:path arrowok="t"/>
              <v:fill/>
            </v:shape>
            <v:shape style="position:absolute;left:728;top:84;width:7199;height:264" coordorigin="728,84" coordsize="7199,264" path="m5317,139l5314,135,5320,123,5330,105,5346,93,5366,90,5373,90,5394,86,5413,91,5424,96,5441,107,5456,120,5462,126,5474,142,5483,160,5487,190,5483,197,5482,170,5479,164,5470,146,5458,130,5453,125,5438,111,5421,101,5413,97,5394,92,5373,95,5353,97,5334,103,5332,116,5323,127,5317,139xe" filled="t" fillcolor="#000000" stroked="f">
              <v:path arrowok="t"/>
              <v:fill/>
            </v:shape>
            <v:shape style="position:absolute;left:728;top:84;width:7199;height:264" coordorigin="728,84" coordsize="7199,264" path="m5476,262l5476,172,5478,177,5479,164,5482,170,5483,197,5482,243,5476,262xe" filled="t" fillcolor="#000000" stroked="f">
              <v:path arrowok="t"/>
              <v:fill/>
            </v:shape>
            <v:shape style="position:absolute;left:728;top:84;width:7199;height:264" coordorigin="728,84" coordsize="7199,264" path="m5476,172l5471,214,5469,194,5468,154,5470,146,5479,164,5478,177,5476,172xe" filled="t" fillcolor="#000000" stroked="f">
              <v:path arrowok="t"/>
              <v:fill/>
            </v:shape>
            <v:shape style="position:absolute;left:728;top:84;width:7199;height:264" coordorigin="728,84" coordsize="7199,264" path="m5458,130l5470,146,5468,154,5457,137,5454,133,5453,125,5458,130xe" filled="t" fillcolor="#000000" stroked="f">
              <v:path arrowok="t"/>
              <v:fill/>
            </v:shape>
            <v:shape style="position:absolute;left:728;top:84;width:7199;height:264" coordorigin="728,84" coordsize="7199,264" path="m5337,126l5335,121,5351,109,5371,107,5373,107,5373,95,5394,92,5413,97,5421,101,5438,111,5453,125,5454,133,5440,119,5423,108,5419,106,5400,99,5380,95,5394,109,5373,112,5359,112,5346,115,5337,126xe" filled="t" fillcolor="#000000" stroked="f">
              <v:path arrowok="t"/>
              <v:fill/>
            </v:shape>
            <v:shape style="position:absolute;left:728;top:84;width:7199;height:264" coordorigin="728,84" coordsize="7199,264" path="m5301,141l5294,132,5305,114,5321,103,5327,100,5343,88,5363,85,5346,93,5330,105,5312,115,5297,128,5301,141xe" filled="t" fillcolor="#000000" stroked="f">
              <v:path arrowok="t"/>
              <v:fill/>
            </v:shape>
            <v:shape style="position:absolute;left:728;top:84;width:7199;height:264" coordorigin="728,84" coordsize="7199,264" path="m5278,279l5270,170,5274,150,5285,134,5290,128,5300,110,5317,99,5305,114,5294,132,5282,147,5272,165,5278,279xe" filled="t" fillcolor="#000000" stroked="f">
              <v:path arrowok="t"/>
              <v:fill/>
            </v:shape>
            <v:shape style="position:absolute;left:728;top:84;width:7199;height:264" coordorigin="728,84" coordsize="7199,264" path="m5274,150l5270,170,5265,168,5269,148,5280,131,5285,134,5274,150xe" filled="t" fillcolor="#000000" stroked="f">
              <v:path arrowok="t"/>
              <v:fill/>
            </v:shape>
            <v:shape style="position:absolute;left:728;top:84;width:7199;height:264" coordorigin="728,84" coordsize="7199,264" path="m5258,196l5262,176,5259,243,5256,224,5256,216,5257,176,5260,166,5262,176,5258,196xe" filled="t" fillcolor="#000000" stroked="f">
              <v:path arrowok="t"/>
              <v:fill/>
            </v:shape>
            <v:shape style="position:absolute;left:728;top:84;width:7199;height:264" coordorigin="728,84" coordsize="7199,264" path="m5444,275l5450,264,5455,266,5460,269,5464,256,5464,256,5464,285,5453,281,5448,278,5444,275xe" filled="t" fillcolor="#000000" stroked="f">
              <v:path arrowok="t"/>
              <v:fill/>
            </v:shape>
            <v:shape style="position:absolute;left:728;top:84;width:7199;height:264" coordorigin="728,84" coordsize="7199,264" path="m5429,293l5436,284,5441,287,5445,291,5450,304,5436,301,5433,297,5429,293xe" filled="t" fillcolor="#000000" stroked="f">
              <v:path arrowok="t"/>
              <v:fill/>
            </v:shape>
            <v:shape style="position:absolute;left:728;top:84;width:7199;height:264" coordorigin="728,84" coordsize="7199,264" path="m5409,306l5420,301,5423,305,5426,310,5434,317,5417,327,5414,316,5411,311,5409,306xe" filled="t" fillcolor="#000000" stroked="f">
              <v:path arrowok="t"/>
              <v:fill/>
            </v:shape>
            <v:shape style="position:absolute;left:728;top:84;width:7199;height:264" coordorigin="728,84" coordsize="7199,264" path="m5318,294l5327,302,5336,312,5334,317,5353,324,5373,326,5375,326,5373,337,5367,337,5346,334,5333,317,5324,306,5318,294xe" filled="t" fillcolor="#000000" stroked="f">
              <v:path arrowok="t"/>
              <v:fill/>
            </v:shape>
            <v:shape style="position:absolute;left:728;top:84;width:7199;height:264" coordorigin="728,84" coordsize="7199,264" path="m5303,276l5311,285,5315,298,5321,311,5333,317,5346,334,5328,327,5324,325,5311,302,5306,289,5303,276xe" filled="t" fillcolor="#000000" stroked="f">
              <v:path arrowok="t"/>
              <v:fill/>
            </v:shape>
            <v:shape style="position:absolute;left:728;top:84;width:7199;height:264" coordorigin="728,84" coordsize="7199,264" path="m5297,265l5303,276,5306,289,5311,302,5324,325,5307,314,5302,292,5298,279,5297,265xe" filled="t" fillcolor="#000000" stroked="f">
              <v:path arrowok="t"/>
              <v:fill/>
            </v:shape>
            <v:shape style="position:absolute;left:728;top:84;width:7199;height:264" coordorigin="728,84" coordsize="7199,264" path="m5286,229l5288,241,5292,268,5302,292,5307,314,5293,300,5291,276,5287,255,5286,229xe" filled="t" fillcolor="#000000" stroked="f">
              <v:path arrowok="t"/>
              <v:fill/>
            </v:shape>
            <v:shape style="position:absolute;left:728;top:84;width:7199;height:264" coordorigin="728,84" coordsize="7199,264" path="m5282,257l5289,296,5278,279,5275,218,5275,216,5275,218,5278,279,5272,165,5277,196,5277,238,5282,257,5282,257xe" filled="t" fillcolor="#000000" stroked="f">
              <v:path arrowok="t"/>
              <v:fill/>
            </v:shape>
            <v:shape style="position:absolute;left:728;top:84;width:7199;height:264" coordorigin="728,84" coordsize="7199,264" path="m5418,131l5410,121,5412,116,5419,106,5423,108,5440,119,5425,122,5413,116,5422,127,5418,131xe" filled="t" fillcolor="#000000" stroked="f">
              <v:path arrowok="t"/>
              <v:fill/>
            </v:shape>
            <v:shape style="position:absolute;left:728;top:84;width:7199;height:264" coordorigin="728,84" coordsize="7199,264" path="m5397,120l5387,112,5394,109,5400,99,5419,106,5412,116,5399,115,5397,120xe" filled="t" fillcolor="#000000" stroked="f">
              <v:path arrowok="t"/>
              <v:fill/>
            </v:shape>
            <v:shape style="position:absolute;left:728;top:84;width:7199;height:264" coordorigin="728,84" coordsize="7199,264" path="m5332,116l5334,103,5353,97,5373,95,5373,107,5371,107,5351,109,5332,116xe" filled="t" fillcolor="#000000" stroked="f">
              <v:path arrowok="t"/>
              <v:fill/>
            </v:shape>
            <v:shape style="position:absolute;left:728;top:84;width:7199;height:264" coordorigin="728,84" coordsize="7199,264" path="m5310,148l5306,145,5310,131,5312,115,5330,105,5320,123,5314,135,5310,148xe" filled="t" fillcolor="#000000" stroked="f">
              <v:path arrowok="t"/>
              <v:fill/>
            </v:shape>
            <v:shape style="position:absolute;left:728;top:84;width:7199;height:264" coordorigin="728,84" coordsize="7199,264" path="m5301,141l5297,128,5312,115,5310,131,5306,145,5301,141xe" filled="t" fillcolor="#000000" stroked="f">
              <v:path arrowok="t"/>
              <v:fill/>
            </v:shape>
            <v:shape style="position:absolute;left:728;top:84;width:7199;height:264" coordorigin="728,84" coordsize="7199,264" path="m5282,177l5277,238,5277,196,5282,147,5294,132,5282,176,5282,177xe" filled="t" fillcolor="#000000" stroked="f">
              <v:path arrowok="t"/>
              <v:fill/>
            </v:shape>
            <v:shape style="position:absolute;left:728;top:84;width:7199;height:264" coordorigin="728,84" coordsize="7199,264" path="m5465,229l5463,242,5463,189,5459,177,5454,164,5449,167,5443,156,5448,153,5455,156,5464,175,5465,203,5465,229xe" filled="t" fillcolor="#000000" stroked="f">
              <v:path arrowok="t"/>
              <v:fill/>
            </v:shape>
            <v:shape style="position:absolute;left:728;top:84;width:7199;height:264" coordorigin="728,84" coordsize="7199,264" path="m5460,228l5460,216,5463,189,5463,242,5459,254,5458,240,5460,228xe" filled="t" fillcolor="#000000" stroked="f">
              <v:path arrowok="t"/>
              <v:fill/>
            </v:shape>
            <v:shape style="position:absolute;left:728;top:84;width:7199;height:264" coordorigin="728,84" coordsize="7199,264" path="m5400,317l5398,312,5409,306,5411,311,5414,316,5400,317xe" filled="t" fillcolor="#000000" stroked="f">
              <v:path arrowok="t"/>
              <v:fill/>
            </v:shape>
            <v:shape style="position:absolute;left:728;top:84;width:7199;height:264" coordorigin="728,84" coordsize="7199,264" path="m5327,302l5338,307,5347,318,5359,320,5373,320,5386,315,5387,320,5373,326,5353,324,5336,312,5327,302xe" filled="t" fillcolor="#000000" stroked="f">
              <v:path arrowok="t"/>
              <v:fill/>
            </v:shape>
            <v:shape style="position:absolute;left:728;top:84;width:7199;height:264" coordorigin="728,84" coordsize="7199,264" path="m5347,318l5348,312,5360,315,5386,315,5373,320,5359,320,5347,318xe" filled="t" fillcolor="#000000" stroked="f">
              <v:path arrowok="t"/>
              <v:fill/>
            </v:shape>
            <v:shape style="position:absolute;left:728;top:84;width:7199;height:264" coordorigin="728,84" coordsize="7199,264" path="m5311,285l5318,294,5324,306,5333,317,5321,311,5315,298,5311,285xe" filled="t" fillcolor="#000000" stroked="f">
              <v:path arrowok="t"/>
              <v:fill/>
            </v:shape>
            <v:shape style="position:absolute;left:728;top:84;width:7199;height:264" coordorigin="728,84" coordsize="7199,264" path="m5298,279l5302,292,5292,268,5293,253,5297,265,5298,279xe" filled="t" fillcolor="#000000" stroked="f">
              <v:path arrowok="t"/>
              <v:fill/>
            </v:shape>
            <v:shape style="position:absolute;left:728;top:84;width:7199;height:264" coordorigin="728,84" coordsize="7199,264" path="m5286,216l5286,229,5283,243,5283,191,5287,163,5287,178,5286,204,5286,216xe" filled="t" fillcolor="#000000" stroked="f">
              <v:path arrowok="t"/>
              <v:fill/>
            </v:shape>
            <v:shape style="position:absolute;left:728;top:84;width:7199;height:264" coordorigin="728,84" coordsize="7199,264" path="m5283,243l5286,229,5287,255,5291,276,5283,243xe" filled="t" fillcolor="#000000" stroked="f">
              <v:path arrowok="t"/>
              <v:fill/>
            </v:shape>
            <v:shape style="position:absolute;left:728;top:84;width:7199;height:264" coordorigin="728,84" coordsize="7199,264" path="m5453,179l5454,164,5459,177,5463,189,5460,216,5460,203,5458,191,5453,179xe" filled="t" fillcolor="#000000" stroked="f">
              <v:path arrowok="t"/>
              <v:fill/>
            </v:shape>
            <v:shape style="position:absolute;left:728;top:84;width:7199;height:264" coordorigin="728,84" coordsize="7199,264" path="m5439,144l5448,153,5443,156,5435,147,5431,134,5435,130,5444,140,5448,153,5439,144xe" filled="t" fillcolor="#000000" stroked="f">
              <v:path arrowok="t"/>
              <v:fill/>
            </v:shape>
            <v:shape style="position:absolute;left:728;top:84;width:7199;height:264" coordorigin="728,84" coordsize="7199,264" path="m5408,126l5397,120,5399,115,5410,121,5418,131,5408,126xe" filled="t" fillcolor="#000000" stroked="f">
              <v:path arrowok="t"/>
              <v:fill/>
            </v:shape>
            <v:shape style="position:absolute;left:728;top:84;width:7199;height:264" coordorigin="728,84" coordsize="7199,264" path="m5337,126l5346,115,5359,112,5387,112,5397,120,5386,118,5360,118,5348,120,5337,126xe" filled="t" fillcolor="#000000" stroked="f">
              <v:path arrowok="t"/>
              <v:fill/>
            </v:shape>
            <v:shape style="position:absolute;left:728;top:84;width:7199;height:264" coordorigin="728,84" coordsize="7199,264" path="m5335,121l5337,126,5327,132,5323,127,5332,116,5351,109,5335,121xe" filled="t" fillcolor="#000000" stroked="f">
              <v:path arrowok="t"/>
              <v:fill/>
            </v:shape>
            <v:shape style="position:absolute;left:728;top:84;width:7199;height:264" coordorigin="728,84" coordsize="7199,264" path="m5286,204l5287,178,5292,166,5298,155,5302,158,5297,168,5292,180,5288,192,5286,204xe" filled="t" fillcolor="#000000" stroked="f">
              <v:path arrowok="t"/>
              <v:fill/>
            </v:shape>
            <v:shape style="position:absolute;left:728;top:84;width:7199;height:264" coordorigin="728,84" coordsize="7199,264" path="m5281,230l5281,203,5283,191,5283,243,5281,230,5281,216,5281,230xe" filled="t" fillcolor="#000000" stroked="f">
              <v:path arrowok="t"/>
              <v:fill/>
            </v:shape>
            <v:shape style="position:absolute;left:728;top:84;width:7199;height:264" coordorigin="728,84" coordsize="7199,264" path="m5461,308l5457,304,5461,299,5466,301,5461,308xe" filled="t" fillcolor="#000000" stroked="f">
              <v:path arrowok="t"/>
              <v:fill/>
            </v:shape>
            <v:shape style="position:absolute;left:728;top:84;width:7199;height:264" coordorigin="728,84" coordsize="7199,264" path="m5373,348l5381,342,5401,339,5419,332,5425,329,5429,333,5422,337,5403,344,5383,348,5373,348xe" filled="t" fillcolor="#000000" stroked="f">
              <v:path arrowok="t"/>
              <v:fill/>
            </v:shape>
            <v:shape style="position:absolute;left:728;top:84;width:7199;height:264" coordorigin="728,84" coordsize="7199,264" path="m5257,176l5256,216,5256,224,5259,243,5259,265,5254,245,5257,176xe" filled="t" fillcolor="#000000" stroked="f">
              <v:path arrowok="t"/>
              <v:fill/>
            </v:shape>
            <v:shape style="position:absolute;left:728;top:84;width:7199;height:264" coordorigin="728,84" coordsize="7199,264" path="m5487,190l5483,160,5487,168,5492,188,5490,210,5487,190xe" filled="t" fillcolor="#000000" stroked="f">
              <v:path arrowok="t"/>
              <v:fill/>
            </v:shape>
            <v:shape style="position:absolute;left:728;top:84;width:7199;height:264" coordorigin="728,84" coordsize="7199,264" path="m5346,93l5363,85,5373,84,5394,86,5373,90,5366,90,5346,93xe" filled="t" fillcolor="#000000" stroked="f">
              <v:path arrowok="t"/>
              <v:fill/>
            </v:shape>
            <v:shape style="position:absolute;left:728;top:84;width:7199;height:264" coordorigin="728,84" coordsize="7199,264" path="m5305,114l5317,99,5325,95,5343,88,5327,100,5321,103,5305,114xe" filled="t" fillcolor="#000000" stroked="f">
              <v:path arrowok="t"/>
              <v:fill/>
            </v:shape>
            <v:shape style="position:absolute;left:728;top:84;width:7199;height:264" coordorigin="728,84" coordsize="7199,264" path="m5286,124l5300,110,5290,128,5285,134,5280,131,5286,124xe" filled="t" fillcolor="#000000" stroked="f">
              <v:path arrowok="t"/>
              <v:fill/>
            </v:shape>
            <v:shape style="position:absolute;left:728;top:84;width:7199;height:264" coordorigin="728,84" coordsize="7199,264" path="m5252,196l5257,176,5254,245,5251,226,5251,216,5252,196xe" filled="t" fillcolor="#000000" stroked="f">
              <v:path arrowok="t"/>
              <v:fill/>
            </v:shape>
            <v:shape style="position:absolute;left:728;top:84;width:7199;height:264" coordorigin="728,84" coordsize="7199,264" path="m5293,152l5298,155,5292,166,5287,178,5287,163,5293,152xe" filled="t" fillcolor="#000000" stroked="f">
              <v:path arrowok="t"/>
              <v:fill/>
            </v:shape>
            <v:shape style="position:absolute;left:728;top:84;width:7199;height:264" coordorigin="728,84" coordsize="7199,264" path="m5531,341l5531,86,5640,86,5640,97,5639,108,5566,113,5566,227,5641,232,5649,232,5656,231,5663,227,5670,224,5675,219,5676,210,5678,196,5680,190,5680,204,5680,213,5677,233,5669,237,5661,241,5652,243,5642,243,5561,232,5561,113,5555,108,5542,97,5542,91,5536,91,5531,341xe" filled="t" fillcolor="#000000" stroked="f">
              <v:path arrowok="t"/>
              <v:fill/>
            </v:shape>
            <v:shape style="position:absolute;left:728;top:84;width:7199;height:264" coordorigin="728,84" coordsize="7199,264" path="m5680,150l5679,135,5683,132,5687,138,5690,146,5689,170,5690,146,5693,153,5695,161,5695,170,5695,161,5693,153,5695,127,5695,178,5693,186,5691,193,5689,177,5689,162,5688,155,5685,148,5682,141,5680,150xe" filled="t" fillcolor="#000000" stroked="f">
              <v:path arrowok="t"/>
              <v:fill/>
            </v:shape>
            <v:shape style="position:absolute;left:728;top:84;width:7199;height:264" coordorigin="728,84" coordsize="7199,264" path="m5688,155l5689,162,5689,177,5691,193,5695,214,5700,217,5705,220,5698,228,5694,225,5690,221,5688,201,5688,184,5688,155xe" filled="t" fillcolor="#000000" stroked="f">
              <v:path arrowok="t"/>
              <v:fill/>
            </v:shape>
            <v:shape style="position:absolute;left:728;top:84;width:7199;height:264" coordorigin="728,84" coordsize="7199,264" path="m5688,155l5688,184,5688,201,5690,221,5687,232,5683,242,5674,247,5680,238,5684,228,5685,207,5686,191,5688,155xe" filled="t" fillcolor="#000000" stroked="f">
              <v:path arrowok="t"/>
              <v:fill/>
            </v:shape>
            <v:shape style="position:absolute;left:728;top:84;width:7199;height:264" coordorigin="728,84" coordsize="7199,264" path="m5685,148l5688,155,5686,191,5684,177,5684,163,5682,156,5682,141,5685,148xe" filled="t" fillcolor="#000000" stroked="f">
              <v:path arrowok="t"/>
              <v:fill/>
            </v:shape>
            <v:shape style="position:absolute;left:728;top:84;width:7199;height:264" coordorigin="728,84" coordsize="7199,264" path="m5684,177l5686,191,5685,207,5684,228,5680,238,5674,247,5664,252,5671,242,5677,233,5680,213,5683,198,5684,177xe" filled="t" fillcolor="#000000" stroked="f">
              <v:path arrowok="t"/>
              <v:fill/>
            </v:shape>
            <v:shape style="position:absolute;left:728;top:84;width:7199;height:264" coordorigin="728,84" coordsize="7199,264" path="m5683,198l5680,213,5680,204,5680,190,5683,183,5684,177,5683,198xe" filled="t" fillcolor="#000000" stroked="f">
              <v:path arrowok="t"/>
              <v:fill/>
            </v:shape>
            <v:shape style="position:absolute;left:728;top:84;width:7199;height:264" coordorigin="728,84" coordsize="7199,264" path="m5668,211l5671,206,5675,201,5678,196,5676,210,5672,215,5668,211xe" filled="t" fillcolor="#000000" stroked="f">
              <v:path arrowok="t"/>
              <v:fill/>
            </v:shape>
            <v:shape style="position:absolute;left:728;top:84;width:7199;height:264" coordorigin="728,84" coordsize="7199,264" path="m5566,227l5641,222,5647,222,5653,220,5658,217,5663,215,5668,211,5672,215,5666,219,5660,222,5655,225,5648,227,5566,227xe" filled="t" fillcolor="#000000" stroked="f">
              <v:path arrowok="t"/>
              <v:fill/>
            </v:shape>
            <v:shape style="position:absolute;left:728;top:84;width:7199;height:264" coordorigin="728,84" coordsize="7199,264" path="m5680,150l5678,144,5674,138,5670,133,5666,129,5661,125,5656,123,5650,120,5645,119,5639,119,5645,113,5652,115,5658,118,5664,121,5670,125,5674,130,5679,135,5680,150xe" filled="t" fillcolor="#000000" stroked="f">
              <v:path arrowok="t"/>
              <v:fill/>
            </v:shape>
            <v:shape style="position:absolute;left:728;top:84;width:7199;height:264" coordorigin="728,84" coordsize="7199,264" path="m5683,132l5679,135,5674,130,5670,125,5664,121,5658,118,5652,115,5645,113,5639,119,5566,119,5639,113,5646,108,5653,109,5660,113,5667,116,5673,120,5678,126,5683,132xe" filled="t" fillcolor="#000000" stroked="f">
              <v:path arrowok="t"/>
              <v:fill/>
            </v:shape>
            <v:shape style="position:absolute;left:728;top:84;width:7199;height:264" coordorigin="728,84" coordsize="7199,264" path="m5566,119l5566,113,5639,108,5640,97,5650,91,5660,94,5669,98,5678,103,5686,109,5693,116,5699,124,5704,132,5706,152,5707,189,5708,199,5712,190,5714,180,5717,149,5719,159,5717,191,5714,201,5710,211,5705,209,5703,198,5703,143,5699,135,5695,127,5689,120,5682,113,5675,107,5667,103,5659,99,5650,97,5646,108,5639,113,5566,119xe" filled="t" fillcolor="#000000" stroked="f">
              <v:path arrowok="t"/>
              <v:fill/>
            </v:shape>
            <v:shape style="position:absolute;left:728;top:84;width:7199;height:264" coordorigin="728,84" coordsize="7199,264" path="m5566,227l5648,227,5655,225,5660,222,5666,219,5672,215,5676,210,5675,219,5670,224,5663,227,5656,231,5649,232,5641,232,5566,227xe" filled="t" fillcolor="#000000" stroked="f">
              <v:path arrowok="t"/>
              <v:fill/>
            </v:shape>
            <v:shape style="position:absolute;left:728;top:84;width:7199;height:264" coordorigin="728,84" coordsize="7199,264" path="m5561,232l5642,243,5555,243,5555,232,5561,113,5561,232xe" filled="t" fillcolor="#000000" stroked="f">
              <v:path arrowok="t"/>
              <v:fill/>
            </v:shape>
            <v:shape style="position:absolute;left:728;top:84;width:7199;height:264" coordorigin="728,84" coordsize="7199,264" path="m5642,254l5566,254,5566,249,5561,249,5555,335,5555,108,5561,113,5555,232,5555,243,5642,243,5642,254xe" filled="t" fillcolor="#000000" stroked="f">
              <v:path arrowok="t"/>
              <v:fill/>
            </v:shape>
            <v:shape style="position:absolute;left:728;top:84;width:7199;height:264" coordorigin="728,84" coordsize="7199,264" path="m5542,97l5555,108,5555,341,5561,341,5561,249,5566,249,5561,254,5566,254,5566,346,5542,341,5542,97xe" filled="t" fillcolor="#000000" stroked="f">
              <v:path arrowok="t"/>
              <v:fill/>
            </v:shape>
            <v:shape style="position:absolute;left:728;top:84;width:7199;height:264" coordorigin="728,84" coordsize="7199,264" path="m5561,335l5561,341,5555,341,5555,335,5561,249,5561,335xe" filled="t" fillcolor="#000000" stroked="f">
              <v:path arrowok="t"/>
              <v:fill/>
            </v:shape>
            <v:shape style="position:absolute;left:728;top:84;width:7199;height:264" coordorigin="728,84" coordsize="7199,264" path="m5536,341l5542,341,5566,346,5531,346,5536,91,5536,335,5542,335,5542,341,5536,341xe" filled="t" fillcolor="#000000" stroked="f">
              <v:path arrowok="t"/>
              <v:fill/>
            </v:shape>
            <v:shape style="position:absolute;left:728;top:84;width:7199;height:264" coordorigin="728,84" coordsize="7199,264" path="m5719,181l5717,191,5719,159,5719,181xe" filled="t" fillcolor="#000000" stroked="f">
              <v:path arrowok="t"/>
              <v:fill/>
            </v:shape>
            <v:shape style="position:absolute;left:728;top:84;width:7199;height:264" coordorigin="728,84" coordsize="7199,264" path="m5695,127l5699,135,5700,206,5705,209,5710,211,5705,220,5700,217,5695,214,5695,127xe" filled="t" fillcolor="#000000" stroked="f">
              <v:path arrowok="t"/>
              <v:fill/>
            </v:shape>
            <v:shape style="position:absolute;left:728;top:84;width:7199;height:264" coordorigin="728,84" coordsize="7199,264" path="m5691,236l5683,242,5687,232,5694,225,5698,228,5691,236xe" filled="t" fillcolor="#000000" stroked="f">
              <v:path arrowok="t"/>
              <v:fill/>
            </v:shape>
            <v:shape style="position:absolute;left:728;top:84;width:7199;height:264" coordorigin="728,84" coordsize="7199,264" path="m5662,247l5671,242,5664,252,5653,254,5652,249,5661,241,5669,237,5671,242,5662,247xe" filled="t" fillcolor="#000000" stroked="f">
              <v:path arrowok="t"/>
              <v:fill/>
            </v:shape>
            <v:shape style="position:absolute;left:728;top:84;width:7199;height:264" coordorigin="728,84" coordsize="7199,264" path="m5652,249l5653,254,5642,254,5642,249,5652,243,5661,241,5652,249xe" filled="t" fillcolor="#000000" stroked="f">
              <v:path arrowok="t"/>
              <v:fill/>
            </v:shape>
            <v:shape style="position:absolute;left:728;top:84;width:7199;height:264" coordorigin="728,84" coordsize="7199,264" path="m5706,152l5704,132,5709,129,5713,139,5717,149,5714,180,5712,190,5708,199,5707,189,5706,152,5708,141,5708,161,5708,179,5712,151,5714,160,5714,170,5714,160,5712,151,5708,141,5706,152xe" filled="t" fillcolor="#000000" stroked="f">
              <v:path arrowok="t"/>
              <v:fill/>
            </v:shape>
            <v:shape style="position:absolute;left:728;top:84;width:7199;height:264" coordorigin="728,84" coordsize="7199,264" path="m5640,97l5640,91,5651,86,5662,88,5672,93,5681,98,5690,105,5697,113,5704,120,5709,129,5704,132,5699,124,5693,116,5686,109,5678,103,5669,98,5660,94,5650,91,5640,97xe" filled="t" fillcolor="#000000" stroked="f">
              <v:path arrowok="t"/>
              <v:fill/>
            </v:shape>
            <v:shape style="position:absolute;left:728;top:84;width:7199;height:264" coordorigin="728,84" coordsize="7199,264" path="m5700,206l5699,135,5703,143,5703,198,5705,209,5700,206xe" filled="t" fillcolor="#000000" stroked="f">
              <v:path arrowok="t"/>
              <v:fill/>
            </v:shape>
            <v:shape style="position:absolute;left:728;top:84;width:7199;height:264" coordorigin="728,84" coordsize="7199,264" path="m5708,141l5712,151,5708,170,5712,151,5708,179,5708,161,5708,141xe" filled="t" fillcolor="#000000" stroked="f">
              <v:path arrowok="t"/>
              <v:fill/>
            </v:shape>
            <v:shape style="position:absolute;left:728;top:84;width:7199;height:264" coordorigin="728,84" coordsize="7199,264" path="m5695,214l5691,193,5693,186,5695,178,5695,127,5695,214xe" filled="t" fillcolor="#000000" stroked="f">
              <v:path arrowok="t"/>
              <v:fill/>
            </v:shape>
            <v:shape style="position:absolute;left:728;top:84;width:7199;height:264" coordorigin="728,84" coordsize="7199,264" path="m5690,146l5687,138,5689,120,5695,127,5693,153,5690,146xe" filled="t" fillcolor="#000000" stroked="f">
              <v:path arrowok="t"/>
              <v:fill/>
            </v:shape>
            <v:shape style="position:absolute;left:728;top:84;width:7199;height:264" coordorigin="728,84" coordsize="7199,264" path="m5673,120l5675,107,5682,113,5689,120,5687,138,5683,132,5678,126,5673,120xe" filled="t" fillcolor="#000000" stroked="f">
              <v:path arrowok="t"/>
              <v:fill/>
            </v:shape>
            <v:shape style="position:absolute;left:728;top:84;width:7199;height:264" coordorigin="728,84" coordsize="7199,264" path="m5646,108l5650,97,5659,99,5667,103,5675,107,5673,120,5667,116,5660,113,5653,109,5646,108xe" filled="t" fillcolor="#000000" stroked="f">
              <v:path arrowok="t"/>
              <v:fill/>
            </v:shape>
            <v:shape style="position:absolute;left:728;top:84;width:7199;height:264" coordorigin="728,84" coordsize="7199,264" path="m5536,91l5542,91,5542,335,5536,335,5536,91xe" filled="t" fillcolor="#000000" stroked="f">
              <v:path arrowok="t"/>
              <v:fill/>
            </v:shape>
            <v:shape style="position:absolute;left:728;top:84;width:7199;height:264" coordorigin="728,84" coordsize="7199,264" path="m5749,346l5749,86,5785,86,5785,346,5749,346xe" filled="t" fillcolor="#000000" stroked="f">
              <v:path arrowok="t"/>
              <v:fill/>
            </v:shape>
            <v:shape style="position:absolute;left:728;top:84;width:7199;height:264" coordorigin="728,84" coordsize="7199,264" path="m5836,346l5836,86,6012,86,6001,91,6001,108,5872,113,5872,203,5983,203,5994,198,5988,218,5983,224,5872,229,5866,314,6015,314,6009,319,6009,341,6015,314,6015,346,6004,341,6004,319,5866,319,5866,229,5872,224,5983,218,5988,209,5988,203,5983,209,5866,203,5866,113,5861,108,5847,97,5847,91,5842,91,5836,346xe" filled="t" fillcolor="#000000" stroked="f">
              <v:path arrowok="t"/>
              <v:fill/>
            </v:shape>
            <v:shape style="position:absolute;left:728;top:84;width:7199;height:264" coordorigin="728,84" coordsize="7199,264" path="m5866,113l5866,203,5983,209,5983,218,5872,224,5866,229,5866,224,5861,218,5861,209,5866,113xe" filled="t" fillcolor="#000000" stroked="f">
              <v:path arrowok="t"/>
              <v:fill/>
            </v:shape>
            <v:shape style="position:absolute;left:728;top:84;width:7199;height:264" coordorigin="728,84" coordsize="7199,264" path="m5861,324l6004,324,6004,335,5847,335,5861,108,5861,218,5866,224,5866,319,6004,324,5861,324xe" filled="t" fillcolor="#000000" stroked="f">
              <v:path arrowok="t"/>
              <v:fill/>
            </v:shape>
            <v:shape style="position:absolute;left:728;top:84;width:7199;height:264" coordorigin="728,84" coordsize="7199,264" path="m5847,91l5847,97,5842,335,6004,335,6004,341,5842,341,5842,97,5847,91xe" filled="t" fillcolor="#000000" stroked="f">
              <v:path arrowok="t"/>
              <v:fill/>
            </v:shape>
            <v:shape style="position:absolute;left:728;top:84;width:7199;height:264" coordorigin="728,84" coordsize="7199,264" path="m6015,346l5836,346,5842,341,6004,341,6015,346xe" filled="t" fillcolor="#000000" stroked="f">
              <v:path arrowok="t"/>
              <v:fill/>
            </v:shape>
            <v:shape style="position:absolute;left:728;top:84;width:7199;height:264" coordorigin="728,84" coordsize="7199,264" path="m5842,91l5847,91,5842,97,5842,341,5836,346,5842,91xe" filled="t" fillcolor="#000000" stroked="f">
              <v:path arrowok="t"/>
              <v:fill/>
            </v:shape>
            <v:shape style="position:absolute;left:728;top:84;width:7199;height:264" coordorigin="728,84" coordsize="7199,264" path="m6015,314l6009,341,6009,319,6015,314xe" filled="t" fillcolor="#000000" stroked="f">
              <v:path arrowok="t"/>
              <v:fill/>
            </v:shape>
            <v:shape style="position:absolute;left:728;top:84;width:7199;height:264" coordorigin="728,84" coordsize="7199,264" path="m6004,324l5866,319,6004,319,6004,324xe" filled="t" fillcolor="#000000" stroked="f">
              <v:path arrowok="t"/>
              <v:fill/>
            </v:shape>
            <v:shape style="position:absolute;left:728;top:84;width:7199;height:264" coordorigin="728,84" coordsize="7199,264" path="m5988,224l5994,198,5994,229,5983,224,5988,218,5994,198,5988,224xe" filled="t" fillcolor="#000000" stroked="f">
              <v:path arrowok="t"/>
              <v:fill/>
            </v:shape>
            <v:shape style="position:absolute;left:728;top:84;width:7199;height:264" coordorigin="728,84" coordsize="7199,264" path="m5872,203l5872,198,5994,198,5983,203,5872,203xe" filled="t" fillcolor="#000000" stroked="f">
              <v:path arrowok="t"/>
              <v:fill/>
            </v:shape>
            <v:shape style="position:absolute;left:728;top:84;width:7199;height:264" coordorigin="728,84" coordsize="7199,264" path="m5983,209l5988,203,5988,209,5983,218,5983,209xe" filled="t" fillcolor="#000000" stroked="f">
              <v:path arrowok="t"/>
              <v:fill/>
            </v:shape>
            <v:shape style="position:absolute;left:728;top:84;width:7199;height:264" coordorigin="728,84" coordsize="7199,264" path="m5866,203l5866,113,5866,203xe" filled="t" fillcolor="#000000" stroked="f">
              <v:path arrowok="t"/>
              <v:fill/>
            </v:shape>
            <v:shape style="position:absolute;left:728;top:84;width:7199;height:264" coordorigin="728,84" coordsize="7199,264" path="m5847,97l5861,108,5847,335,5842,335,5847,97xe" filled="t" fillcolor="#000000" stroked="f">
              <v:path arrowok="t"/>
              <v:fill/>
            </v:shape>
            <v:shape style="position:absolute;left:728;top:84;width:7199;height:264" coordorigin="728,84" coordsize="7199,264" path="m5872,119l5872,113,6001,108,6006,97,6006,91,6001,97,6001,91,6012,86,6006,108,6001,113,5872,119xe" filled="t" fillcolor="#000000" stroked="f">
              <v:path arrowok="t"/>
              <v:fill/>
            </v:shape>
            <v:shape style="position:absolute;left:728;top:84;width:7199;height:264" coordorigin="728,84" coordsize="7199,264" path="m6006,113l6012,86,6012,119,6001,113,6006,108,6012,86,6006,113xe" filled="t" fillcolor="#000000" stroked="f">
              <v:path arrowok="t"/>
              <v:fill/>
            </v:shape>
            <v:shape style="position:absolute;left:728;top:84;width:7199;height:264" coordorigin="728,84" coordsize="7199,264" path="m6001,97l6006,91,6006,97,6001,108,6001,97xe" filled="t" fillcolor="#000000" stroked="f">
              <v:path arrowok="t"/>
              <v:fill/>
            </v:shape>
            <v:shape style="position:absolute;left:728;top:84;width:7199;height:264" coordorigin="728,84" coordsize="7199,264" path="m6220,164l6214,154,6210,142,6206,129,6195,121,6190,106,6181,97,6162,93,6140,91,6061,91,6056,97,6056,335,6061,97,6140,97,6152,97,6172,100,6190,106,6195,121,6202,133,6206,146,6199,137,6192,126,6183,116,6180,115,6161,109,6140,108,6075,108,6061,335,6056,341,6056,91,6140,86,6162,87,6181,91,6192,101,6194,108,6211,118,6214,138,6218,151,6220,164xe" filled="t" fillcolor="#000000" stroked="f">
              <v:path arrowok="t"/>
              <v:fill/>
            </v:shape>
            <v:shape style="position:absolute;left:728;top:84;width:7199;height:264" coordorigin="728,84" coordsize="7199,264" path="m6061,97l6056,335,6056,97,6061,91,6140,91,6140,97,6061,97xe" filled="t" fillcolor="#000000" stroked="f">
              <v:path arrowok="t"/>
              <v:fill/>
            </v:shape>
            <v:shape style="position:absolute;left:728;top:84;width:7199;height:264" coordorigin="728,84" coordsize="7199,264" path="m6207,286l6211,289,6207,303,6206,317,6190,332,6171,338,6151,340,6140,346,6056,341,6061,335,6061,341,6140,341,6161,334,6180,329,6188,327,6196,310,6203,299,6207,286xe" filled="t" fillcolor="#000000" stroked="f">
              <v:path arrowok="t"/>
              <v:fill/>
            </v:shape>
            <v:shape style="position:absolute;left:728;top:84;width:7199;height:264" coordorigin="728,84" coordsize="7199,264" path="m6230,201l6229,175,6230,160,6234,173,6239,192,6241,212,6247,169,6246,265,6251,247,6254,227,6253,195,6252,167,6250,162,6241,144,6230,128,6226,124,6211,111,6192,101,6181,91,6195,96,6213,106,6228,119,6234,124,6246,140,6255,158,6257,187,6254,216,6255,256,6251,267,6245,269,6241,216,6239,236,6235,216,6234,195,6229,176,6230,201xe" filled="t" fillcolor="#000000" stroked="f">
              <v:path arrowok="t"/>
              <v:fill/>
            </v:shape>
            <v:shape style="position:absolute;left:728;top:84;width:7199;height:264" coordorigin="728,84" coordsize="7199,264" path="m6224,255l6228,243,6229,257,6233,238,6235,217,6239,236,6245,269,6251,267,6256,269,6248,288,6243,286,6235,287,6235,256,6234,258,6230,272,6225,269,6224,255xe" filled="t" fillcolor="#000000" stroked="f">
              <v:path arrowok="t"/>
              <v:fill/>
            </v:shape>
            <v:shape style="position:absolute;left:728;top:84;width:7199;height:264" coordorigin="728,84" coordsize="7199,264" path="m6207,286l6214,277,6219,280,6223,283,6223,303,6235,287,6243,286,6248,288,6237,304,6231,302,6227,307,6221,305,6215,293,6211,289,6207,286xe" filled="t" fillcolor="#000000" stroked="f">
              <v:path arrowok="t"/>
              <v:fill/>
            </v:shape>
            <v:shape style="position:absolute;left:728;top:84;width:7199;height:264" coordorigin="728,84" coordsize="7199,264" path="m6212,320l6221,305,6227,307,6216,323,6199,334,6195,330,6206,317,6221,305,6212,320xe" filled="t" fillcolor="#000000" stroked="f">
              <v:path arrowok="t"/>
              <v:fill/>
            </v:shape>
            <v:shape style="position:absolute;left:728;top:84;width:7199;height:264" coordorigin="728,84" coordsize="7199,264" path="m6190,332l6206,317,6195,330,6192,337,6173,343,6171,338,6190,332xe" filled="t" fillcolor="#000000" stroked="f">
              <v:path arrowok="t"/>
              <v:fill/>
            </v:shape>
            <v:shape style="position:absolute;left:728;top:84;width:7199;height:264" coordorigin="728,84" coordsize="7199,264" path="m6140,335l6161,334,6140,341,6061,341,6061,335,6075,324,6145,324,6161,334,6140,335xe" filled="t" fillcolor="#000000" stroked="f">
              <v:path arrowok="t"/>
              <v:fill/>
            </v:shape>
            <v:shape style="position:absolute;left:728;top:84;width:7199;height:264" coordorigin="728,84" coordsize="7199,264" path="m6255,158l6257,166,6259,207,6260,216,6262,185,6265,205,6265,216,6264,237,6260,256,6258,237,6257,187,6255,158xe" filled="t" fillcolor="#000000" stroked="f">
              <v:path arrowok="t"/>
              <v:fill/>
            </v:shape>
            <v:shape style="position:absolute;left:728;top:84;width:7199;height:264" coordorigin="728,84" coordsize="7199,264" path="m6255,256l6254,216,6257,187,6258,237,6256,269,6251,267,6255,256xe" filled="t" fillcolor="#000000" stroked="f">
              <v:path arrowok="t"/>
              <v:fill/>
            </v:shape>
            <v:shape style="position:absolute;left:728;top:84;width:7199;height:264" coordorigin="728,84" coordsize="7199,264" path="m6246,265l6247,169,6249,176,6250,162,6252,167,6253,195,6251,247,6246,265xe" filled="t" fillcolor="#000000" stroked="f">
              <v:path arrowok="t"/>
              <v:fill/>
            </v:shape>
            <v:shape style="position:absolute;left:728;top:84;width:7199;height:264" coordorigin="728,84" coordsize="7199,264" path="m6214,138l6211,118,6226,124,6230,128,6241,144,6250,162,6249,176,6247,169,6239,150,6228,134,6226,132,6214,138xe" filled="t" fillcolor="#000000" stroked="f">
              <v:path arrowok="t"/>
              <v:fill/>
            </v:shape>
            <v:shape style="position:absolute;left:728;top:84;width:7199;height:264" coordorigin="728,84" coordsize="7199,264" path="m6211,111l6226,124,6211,118,6194,108,6192,101,6211,111xe" filled="t" fillcolor="#000000" stroked="f">
              <v:path arrowok="t"/>
              <v:fill/>
            </v:shape>
            <v:shape style="position:absolute;left:728;top:84;width:7199;height:264" coordorigin="728,84" coordsize="7199,264" path="m6172,100l6152,97,6162,93,6181,97,6190,106,6172,100xe" filled="t" fillcolor="#000000" stroked="f">
              <v:path arrowok="t"/>
              <v:fill/>
            </v:shape>
            <v:shape style="position:absolute;left:728;top:84;width:7199;height:264" coordorigin="728,84" coordsize="7199,264" path="m6140,97l6140,91,6162,93,6152,97,6140,97xe" filled="t" fillcolor="#000000" stroked="f">
              <v:path arrowok="t"/>
              <v:fill/>
            </v:shape>
            <v:shape style="position:absolute;left:728;top:84;width:7199;height:264" coordorigin="728,84" coordsize="7199,264" path="m6231,310l6216,323,6227,307,6231,302,6237,304,6231,310xe" filled="t" fillcolor="#000000" stroked="f">
              <v:path arrowok="t"/>
              <v:fill/>
            </v:shape>
            <v:shape style="position:absolute;left:728;top:84;width:7199;height:264" coordorigin="728,84" coordsize="7199,264" path="m6153,346l6140,346,6151,340,6171,338,6173,343,6153,346xe" filled="t" fillcolor="#000000" stroked="f">
              <v:path arrowok="t"/>
              <v:fill/>
            </v:shape>
            <v:shape style="position:absolute;left:728;top:84;width:7199;height:264" coordorigin="728,84" coordsize="7199,264" path="m6056,91l6056,341,6050,346,6050,86,6140,86,6056,91xe" filled="t" fillcolor="#000000" stroked="f">
              <v:path arrowok="t"/>
              <v:fill/>
            </v:shape>
            <v:shape style="position:absolute;left:728;top:84;width:7199;height:264" coordorigin="728,84" coordsize="7199,264" path="m6259,207l6257,166,6262,185,6260,216,6259,207xe" filled="t" fillcolor="#000000" stroked="f">
              <v:path arrowok="t"/>
              <v:fill/>
            </v:shape>
            <v:shape style="position:absolute;left:728;top:84;width:7199;height:264" coordorigin="728,84" coordsize="7199,264" path="m6075,108l6140,108,6086,113,6086,319,6140,319,6155,314,6168,311,6161,317,6140,324,6080,319,6080,113,6075,108xe" filled="t" fillcolor="#000000" stroked="f">
              <v:path arrowok="t"/>
              <v:fill/>
            </v:shape>
            <v:shape style="position:absolute;left:728;top:84;width:7199;height:264" coordorigin="728,84" coordsize="7199,264" path="m6229,257l6230,230,6234,195,6235,216,6239,236,6235,217,6233,238,6229,257xe" filled="t" fillcolor="#000000" stroked="f">
              <v:path arrowok="t"/>
              <v:fill/>
            </v:shape>
            <v:shape style="position:absolute;left:728;top:84;width:7199;height:264" coordorigin="728,84" coordsize="7199,264" path="m6225,269l6230,272,6223,283,6219,280,6220,267,6224,255,6225,269xe" filled="t" fillcolor="#000000" stroked="f">
              <v:path arrowok="t"/>
              <v:fill/>
            </v:shape>
            <v:shape style="position:absolute;left:728;top:84;width:7199;height:264" coordorigin="728,84" coordsize="7199,264" path="m6207,286l6203,299,6193,306,6181,311,6183,316,6180,329,6161,334,6165,322,6180,312,6190,301,6199,294,6207,286xe" filled="t" fillcolor="#000000" stroked="f">
              <v:path arrowok="t"/>
              <v:fill/>
            </v:shape>
            <v:shape style="position:absolute;left:728;top:84;width:7199;height:264" coordorigin="728,84" coordsize="7199,264" path="m6180,312l6165,322,6161,317,6168,311,6179,306,6190,301,6180,312xe" filled="t" fillcolor="#000000" stroked="f">
              <v:path arrowok="t"/>
              <v:fill/>
            </v:shape>
            <v:shape style="position:absolute;left:728;top:84;width:7199;height:264" coordorigin="728,84" coordsize="7199,264" path="m6140,314l6155,314,6140,319,6086,319,6086,314,6140,314xe" filled="t" fillcolor="#000000" stroked="f">
              <v:path arrowok="t"/>
              <v:fill/>
            </v:shape>
            <v:shape style="position:absolute;left:728;top:84;width:7199;height:264" coordorigin="728,84" coordsize="7199,264" path="m6234,195l6230,230,6230,201,6229,176,6234,195xe" filled="t" fillcolor="#000000" stroked="f">
              <v:path arrowok="t"/>
              <v:fill/>
            </v:shape>
            <v:shape style="position:absolute;left:728;top:84;width:7199;height:264" coordorigin="728,84" coordsize="7199,264" path="m6214,138l6226,132,6230,160,6229,175,6230,201,6228,188,6225,162,6223,148,6214,138xe" filled="t" fillcolor="#000000" stroked="f">
              <v:path arrowok="t"/>
              <v:fill/>
            </v:shape>
            <v:shape style="position:absolute;left:728;top:84;width:7199;height:264" coordorigin="728,84" coordsize="7199,264" path="m6225,162l6228,188,6224,176,6220,164,6218,151,6223,148,6225,162xe" filled="t" fillcolor="#000000" stroked="f">
              <v:path arrowok="t"/>
              <v:fill/>
            </v:shape>
            <v:shape style="position:absolute;left:728;top:84;width:7199;height:264" coordorigin="728,84" coordsize="7199,264" path="m6195,121l6206,129,6210,142,6214,154,6206,146,6202,133,6195,121xe" filled="t" fillcolor="#000000" stroked="f">
              <v:path arrowok="t"/>
              <v:fill/>
            </v:shape>
            <v:shape style="position:absolute;left:728;top:84;width:7199;height:264" coordorigin="728,84" coordsize="7199,264" path="m6180,115l6183,116,6192,126,6199,137,6189,131,6181,121,6180,115xe" filled="t" fillcolor="#000000" stroked="f">
              <v:path arrowok="t"/>
              <v:fill/>
            </v:shape>
            <v:shape style="position:absolute;left:728;top:84;width:7199;height:264" coordorigin="728,84" coordsize="7199,264" path="m6189,131l6179,126,6167,121,6155,119,6086,119,6086,113,6141,113,6162,115,6181,121,6189,131xe" filled="t" fillcolor="#000000" stroked="f">
              <v:path arrowok="t"/>
              <v:fill/>
            </v:shape>
            <v:shape style="position:absolute;left:728;top:84;width:7199;height:264" coordorigin="728,84" coordsize="7199,264" path="m6207,303l6211,289,6215,293,6221,305,6206,317,6207,303xe" filled="t" fillcolor="#000000" stroked="f">
              <v:path arrowok="t"/>
              <v:fill/>
            </v:shape>
            <v:shape style="position:absolute;left:728;top:84;width:7199;height:264" coordorigin="728,84" coordsize="7199,264" path="m6196,310l6188,327,6183,316,6193,306,6203,299,6196,310xe" filled="t" fillcolor="#000000" stroked="f">
              <v:path arrowok="t"/>
              <v:fill/>
            </v:shape>
            <v:shape style="position:absolute;left:728;top:84;width:7199;height:264" coordorigin="728,84" coordsize="7199,264" path="m6145,324l6140,324,6161,317,6165,322,6161,334,6145,324xe" filled="t" fillcolor="#000000" stroked="f">
              <v:path arrowok="t"/>
              <v:fill/>
            </v:shape>
            <v:shape style="position:absolute;left:728;top:84;width:7199;height:264" coordorigin="728,84" coordsize="7199,264" path="m6061,335l6075,108,6080,113,6080,319,6075,324,6061,335xe" filled="t" fillcolor="#000000" stroked="f">
              <v:path arrowok="t"/>
              <v:fill/>
            </v:shape>
            <v:shape style="position:absolute;left:728;top:84;width:7199;height:264" coordorigin="728,84" coordsize="7199,264" path="m6162,115l6141,113,6161,109,6180,115,6181,121,6162,115xe" filled="t" fillcolor="#000000" stroked="f">
              <v:path arrowok="t"/>
              <v:fill/>
            </v:shape>
            <v:shape style="position:absolute;left:728;top:84;width:7199;height:264" coordorigin="728,84" coordsize="7199,264" path="m6140,113l6086,113,6140,108,6161,109,6141,113,6140,113xe" filled="t" fillcolor="#000000" stroked="f">
              <v:path arrowok="t"/>
              <v:fill/>
            </v:shape>
            <v:shape style="position:absolute;left:728;top:84;width:7199;height:264" coordorigin="728,84" coordsize="7199,264" path="m6235,287l6223,303,6223,283,6230,272,6234,258,6235,256,6235,287xe" filled="t" fillcolor="#000000" stroked="f">
              <v:path arrowok="t"/>
              <v:fill/>
            </v:shape>
            <v:shape style="position:absolute;left:728;top:84;width:7199;height:264" coordorigin="728,84" coordsize="7199,264" path="m6239,150l6247,169,6241,212,6239,192,6234,173,6230,160,6228,134,6239,150xe" filled="t" fillcolor="#000000" stroked="f">
              <v:path arrowok="t"/>
              <v:fill/>
            </v:shape>
            <v:shape style="position:absolute;left:728;top:84;width:7199;height:264" coordorigin="728,84" coordsize="7199,264" path="m6477,335l6474,341,6445,257,6491,335,6494,341,6494,343,6499,341,6497,335,6396,91,6380,94,6379,97,6294,335,6297,341,6271,341,6263,346,6372,86,6271,335,6279,335,6292,339,6279,335,6375,97,6375,91,6400,86,6499,335,6508,346,6474,341,6479,339,6477,335,6474,335,6477,335xe" filled="t" fillcolor="#000000" stroked="f">
              <v:path arrowok="t"/>
              <v:fill/>
            </v:shape>
            <v:shape style="position:absolute;left:728;top:84;width:7199;height:264" coordorigin="728,84" coordsize="7199,264" path="m6263,346l6271,341,6297,341,6326,257,6326,249,6340,246,6334,243,6334,238,6326,249,6294,335,6379,97,6385,106,6337,238,6340,243,6444,249,6445,257,6329,263,6301,346,6276,343,6263,346xe" filled="t" fillcolor="#000000" stroked="f">
              <v:path arrowok="t"/>
              <v:fill/>
            </v:shape>
            <v:shape style="position:absolute;left:728;top:84;width:7199;height:264" coordorigin="728,84" coordsize="7199,264" path="m6326,257l6297,341,6294,335,6326,249,6326,257,6297,335,6326,257xe" filled="t" fillcolor="#000000" stroked="f">
              <v:path arrowok="t"/>
              <v:fill/>
            </v:shape>
            <v:shape style="position:absolute;left:728;top:84;width:7199;height:264" coordorigin="728,84" coordsize="7199,264" path="m6329,268l6329,263,6441,263,6438,268,6333,268,6301,346,6329,263,6329,268,6334,265,6436,265,6334,265,6329,268xe" filled="t" fillcolor="#000000" stroked="f">
              <v:path arrowok="t"/>
              <v:fill/>
            </v:shape>
            <v:shape style="position:absolute;left:728;top:84;width:7199;height:264" coordorigin="728,84" coordsize="7199,264" path="m6329,263l6445,257,6474,341,6470,346,6438,268,6441,268,6441,263,6329,263xe" filled="t" fillcolor="#000000" stroked="f">
              <v:path arrowok="t"/>
              <v:fill/>
            </v:shape>
            <v:shape style="position:absolute;left:728;top:84;width:7199;height:264" coordorigin="728,84" coordsize="7199,264" path="m6385,106l6379,97,6380,94,6396,91,6396,97,6497,335,6499,341,6494,343,6494,341,6491,335,6392,97,6391,94,6392,97,6385,106xe" filled="t" fillcolor="#000000" stroked="f">
              <v:path arrowok="t"/>
              <v:fill/>
            </v:shape>
            <v:shape style="position:absolute;left:728;top:84;width:7199;height:264" coordorigin="728,84" coordsize="7199,264" path="m6375,91l6375,97,6279,335,6273,335,6372,86,6400,86,6375,91xe" filled="t" fillcolor="#000000" stroked="f">
              <v:path arrowok="t"/>
              <v:fill/>
            </v:shape>
            <v:shape style="position:absolute;left:728;top:84;width:7199;height:264" coordorigin="728,84" coordsize="7199,264" path="m6340,243l6337,238,6382,127,6385,120,6390,122,6436,238,6441,241,6491,335,6445,257,6444,249,6436,243,6433,238,6388,127,6385,135,6343,238,6340,243xe" filled="t" fillcolor="#000000" stroked="f">
              <v:path arrowok="t"/>
              <v:fill/>
            </v:shape>
            <v:shape style="position:absolute;left:728;top:84;width:7199;height:264" coordorigin="728,84" coordsize="7199,264" path="m6441,241l6436,238,6390,122,6385,106,6392,97,6491,335,6441,241xe" filled="t" fillcolor="#000000" stroked="f">
              <v:path arrowok="t"/>
              <v:fill/>
            </v:shape>
            <v:shape style="position:absolute;left:728;top:84;width:7199;height:264" coordorigin="728,84" coordsize="7199,264" path="m6380,122l6385,120,6382,127,6337,238,6385,106,6385,120,6380,122xe" filled="t" fillcolor="#000000" stroked="f">
              <v:path arrowok="t"/>
              <v:fill/>
            </v:shape>
            <v:shape style="position:absolute;left:728;top:84;width:7199;height:264" coordorigin="728,84" coordsize="7199,264" path="m6385,135l6388,127,6433,238,6436,243,6444,249,6340,243,6431,246,6430,243,6427,238,6385,135xe" filled="t" fillcolor="#000000" stroked="f">
              <v:path arrowok="t"/>
              <v:fill/>
            </v:shape>
            <v:shape style="position:absolute;left:728;top:84;width:7199;height:264" coordorigin="728,84" coordsize="7199,264" path="m6430,243l6431,246,6340,243,6343,238,6427,238,6430,243xe" filled="t" fillcolor="#000000" stroked="f">
              <v:path arrowok="t"/>
              <v:fill/>
            </v:shape>
            <v:shape style="position:absolute;left:728;top:84;width:7199;height:264" coordorigin="728,84" coordsize="7199,264" path="m6334,243l6340,246,6326,249,6334,238,6334,243xe" filled="t" fillcolor="#000000" stroked="f">
              <v:path arrowok="t"/>
              <v:fill/>
            </v:shape>
            <v:shape style="position:absolute;left:728;top:84;width:7199;height:264" coordorigin="728,84" coordsize="7199,264" path="m6530,341l6530,86,6620,86,6620,108,6565,113,6565,319,6620,319,6635,314,6647,311,6641,317,6620,324,6560,319,6560,113,6554,108,6541,97,6541,91,6535,91,6530,341xe" filled="t" fillcolor="#000000" stroked="f">
              <v:path arrowok="t"/>
              <v:fill/>
            </v:shape>
            <v:shape style="position:absolute;left:728;top:84;width:7199;height:264" coordorigin="728,84" coordsize="7199,264" path="m6659,306l6670,301,6661,311,6673,306,6683,299,6690,289,6698,280,6704,269,6709,257,6709,230,6709,201,6713,195,6713,238,6709,272,6703,283,6695,293,6686,303,6676,310,6663,316,6659,312,6659,306xe" filled="t" fillcolor="#000000" stroked="f">
              <v:path arrowok="t"/>
              <v:fill/>
            </v:shape>
            <v:shape style="position:absolute;left:728;top:84;width:7199;height:264" coordorigin="728,84" coordsize="7199,264" path="m6699,267l6703,255,6707,243,6709,230,6709,257,6704,269,6699,267xe" filled="t" fillcolor="#000000" stroked="f">
              <v:path arrowok="t"/>
              <v:fill/>
            </v:shape>
            <v:shape style="position:absolute;left:728;top:84;width:7199;height:264" coordorigin="728,84" coordsize="7199,264" path="m6661,311l6670,301,6679,294,6686,286,6694,277,6699,267,6704,269,6698,280,6690,289,6683,299,6673,306,6661,311xe" filled="t" fillcolor="#000000" stroked="f">
              <v:path arrowok="t"/>
              <v:fill/>
            </v:shape>
            <v:shape style="position:absolute;left:728;top:84;width:7199;height:264" coordorigin="728,84" coordsize="7199,264" path="m6530,341l6535,91,6535,341,6541,341,6620,335,6624,324,6641,317,6647,311,6659,306,6659,312,6645,322,6641,334,6620,341,6620,346,6530,346,6530,341xe" filled="t" fillcolor="#000000" stroked="f">
              <v:path arrowok="t"/>
              <v:fill/>
            </v:shape>
            <v:shape style="position:absolute;left:728;top:84;width:7199;height:264" coordorigin="728,84" coordsize="7199,264" path="m6620,314l6635,314,6620,319,6565,319,6565,314,6620,314xe" filled="t" fillcolor="#000000" stroked="f">
              <v:path arrowok="t"/>
              <v:fill/>
            </v:shape>
            <v:shape style="position:absolute;left:728;top:84;width:7199;height:264" coordorigin="728,84" coordsize="7199,264" path="m6715,217l6713,195,6714,173,6718,150,6727,169,6724,269,6715,287,6714,258,6713,238,6713,195,6715,217,6715,256,6719,236,6720,216,6720,212,6718,192,6715,216,6715,217xe" filled="t" fillcolor="#000000" stroked="f">
              <v:path arrowok="t"/>
              <v:fill/>
            </v:shape>
            <v:shape style="position:absolute;left:728;top:84;width:7199;height:264" coordorigin="728,84" coordsize="7199,264" path="m6713,195l6709,201,6708,175,6704,162,6698,151,6690,142,6682,133,6672,126,6660,121,6642,115,6621,113,6620,119,6565,119,6620,113,6641,109,6660,115,6662,116,6675,121,6685,129,6694,138,6703,148,6709,160,6709,176,6713,195xe" filled="t" fillcolor="#000000" stroked="f">
              <v:path arrowok="t"/>
              <v:fill/>
            </v:shape>
            <v:shape style="position:absolute;left:728;top:84;width:7199;height:264" coordorigin="728,84" coordsize="7199,264" path="m6707,188l6703,176,6704,162,6708,175,6709,201,6707,188xe" filled="t" fillcolor="#000000" stroked="f">
              <v:path arrowok="t"/>
              <v:fill/>
            </v:shape>
            <v:shape style="position:absolute;left:728;top:84;width:7199;height:264" coordorigin="728,84" coordsize="7199,264" path="m6658,126l6660,121,6672,126,6682,133,6690,142,6698,151,6704,162,6703,176,6699,164,6693,154,6686,146,6678,137,6669,131,6658,126xe" filled="t" fillcolor="#000000" stroked="f">
              <v:path arrowok="t"/>
              <v:fill/>
            </v:shape>
            <v:shape style="position:absolute;left:728;top:84;width:7199;height:264" coordorigin="728,84" coordsize="7199,264" path="m6620,119l6621,113,6642,115,6660,121,6658,126,6647,121,6634,119,6620,119xe" filled="t" fillcolor="#000000" stroked="f">
              <v:path arrowok="t"/>
              <v:fill/>
            </v:shape>
            <v:shape style="position:absolute;left:728;top:84;width:7199;height:264" coordorigin="728,84" coordsize="7199,264" path="m6565,119l6565,113,6620,108,6632,97,6641,93,6661,91,6674,96,6692,106,6708,119,6713,124,6725,140,6734,158,6737,187,6734,216,6734,256,6731,267,6724,269,6727,169,6726,265,6731,247,6733,227,6733,195,6732,167,6730,162,6721,144,6709,128,6705,124,6690,111,6672,101,6661,97,6652,100,6641,109,6620,113,6565,119xe" filled="t" fillcolor="#000000" stroked="f">
              <v:path arrowok="t"/>
              <v:fill/>
            </v:shape>
            <v:shape style="position:absolute;left:728;top:84;width:7199;height:264" coordorigin="728,84" coordsize="7199,264" path="m6719,236l6715,256,6715,216,6718,192,6720,212,6720,216,6719,236xe" filled="t" fillcolor="#000000" stroked="f">
              <v:path arrowok="t"/>
              <v:fill/>
            </v:shape>
            <v:shape style="position:absolute;left:728;top:84;width:7199;height:264" coordorigin="728,84" coordsize="7199,264" path="m6713,238l6714,258,6715,287,6703,303,6707,307,6696,323,6678,334,6692,320,6701,305,6703,283,6709,272,6713,238xe" filled="t" fillcolor="#000000" stroked="f">
              <v:path arrowok="t"/>
              <v:fill/>
            </v:shape>
            <v:shape style="position:absolute;left:728;top:84;width:7199;height:264" coordorigin="728,84" coordsize="7199,264" path="m6659,312l6663,316,6660,329,6651,338,6633,346,6620,346,6631,340,6641,334,6645,322,6659,312xe" filled="t" fillcolor="#000000" stroked="f">
              <v:path arrowok="t"/>
              <v:fill/>
            </v:shape>
            <v:shape style="position:absolute;left:728;top:84;width:7199;height:264" coordorigin="728,84" coordsize="7199,264" path="m6541,97l6554,108,6554,324,6620,324,6641,317,6624,324,6620,335,6541,335,6541,97xe" filled="t" fillcolor="#000000" stroked="f">
              <v:path arrowok="t"/>
              <v:fill/>
            </v:shape>
            <v:shape style="position:absolute;left:728;top:84;width:7199;height:264" coordorigin="728,84" coordsize="7199,264" path="m6560,319l6620,324,6554,324,6560,113,6560,319xe" filled="t" fillcolor="#000000" stroked="f">
              <v:path arrowok="t"/>
              <v:fill/>
            </v:shape>
            <v:shape style="position:absolute;left:728;top:84;width:7199;height:264" coordorigin="728,84" coordsize="7199,264" path="m6709,160l6703,148,6705,132,6707,134,6718,150,6714,173,6713,195,6709,176,6709,160xe" filled="t" fillcolor="#000000" stroked="f">
              <v:path arrowok="t"/>
              <v:fill/>
            </v:shape>
            <v:shape style="position:absolute;left:728;top:84;width:7199;height:264" coordorigin="728,84" coordsize="7199,264" path="m6660,329l6663,316,6676,310,6686,303,6695,293,6703,283,6701,305,6685,317,6667,327,6660,329xe" filled="t" fillcolor="#000000" stroked="f">
              <v:path arrowok="t"/>
              <v:fill/>
            </v:shape>
            <v:shape style="position:absolute;left:728;top:84;width:7199;height:264" coordorigin="728,84" coordsize="7199,264" path="m6733,227l6731,247,6729,176,6727,169,6718,150,6707,134,6705,132,6694,138,6685,129,6691,118,6705,124,6709,128,6721,144,6730,162,6733,195,6733,227xe" filled="t" fillcolor="#000000" stroked="f">
              <v:path arrowok="t"/>
              <v:fill/>
            </v:shape>
            <v:shape style="position:absolute;left:728;top:84;width:7199;height:264" coordorigin="728,84" coordsize="7199,264" path="m6731,247l6726,265,6727,169,6729,176,6731,247xe" filled="t" fillcolor="#000000" stroked="f">
              <v:path arrowok="t"/>
              <v:fill/>
            </v:shape>
            <v:shape style="position:absolute;left:728;top:84;width:7199;height:264" coordorigin="728,84" coordsize="7199,264" path="m6661,97l6672,101,6673,108,6691,118,6685,129,6675,121,6670,106,6661,97xe" filled="t" fillcolor="#000000" stroked="f">
              <v:path arrowok="t"/>
              <v:fill/>
            </v:shape>
            <v:shape style="position:absolute;left:728;top:84;width:7199;height:264" coordorigin="728,84" coordsize="7199,264" path="m6670,106l6675,121,6662,116,6660,115,6652,100,6661,97,6670,106xe" filled="t" fillcolor="#000000" stroked="f">
              <v:path arrowok="t"/>
              <v:fill/>
            </v:shape>
            <v:shape style="position:absolute;left:728;top:84;width:7199;height:264" coordorigin="728,84" coordsize="7199,264" path="m6620,86l6641,87,6641,93,6632,97,6620,108,6620,86xe" filled="t" fillcolor="#000000" stroked="f">
              <v:path arrowok="t"/>
              <v:fill/>
            </v:shape>
            <v:shape style="position:absolute;left:728;top:84;width:7199;height:264" coordorigin="728,84" coordsize="7199,264" path="m6734,158l6737,166,6739,207,6739,216,6742,185,6744,205,6745,216,6744,237,6740,256,6738,237,6737,187,6734,158xe" filled="t" fillcolor="#000000" stroked="f">
              <v:path arrowok="t"/>
              <v:fill/>
            </v:shape>
            <v:shape style="position:absolute;left:728;top:84;width:7199;height:264" coordorigin="728,84" coordsize="7199,264" path="m6736,269l6727,288,6731,267,6734,256,6738,237,6740,256,6736,269xe" filled="t" fillcolor="#000000" stroked="f">
              <v:path arrowok="t"/>
              <v:fill/>
            </v:shape>
            <v:shape style="position:absolute;left:728;top:84;width:7199;height:264" coordorigin="728,84" coordsize="7199,264" path="m6722,286l6731,267,6727,288,6716,304,6711,302,6715,287,6724,269,6731,267,6722,286xe" filled="t" fillcolor="#000000" stroked="f">
              <v:path arrowok="t"/>
              <v:fill/>
            </v:shape>
            <v:shape style="position:absolute;left:728;top:84;width:7199;height:264" coordorigin="728,84" coordsize="7199,264" path="m6703,303l6715,287,6711,302,6716,304,6711,310,6707,307,6703,303xe" filled="t" fillcolor="#000000" stroked="f">
              <v:path arrowok="t"/>
              <v:fill/>
            </v:shape>
            <v:shape style="position:absolute;left:728;top:84;width:7199;height:264" coordorigin="728,84" coordsize="7199,264" path="m6633,346l6651,338,6669,332,6674,330,6692,320,6678,334,6671,337,6653,343,6633,346xe" filled="t" fillcolor="#000000" stroked="f">
              <v:path arrowok="t"/>
              <v:fill/>
            </v:shape>
            <v:shape style="position:absolute;left:728;top:84;width:7199;height:264" coordorigin="728,84" coordsize="7199,264" path="m6620,341l6641,334,6631,340,6620,346,6620,341xe" filled="t" fillcolor="#000000" stroked="f">
              <v:path arrowok="t"/>
              <v:fill/>
            </v:shape>
            <v:shape style="position:absolute;left:728;top:84;width:7199;height:264" coordorigin="728,84" coordsize="7199,264" path="m6620,335l6541,341,6535,341,6535,97,6541,91,6541,97,6535,335,6620,335xe" filled="t" fillcolor="#000000" stroked="f">
              <v:path arrowok="t"/>
              <v:fill/>
            </v:shape>
            <v:shape style="position:absolute;left:728;top:84;width:7199;height:264" coordorigin="728,84" coordsize="7199,264" path="m6535,91l6541,91,6535,97,6535,341,6535,91xe" filled="t" fillcolor="#000000" stroked="f">
              <v:path arrowok="t"/>
              <v:fill/>
            </v:shape>
            <v:shape style="position:absolute;left:728;top:84;width:7199;height:264" coordorigin="728,84" coordsize="7199,264" path="m6739,207l6737,166,6742,185,6739,216,6739,207xe" filled="t" fillcolor="#000000" stroked="f">
              <v:path arrowok="t"/>
              <v:fill/>
            </v:shape>
            <v:shape style="position:absolute;left:728;top:84;width:7199;height:264" coordorigin="728,84" coordsize="7199,264" path="m6685,317l6701,305,6692,320,6674,330,6669,332,6667,327,6685,317xe" filled="t" fillcolor="#000000" stroked="f">
              <v:path arrowok="t"/>
              <v:fill/>
            </v:shape>
            <v:shape style="position:absolute;left:728;top:84;width:7199;height:264" coordorigin="728,84" coordsize="7199,264" path="m6669,332l6651,338,6660,329,6667,327,6669,332xe" filled="t" fillcolor="#000000" stroked="f">
              <v:path arrowok="t"/>
              <v:fill/>
            </v:shape>
            <v:shape style="position:absolute;left:728;top:84;width:7199;height:264" coordorigin="728,84" coordsize="7199,264" path="m6734,256l6734,216,6737,187,6738,237,6734,256xe" filled="t" fillcolor="#000000" stroked="f">
              <v:path arrowok="t"/>
              <v:fill/>
            </v:shape>
            <v:shape style="position:absolute;left:728;top:84;width:7199;height:264" coordorigin="728,84" coordsize="7199,264" path="m6690,111l6705,124,6691,118,6673,108,6672,101,6690,111xe" filled="t" fillcolor="#000000" stroked="f">
              <v:path arrowok="t"/>
              <v:fill/>
            </v:shape>
            <v:shape style="position:absolute;left:728;top:84;width:7199;height:264" coordorigin="728,84" coordsize="7199,264" path="m6781,346l6786,91,6786,97,6792,97,6805,108,6805,209,6933,209,6938,198,6938,229,6811,229,6811,319,6948,324,6954,324,6959,314,6959,346,6792,341,6792,335,6805,324,6948,335,6948,341,6954,341,6954,335,6948,335,6805,324,6811,224,6933,224,6933,218,6805,218,6805,324,6792,335,6786,335,6786,341,6781,346xe" filled="t" fillcolor="#000000" stroked="f">
              <v:path arrowok="t"/>
              <v:fill/>
            </v:shape>
            <v:shape style="position:absolute;left:728;top:84;width:7199;height:264" coordorigin="728,84" coordsize="7199,264" path="m6786,341l6786,335,6792,335,6792,341,6959,346,6781,346,6786,341xe" filled="t" fillcolor="#000000" stroked="f">
              <v:path arrowok="t"/>
              <v:fill/>
            </v:shape>
            <v:shape style="position:absolute;left:728;top:84;width:7199;height:264" coordorigin="728,84" coordsize="7199,264" path="m6781,346l6781,86,6956,86,6945,91,6945,108,6816,113,6816,203,6927,203,6938,198,6933,209,6933,203,6927,209,6811,203,6811,113,6805,108,6792,97,6792,91,6786,91,6781,346xe" filled="t" fillcolor="#000000" stroked="f">
              <v:path arrowok="t"/>
              <v:fill/>
            </v:shape>
            <v:shape style="position:absolute;left:728;top:84;width:7199;height:264" coordorigin="728,84" coordsize="7199,264" path="m6811,229l6816,229,6816,319,6948,319,6959,314,6954,324,6954,319,6948,324,6811,319,6811,229xe" filled="t" fillcolor="#000000" stroked="f">
              <v:path arrowok="t"/>
              <v:fill/>
            </v:shape>
            <v:shape style="position:absolute;left:728;top:84;width:7199;height:264" coordorigin="728,84" coordsize="7199,264" path="m6816,319l6816,314,6959,314,6948,319,6816,319xe" filled="t" fillcolor="#000000" stroked="f">
              <v:path arrowok="t"/>
              <v:fill/>
            </v:shape>
            <v:shape style="position:absolute;left:728;top:84;width:7199;height:264" coordorigin="728,84" coordsize="7199,264" path="m6948,341l6948,335,6954,335,6954,341,6948,341xe" filled="t" fillcolor="#000000" stroked="f">
              <v:path arrowok="t"/>
              <v:fill/>
            </v:shape>
            <v:shape style="position:absolute;left:728;top:84;width:7199;height:264" coordorigin="728,84" coordsize="7199,264" path="m6927,218l6933,218,6927,224,6811,224,6805,218,6927,218xe" filled="t" fillcolor="#000000" stroked="f">
              <v:path arrowok="t"/>
              <v:fill/>
            </v:shape>
            <v:shape style="position:absolute;left:728;top:84;width:7199;height:264" coordorigin="728,84" coordsize="7199,264" path="m6816,203l6816,198,6938,198,6927,203,6816,203xe" filled="t" fillcolor="#000000" stroked="f">
              <v:path arrowok="t"/>
              <v:fill/>
            </v:shape>
            <v:shape style="position:absolute;left:728;top:84;width:7199;height:264" coordorigin="728,84" coordsize="7199,264" path="m6811,203l6927,209,6805,209,6811,113,6811,203xe" filled="t" fillcolor="#000000" stroked="f">
              <v:path arrowok="t"/>
              <v:fill/>
            </v:shape>
            <v:shape style="position:absolute;left:728;top:84;width:7199;height:264" coordorigin="728,84" coordsize="7199,264" path="m6816,119l6816,113,6945,108,6951,97,6951,91,6945,97,6945,91,6956,86,6951,108,6945,113,6816,119xe" filled="t" fillcolor="#000000" stroked="f">
              <v:path arrowok="t"/>
              <v:fill/>
            </v:shape>
            <v:shape style="position:absolute;left:728;top:84;width:7199;height:264" coordorigin="728,84" coordsize="7199,264" path="m6951,113l6956,86,6956,119,6945,113,6951,108,6956,86,6951,113xe" filled="t" fillcolor="#000000" stroked="f">
              <v:path arrowok="t"/>
              <v:fill/>
            </v:shape>
            <v:shape style="position:absolute;left:728;top:84;width:7199;height:264" coordorigin="728,84" coordsize="7199,264" path="m6945,97l6951,91,6951,97,6945,108,6945,97xe" filled="t" fillcolor="#000000" stroked="f">
              <v:path arrowok="t"/>
              <v:fill/>
            </v:shape>
            <v:shape style="position:absolute;left:728;top:84;width:7199;height:264" coordorigin="728,84" coordsize="7199,264" path="m6786,97l6786,91,6792,91,6792,97,6786,97xe" filled="t" fillcolor="#000000" stroked="f">
              <v:path arrowok="t"/>
              <v:fill/>
            </v:shape>
            <v:shape style="position:absolute;left:728;top:84;width:7199;height:264" coordorigin="728,84" coordsize="7199,264" path="m6980,317l6975,307,6980,310,6978,303,6975,307,6986,278,6991,283,6995,287,7000,291,7006,295,7012,299,7019,303,7026,306,7033,309,7041,311,7049,313,7058,315,7066,316,7076,316,7098,314,7076,321,7066,321,7057,320,7048,318,7040,317,7031,314,7024,311,7016,308,7009,304,7003,300,6997,296,6992,290,6987,287,6983,290,6984,292,6982,305,6980,311,6980,317xe" filled="t" fillcolor="#000000" stroked="f">
              <v:path arrowok="t"/>
              <v:fill/>
            </v:shape>
            <v:shape style="position:absolute;left:728;top:84;width:7199;height:264" coordorigin="728,84" coordsize="7199,264" path="m7009,304l7014,313,7012,324,6995,315,6988,296,6988,295,6984,292,6983,290,6987,287,6991,291,6994,300,7000,305,7007,309,7009,304xe" filled="t" fillcolor="#000000" stroked="f">
              <v:path arrowok="t"/>
              <v:fill/>
            </v:shape>
            <v:shape style="position:absolute;left:728;top:84;width:7199;height:264" coordorigin="728,84" coordsize="7199,264" path="m6988,295l6988,296,6995,315,7012,324,7031,331,7051,336,7072,337,7075,337,7076,327,7098,319,7116,314,7122,310,7129,300,7133,290,7133,303,7125,315,7109,322,7088,326,7088,337,7075,343,7054,342,7034,338,7015,331,6997,322,6982,305,6988,295xe" filled="t" fillcolor="#000000" stroked="f">
              <v:path arrowok="t"/>
              <v:fill/>
            </v:shape>
            <v:shape style="position:absolute;left:728;top:84;width:7199;height:264" coordorigin="728,84" coordsize="7199,264" path="m6990,118l6997,110,6995,122,6995,133,6997,190,7002,196,7008,200,7014,205,7022,209,7031,212,7041,215,7052,218,7065,221,7077,224,7088,227,7098,229,7108,232,7116,236,7123,240,7130,244,7135,250,7137,264,7139,270,7143,262,7140,299,7127,314,7129,327,7122,336,7112,344,7101,347,7111,339,7120,331,7125,315,7133,303,7139,292,7139,278,7139,292,7134,258,7131,253,7126,249,7120,245,7114,241,7106,238,7096,235,7087,232,7076,229,7064,226,7051,223,7039,220,7029,217,7019,214,7011,209,7004,205,6998,200,6994,184,6991,141,6991,131,6990,118xe" filled="t" fillcolor="#000000" stroked="f">
              <v:path arrowok="t"/>
              <v:fill/>
            </v:shape>
            <v:shape style="position:absolute;left:728;top:84;width:7199;height:264" coordorigin="728,84" coordsize="7199,264" path="m7014,313l7016,308,7024,311,7031,314,7040,317,7048,318,7057,320,7066,321,7076,321,7098,314,7116,308,7119,306,7116,314,7098,319,7076,327,7066,327,7056,326,7047,324,7038,322,7030,319,7022,316,7014,313xe" filled="t" fillcolor="#000000" stroked="f">
              <v:path arrowok="t"/>
              <v:fill/>
            </v:shape>
            <v:shape style="position:absolute;left:728;top:84;width:7199;height:264" coordorigin="728,84" coordsize="7199,264" path="m6987,287l6992,290,6992,291,6997,296,7003,300,7009,304,7007,309,7000,305,6994,300,6991,291,6987,287xe" filled="t" fillcolor="#000000" stroked="f">
              <v:path arrowok="t"/>
              <v:fill/>
            </v:shape>
            <v:shape style="position:absolute;left:728;top:84;width:7199;height:264" coordorigin="728,84" coordsize="7199,264" path="m7123,240l7123,224,7131,228,7139,233,7145,237,7144,269,7145,237,7150,243,7154,250,7158,257,7159,265,7163,255,7163,297,7163,308,7158,317,7158,305,7159,286,7159,275,7159,286,7157,295,7153,303,7149,310,7144,278,7143,262,7139,256,7135,250,7130,244,7123,240xe" filled="t" fillcolor="#000000" stroked="f">
              <v:path arrowok="t"/>
              <v:fill/>
            </v:shape>
            <v:shape style="position:absolute;left:728;top:84;width:7199;height:264" coordorigin="728,84" coordsize="7199,264" path="m7143,262l7144,278,7144,317,7140,326,7134,337,7124,341,7132,332,7136,322,7140,299,7143,262xe" filled="t" fillcolor="#000000" stroked="f">
              <v:path arrowok="t"/>
              <v:fill/>
            </v:shape>
            <v:shape style="position:absolute;left:728;top:84;width:7199;height:264" coordorigin="728,84" coordsize="7199,264" path="m7139,256l7143,262,7139,270,7137,264,7135,250,7139,256xe" filled="t" fillcolor="#000000" stroked="f">
              <v:path arrowok="t"/>
              <v:fill/>
            </v:shape>
            <v:shape style="position:absolute;left:728;top:84;width:7199;height:264" coordorigin="728,84" coordsize="7199,264" path="m7132,266l7129,261,7127,257,7123,253,7117,249,7111,246,7104,243,7095,240,7086,237,7075,234,7063,232,7049,229,7038,225,7028,222,7017,219,7008,214,7001,209,6994,204,6989,187,6990,151,6991,141,6991,178,6994,184,6998,200,6993,194,6990,171,6990,161,6990,171,6993,194,6998,200,7004,205,7011,209,7019,214,7029,217,7039,220,7051,223,7064,226,7076,229,7087,232,7096,235,7106,238,7114,241,7120,245,7126,249,7131,253,7132,266xe" filled="t" fillcolor="#000000" stroked="f">
              <v:path arrowok="t"/>
              <v:fill/>
            </v:shape>
            <v:shape style="position:absolute;left:728;top:84;width:7199;height:264" coordorigin="728,84" coordsize="7199,264" path="m7134,258l7139,292,7133,290,7133,271,7132,266,7131,253,7134,258xe" filled="t" fillcolor="#000000" stroked="f">
              <v:path arrowok="t"/>
              <v:fill/>
            </v:shape>
            <v:shape style="position:absolute;left:728;top:84;width:7199;height:264" coordorigin="728,84" coordsize="7199,264" path="m7122,310l7116,314,7119,306,7129,300,7122,310xe" filled="t" fillcolor="#000000" stroked="f">
              <v:path arrowok="t"/>
              <v:fill/>
            </v:shape>
            <v:shape style="position:absolute;left:728;top:84;width:7199;height:264" coordorigin="728,84" coordsize="7199,264" path="m6990,118l6986,140,6984,150,6984,171,6986,180,6989,187,6994,204,6988,197,6984,189,6981,138,6986,128,6990,118xe" filled="t" fillcolor="#000000" stroked="f">
              <v:path arrowok="t"/>
              <v:fill/>
            </v:shape>
            <v:shape style="position:absolute;left:728;top:84;width:7199;height:264" coordorigin="728,84" coordsize="7199,264" path="m6989,187l6986,180,6984,171,6984,150,6986,140,6984,161,6986,140,6989,187xe" filled="t" fillcolor="#000000" stroked="f">
              <v:path arrowok="t"/>
              <v:fill/>
            </v:shape>
            <v:shape style="position:absolute;left:728;top:84;width:7199;height:264" coordorigin="728,84" coordsize="7199,264" path="m6981,138l6984,189,6980,182,6979,172,6979,149,6981,138xe" filled="t" fillcolor="#000000" stroked="f">
              <v:path arrowok="t"/>
              <v:fill/>
            </v:shape>
            <v:shape style="position:absolute;left:728;top:84;width:7199;height:264" coordorigin="728,84" coordsize="7199,264" path="m6971,311l6968,308,6986,278,6975,307,6980,317,6971,311xe" filled="t" fillcolor="#000000" stroked="f">
              <v:path arrowok="t"/>
              <v:fill/>
            </v:shape>
            <v:shape style="position:absolute;left:728;top:84;width:7199;height:264" coordorigin="728,84" coordsize="7199,264" path="m7144,278l7149,310,7148,321,7143,331,7134,337,7140,326,7144,317,7144,278xe" filled="t" fillcolor="#000000" stroked="f">
              <v:path arrowok="t"/>
              <v:fill/>
            </v:shape>
            <v:shape style="position:absolute;left:728;top:84;width:7199;height:264" coordorigin="728,84" coordsize="7199,264" path="m7140,299l7136,322,7132,332,7124,341,7112,344,7122,336,7129,327,7140,299xe" filled="t" fillcolor="#000000" stroked="f">
              <v:path arrowok="t"/>
              <v:fill/>
            </v:shape>
            <v:shape style="position:absolute;left:728;top:84;width:7199;height:264" coordorigin="728,84" coordsize="7199,264" path="m7110,333l7125,315,7120,331,7111,339,7100,342,7099,336,7109,322,7125,315,7110,333xe" filled="t" fillcolor="#000000" stroked="f">
              <v:path arrowok="t"/>
              <v:fill/>
            </v:shape>
            <v:shape style="position:absolute;left:728;top:84;width:7199;height:264" coordorigin="728,84" coordsize="7199,264" path="m6980,317l6980,311,6997,322,7015,331,7034,338,7054,342,7075,343,7088,337,7088,326,7109,322,7099,336,7088,343,7075,348,7054,347,7034,343,7015,337,6996,329,6980,317xe" filled="t" fillcolor="#000000" stroked="f">
              <v:path arrowok="t"/>
              <v:fill/>
            </v:shape>
            <v:shape style="position:absolute;left:728;top:84;width:7199;height:264" coordorigin="728,84" coordsize="7199,264" path="m7072,337l7051,336,7056,326,7066,327,7076,327,7075,337,7072,337xe" filled="t" fillcolor="#000000" stroked="f">
              <v:path arrowok="t"/>
              <v:fill/>
            </v:shape>
            <v:shape style="position:absolute;left:728;top:84;width:7199;height:264" coordorigin="728,84" coordsize="7199,264" path="m7022,316l7030,319,7038,322,7047,324,7056,326,7051,336,7031,331,7022,316xe" filled="t" fillcolor="#000000" stroked="f">
              <v:path arrowok="t"/>
              <v:fill/>
            </v:shape>
            <v:shape style="position:absolute;left:728;top:84;width:7199;height:264" coordorigin="728,84" coordsize="7199,264" path="m7031,331l7012,324,7014,313,7022,316,7031,331xe" filled="t" fillcolor="#000000" stroked="f">
              <v:path arrowok="t"/>
              <v:fill/>
            </v:shape>
            <v:shape style="position:absolute;left:728;top:84;width:7199;height:264" coordorigin="728,84" coordsize="7199,264" path="m7088,227l7090,214,7102,217,7113,220,7123,224,7123,240,7116,236,7108,232,7098,229,7088,227xe" filled="t" fillcolor="#000000" stroked="f">
              <v:path arrowok="t"/>
              <v:fill/>
            </v:shape>
            <v:shape style="position:absolute;left:728;top:84;width:7199;height:264" coordorigin="728,84" coordsize="7199,264" path="m7049,193l7058,195,7067,203,7077,211,7090,214,7088,227,7077,224,7065,208,7056,200,7049,193xe" filled="t" fillcolor="#000000" stroked="f">
              <v:path arrowok="t"/>
              <v:fill/>
            </v:shape>
            <v:shape style="position:absolute;left:728;top:84;width:7199;height:264" coordorigin="728,84" coordsize="7199,264" path="m7018,174l7020,178,7026,189,7029,197,7037,200,7046,203,7055,206,7065,208,7077,224,7065,221,7052,218,7041,215,7031,212,7023,193,7020,185,7018,174xe" filled="t" fillcolor="#000000" stroked="f">
              <v:path arrowok="t"/>
              <v:fill/>
            </v:shape>
            <v:shape style="position:absolute;left:728;top:84;width:7199;height:264" coordorigin="728,84" coordsize="7199,264" path="m7018,174l7020,185,7016,189,7012,185,7009,165,7009,158,7009,165,7012,185,7016,189,7023,193,7031,212,7022,209,7014,205,7009,179,7009,144,7014,132,7011,171,7013,176,7016,181,7018,174xe" filled="t" fillcolor="#000000" stroked="f">
              <v:path arrowok="t"/>
              <v:fill/>
            </v:shape>
            <v:shape style="position:absolute;left:728;top:84;width:7199;height:264" coordorigin="728,84" coordsize="7199,264" path="m7014,205l7008,200,7005,173,7004,166,7002,196,6999,125,6995,133,6995,122,7001,114,7005,118,7004,158,7008,137,7009,179,7014,205xe" filled="t" fillcolor="#000000" stroked="f">
              <v:path arrowok="t"/>
              <v:fill/>
            </v:shape>
            <v:shape style="position:absolute;left:728;top:84;width:7199;height:264" coordorigin="728,84" coordsize="7199,264" path="m7008,200l7002,196,7004,166,7005,173,7008,200xe" filled="t" fillcolor="#000000" stroked="f">
              <v:path arrowok="t"/>
              <v:fill/>
            </v:shape>
            <v:shape style="position:absolute;left:728;top:84;width:7199;height:264" coordorigin="728,84" coordsize="7199,264" path="m7149,310l7153,303,7157,295,7159,286,7158,305,7154,314,7149,310xe" filled="t" fillcolor="#000000" stroked="f">
              <v:path arrowok="t"/>
              <v:fill/>
            </v:shape>
            <v:shape style="position:absolute;left:728;top:84;width:7199;height:264" coordorigin="728,84" coordsize="7199,264" path="m7154,314l7158,305,7158,317,7151,325,7148,321,7149,310,7154,314xe" filled="t" fillcolor="#000000" stroked="f">
              <v:path arrowok="t"/>
              <v:fill/>
            </v:shape>
            <v:shape style="position:absolute;left:728;top:84;width:7199;height:264" coordorigin="728,84" coordsize="7199,264" path="m7100,342l7111,339,7101,347,7089,348,7088,343,7099,336,7100,342xe" filled="t" fillcolor="#000000" stroked="f">
              <v:path arrowok="t"/>
              <v:fill/>
            </v:shape>
            <v:shape style="position:absolute;left:728;top:84;width:7199;height:264" coordorigin="728,84" coordsize="7199,264" path="m7165,287l7165,264,7165,275,7168,253,7168,299,7163,308,7163,297,7163,255,7165,264,7165,287xe" filled="t" fillcolor="#000000" stroked="f">
              <v:path arrowok="t"/>
              <v:fill/>
            </v:shape>
            <v:shape style="position:absolute;left:728;top:84;width:7199;height:264" coordorigin="728,84" coordsize="7199,264" path="m7067,203l7068,198,7080,200,7093,203,7105,206,7116,210,7127,214,7137,218,7145,224,7153,230,7159,237,7163,255,7159,265,7159,247,7155,240,7149,233,7142,228,7134,223,7125,219,7114,215,7104,212,7092,208,7078,206,7067,203xe" filled="t" fillcolor="#000000" stroked="f">
              <v:path arrowok="t"/>
              <v:fill/>
            </v:shape>
            <v:shape style="position:absolute;left:728;top:84;width:7199;height:264" coordorigin="728,84" coordsize="7199,264" path="m7158,257l7154,250,7155,240,7159,247,7159,265,7158,257xe" filled="t" fillcolor="#000000" stroked="f">
              <v:path arrowok="t"/>
              <v:fill/>
            </v:shape>
            <v:shape style="position:absolute;left:728;top:84;width:7199;height:264" coordorigin="728,84" coordsize="7199,264" path="m7077,211l7078,206,7092,208,7104,212,7114,215,7125,219,7134,223,7142,228,7149,233,7155,240,7154,250,7150,243,7145,237,7139,233,7131,228,7123,224,7113,220,7102,217,7090,214,7077,211xe" filled="t" fillcolor="#000000" stroked="f">
              <v:path arrowok="t"/>
              <v:fill/>
            </v:shape>
            <v:shape style="position:absolute;left:728;top:84;width:7199;height:264" coordorigin="728,84" coordsize="7199,264" path="m7029,197l7031,192,7039,195,7047,198,7056,200,7065,208,7055,206,7046,203,7037,200,7029,197xe" filled="t" fillcolor="#000000" stroked="f">
              <v:path arrowok="t"/>
              <v:fill/>
            </v:shape>
            <v:shape style="position:absolute;left:728;top:84;width:7199;height:264" coordorigin="728,84" coordsize="7199,264" path="m7026,189l7020,178,7024,181,7029,184,7031,192,7029,197,7026,189xe" filled="t" fillcolor="#000000" stroked="f">
              <v:path arrowok="t"/>
              <v:fill/>
            </v:shape>
            <v:shape style="position:absolute;left:728;top:84;width:7199;height:264" coordorigin="728,84" coordsize="7199,264" path="m7170,288l7168,299,7168,253,7170,263,7170,288xe" filled="t" fillcolor="#000000" stroked="f">
              <v:path arrowok="t"/>
              <v:fill/>
            </v:shape>
            <v:shape style="position:absolute;left:728;top:84;width:7199;height:264" coordorigin="728,84" coordsize="7199,264" path="m7165,264l7163,255,7164,245,7168,253,7165,275,7165,264xe" filled="t" fillcolor="#000000" stroked="f">
              <v:path arrowok="t"/>
              <v:fill/>
            </v:shape>
            <v:shape style="position:absolute;left:728;top:84;width:7199;height:264" coordorigin="728,84" coordsize="7199,264" path="m7031,192l7034,187,7041,190,7049,193,7056,200,7047,198,7039,195,7031,192xe" filled="t" fillcolor="#000000" stroked="f">
              <v:path arrowok="t"/>
              <v:fill/>
            </v:shape>
            <v:shape style="position:absolute;left:728;top:84;width:7199;height:264" coordorigin="728,84" coordsize="7199,264" path="m7011,171l7014,132,7015,164,7016,170,7018,174,7016,181,7013,176,7011,171xe" filled="t" fillcolor="#000000" stroked="f">
              <v:path arrowok="t"/>
              <v:fill/>
            </v:shape>
            <v:shape style="position:absolute;left:728;top:84;width:7199;height:264" coordorigin="728,84" coordsize="7199,264" path="m7073,117l7049,119,7032,125,7028,128,7019,135,7015,145,7015,164,7014,132,7024,124,7031,120,7049,113,7073,117xe" filled="t" fillcolor="#000000" stroked="f">
              <v:path arrowok="t"/>
              <v:fill/>
            </v:shape>
            <v:shape style="position:absolute;left:728;top:84;width:7199;height:264" coordorigin="728,84" coordsize="7199,264" path="m7141,138l7137,142,7134,130,7137,126,7139,114,7148,116,7153,119,7145,135,7141,147,7137,142,7141,138,7144,133,7149,123,7145,120,7140,129,7137,134,7136,135,7141,138xe" filled="t" fillcolor="#000000" stroked="f">
              <v:path arrowok="t"/>
              <v:fill/>
            </v:shape>
            <v:shape style="position:absolute;left:728;top:84;width:7199;height:264" coordorigin="728,84" coordsize="7199,264" path="m7136,135l7137,134,7140,129,7145,120,7149,123,7144,133,7141,138,7136,135xe" filled="t" fillcolor="#000000" stroked="f">
              <v:path arrowok="t"/>
              <v:fill/>
            </v:shape>
            <v:shape style="position:absolute;left:728;top:84;width:7199;height:264" coordorigin="728,84" coordsize="7199,264" path="m7156,114l7160,117,7153,119,7148,116,7139,114,7137,126,7134,130,7130,134,7121,129,7124,124,7127,119,7128,107,7135,106,7152,118,7154,112,7156,114xe" filled="t" fillcolor="#000000" stroked="f">
              <v:path arrowok="t"/>
              <v:fill/>
            </v:shape>
            <v:shape style="position:absolute;left:728;top:84;width:7199;height:264" coordorigin="728,84" coordsize="7199,264" path="m7073,84l7094,86,7094,91,7076,95,7097,97,7115,102,7127,119,7124,124,7115,114,7112,113,7093,108,7073,95,7073,84xe" filled="t" fillcolor="#000000" stroked="f">
              <v:path arrowok="t"/>
              <v:fill/>
            </v:shape>
            <v:shape style="position:absolute;left:728;top:84;width:7199;height:264" coordorigin="728,84" coordsize="7199,264" path="m7113,119l7115,114,7124,124,7121,129,7110,124,7099,119,7094,113,7112,113,7115,114,7113,119xe" filled="t" fillcolor="#000000" stroked="f">
              <v:path arrowok="t"/>
              <v:fill/>
            </v:shape>
            <v:shape style="position:absolute;left:728;top:84;width:7199;height:264" coordorigin="728,84" coordsize="7199,264" path="m7093,108l7112,113,7094,113,7073,111,7073,111,7073,106,7073,95,7093,108xe" filled="t" fillcolor="#000000" stroked="f">
              <v:path arrowok="t"/>
              <v:fill/>
            </v:shape>
            <v:shape style="position:absolute;left:728;top:84;width:7199;height:264" coordorigin="728,84" coordsize="7199,264" path="m7056,107l7073,106,7073,111,7049,113,7036,111,7039,100,7049,97,7060,95,7073,106,7056,107xe" filled="t" fillcolor="#000000" stroked="f">
              <v:path arrowok="t"/>
              <v:fill/>
            </v:shape>
            <v:shape style="position:absolute;left:728;top:84;width:7199;height:264" coordorigin="728,84" coordsize="7199,264" path="m7006,104l7014,97,7017,102,7020,107,7021,120,7036,111,7049,113,7031,120,7024,124,7019,121,7012,113,7009,108,7006,104xe" filled="t" fillcolor="#000000" stroked="f">
              <v:path arrowok="t"/>
              <v:fill/>
            </v:shape>
            <v:shape style="position:absolute;left:728;top:84;width:7199;height:264" coordorigin="728,84" coordsize="7199,264" path="m6997,110l7006,104,7009,108,7012,113,7019,121,7024,124,7014,132,7008,137,7005,118,7001,114,6997,110xe" filled="t" fillcolor="#000000" stroked="f">
              <v:path arrowok="t"/>
              <v:fill/>
            </v:shape>
            <v:shape style="position:absolute;left:728;top:84;width:7199;height:264" coordorigin="728,84" coordsize="7199,264" path="m7009,144l7009,179,7008,137,7014,132,7009,144xe" filled="t" fillcolor="#000000" stroked="f">
              <v:path arrowok="t"/>
              <v:fill/>
            </v:shape>
            <v:shape style="position:absolute;left:728;top:84;width:7199;height:264" coordorigin="728,84" coordsize="7199,264" path="m7127,119l7115,102,7117,97,7119,92,7137,101,7135,106,7128,107,7127,119xe" filled="t" fillcolor="#000000" stroked="f">
              <v:path arrowok="t"/>
              <v:fill/>
            </v:shape>
            <v:shape style="position:absolute;left:728;top:84;width:7199;height:264" coordorigin="728,84" coordsize="7199,264" path="m7059,84l7073,84,7073,95,7073,106,7060,95,7060,90,7059,84xe" filled="t" fillcolor="#000000" stroked="f">
              <v:path arrowok="t"/>
              <v:fill/>
            </v:shape>
            <v:shape style="position:absolute;left:728;top:84;width:7199;height:264" coordorigin="728,84" coordsize="7199,264" path="m7028,103l7039,100,7036,111,7021,120,7020,107,7026,98,7037,94,7039,100,7028,103xe" filled="t" fillcolor="#000000" stroked="f">
              <v:path arrowok="t"/>
              <v:fill/>
            </v:shape>
            <v:shape style="position:absolute;left:728;top:84;width:7199;height:264" coordorigin="728,84" coordsize="7199,264" path="m6997,190l6995,133,6999,125,7002,196,6997,190xe" filled="t" fillcolor="#000000" stroked="f">
              <v:path arrowok="t"/>
              <v:fill/>
            </v:shape>
            <v:shape style="position:absolute;left:728;top:84;width:7199;height:264" coordorigin="728,84" coordsize="7199,264" path="m7160,117l7141,147,7145,135,7153,119,7160,117xe" filled="t" fillcolor="#000000" stroked="f">
              <v:path arrowok="t"/>
              <v:fill/>
            </v:shape>
            <v:shape style="position:absolute;left:728;top:84;width:7199;height:264" coordorigin="728,84" coordsize="7199,264" path="m7049,113l7073,111,7073,111,7094,113,7099,119,7087,117,7073,117,7049,113xe" filled="t" fillcolor="#000000" stroked="f">
              <v:path arrowok="t"/>
              <v:fill/>
            </v:shape>
            <v:shape style="position:absolute;left:728;top:84;width:7199;height:264" coordorigin="728,84" coordsize="7199,264" path="m7152,118l7135,106,7137,101,7154,112,7152,118xe" filled="t" fillcolor="#000000" stroked="f">
              <v:path arrowok="t"/>
              <v:fill/>
            </v:shape>
            <v:shape style="position:absolute;left:728;top:84;width:7199;height:264" coordorigin="728,84" coordsize="7199,264" path="m7094,91l7094,86,7113,90,7119,92,7117,97,7113,96,7094,91xe" filled="t" fillcolor="#000000" stroked="f">
              <v:path arrowok="t"/>
              <v:fill/>
            </v:shape>
            <v:shape style="position:absolute;left:728;top:84;width:7199;height:264" coordorigin="728,84" coordsize="7199,264" path="m7017,102l7024,93,7035,89,7047,86,7059,84,7060,90,7048,91,7037,94,7026,98,7017,102xe" filled="t" fillcolor="#000000" stroked="f">
              <v:path arrowok="t"/>
              <v:fill/>
            </v:shape>
            <v:shape style="position:absolute;left:728;top:84;width:7199;height:264" coordorigin="728,84" coordsize="7199,264" path="m6986,140l6990,118,6991,131,6990,151,6989,187,6986,140xe" filled="t" fillcolor="#000000" stroked="f">
              <v:path arrowok="t"/>
              <v:fill/>
            </v:shape>
            <v:shape style="position:absolute;left:728;top:84;width:7199;height:264" coordorigin="728,84" coordsize="7199,264" path="m7076,95l7094,91,7113,96,7117,97,7115,102,7097,97,7076,95xe" filled="t" fillcolor="#000000" stroked="f">
              <v:path arrowok="t"/>
              <v:fill/>
            </v:shape>
            <v:shape style="position:absolute;left:728;top:84;width:7199;height:264" coordorigin="728,84" coordsize="7199,264" path="m7049,97l7039,100,7048,91,7060,90,7060,95,7049,97xe" filled="t" fillcolor="#000000" stroked="f">
              <v:path arrowok="t"/>
              <v:fill/>
            </v:shape>
            <v:shape style="position:absolute;left:728;top:84;width:7199;height:264" coordorigin="728,84" coordsize="7199,264" path="m7491,306l7487,303,7488,291,7482,299,7477,286,7472,283,7473,267,7503,282,7496,285,7491,283,7494,290,7496,285,7503,282,7501,287,7497,297,7492,294,7489,287,7481,277,7476,274,7473,279,7478,282,7489,287,7492,294,7491,306xe" filled="t" fillcolor="#000000" stroked="f">
              <v:path arrowok="t"/>
              <v:fill/>
            </v:shape>
            <v:shape style="position:absolute;left:728;top:84;width:7199;height:264" coordorigin="728,84" coordsize="7199,264" path="m7476,274l7481,277,7478,282,7474,279,7476,274xe" filled="t" fillcolor="#000000" stroked="f">
              <v:path arrowok="t"/>
              <v:fill/>
            </v:shape>
            <v:shape style="position:absolute;left:728;top:84;width:7199;height:264" coordorigin="728,84" coordsize="7199,264" path="m7375,313l7387,315,7399,321,7406,321,7413,320,7421,318,7428,316,7435,314,7442,310,7449,306,7455,301,7461,295,7467,290,7472,283,7477,286,7471,293,7465,299,7459,305,7452,310,7445,314,7437,319,7430,322,7422,323,7414,325,7406,326,7399,326,7386,321,7375,313xe" filled="t" fillcolor="#000000" stroked="f">
              <v:path arrowok="t"/>
              <v:fill/>
            </v:shape>
            <v:shape style="position:absolute;left:728;top:84;width:7199;height:264" coordorigin="728,84" coordsize="7199,264" path="m7364,307l7375,313,7386,321,7399,326,7398,337,7407,337,7416,336,7426,334,7435,331,7444,328,7453,323,7461,318,7469,313,7476,306,7482,299,7488,291,7487,303,7479,310,7472,317,7464,323,7455,328,7446,333,7437,336,7427,339,7417,342,7407,343,7398,343,7392,337,7379,324,7373,318,7364,307xe" filled="t" fillcolor="#000000" stroked="f">
              <v:path arrowok="t"/>
              <v:fill/>
            </v:shape>
            <v:shape style="position:absolute;left:728;top:84;width:7199;height:264" coordorigin="728,84" coordsize="7199,264" path="m7364,307l7373,318,7379,324,7372,334,7353,327,7351,332,7348,336,7331,326,7333,321,7349,324,7360,317,7360,317,7362,312,7364,307xe" filled="t" fillcolor="#000000" stroked="f">
              <v:path arrowok="t"/>
              <v:fill/>
            </v:shape>
            <v:shape style="position:absolute;left:728;top:84;width:7199;height:264" coordorigin="728,84" coordsize="7199,264" path="m7313,241l7318,253,7324,279,7333,289,7341,299,7351,306,7362,312,7360,317,7348,311,7337,303,7328,293,7318,268,7313,241xe" filled="t" fillcolor="#000000" stroked="f">
              <v:path arrowok="t"/>
              <v:fill/>
            </v:shape>
            <v:shape style="position:absolute;left:728;top:84;width:7199;height:264" coordorigin="728,84" coordsize="7199,264" path="m7326,158l7321,168,7317,180,7313,192,7311,204,7311,229,7313,241,7318,268,7328,293,7332,313,7333,321,7331,326,7319,308,7318,299,7317,276,7313,255,7313,255,7308,191,7312,178,7316,166,7322,155,7326,158xe" filled="t" fillcolor="#000000" stroked="f">
              <v:path arrowok="t"/>
              <v:fill/>
            </v:shape>
            <v:shape style="position:absolute;left:728;top:84;width:7199;height:264" coordorigin="728,84" coordsize="7199,264" path="m7303,132l7308,134,7304,150,7300,203,7302,190,7302,238,7308,257,7308,258,7313,255,7313,255,7317,276,7314,294,7303,278,7300,218,7300,216,7296,168,7297,151,7303,132xe" filled="t" fillcolor="#000000" stroked="f">
              <v:path arrowok="t"/>
              <v:fill/>
            </v:shape>
            <v:shape style="position:absolute;left:728;top:84;width:7199;height:264" coordorigin="728,84" coordsize="7199,264" path="m7300,203l7304,150,7306,177,7306,203,7308,191,7313,255,7308,258,7308,257,7307,236,7306,216,7302,238,7302,190,7300,203xe" filled="t" fillcolor="#000000" stroked="f">
              <v:path arrowok="t"/>
              <v:fill/>
            </v:shape>
            <v:shape style="position:absolute;left:728;top:84;width:7199;height:264" coordorigin="728,84" coordsize="7199,264" path="m7308,257l7302,238,7306,216,7307,236,7308,257xe" filled="t" fillcolor="#000000" stroked="f">
              <v:path arrowok="t"/>
              <v:fill/>
            </v:shape>
            <v:shape style="position:absolute;left:728;top:84;width:7199;height:264" coordorigin="728,84" coordsize="7199,264" path="m7445,314l7452,310,7459,305,7465,299,7471,293,7477,286,7482,299,7476,306,7469,313,7461,318,7453,323,7445,314xe" filled="t" fillcolor="#000000" stroked="f">
              <v:path arrowok="t"/>
              <v:fill/>
            </v:shape>
            <v:shape style="position:absolute;left:728;top:84;width:7199;height:264" coordorigin="728,84" coordsize="7199,264" path="m7399,326l7406,326,7414,325,7422,323,7430,322,7437,319,7445,314,7453,323,7444,328,7435,331,7426,334,7416,336,7407,337,7399,326xe" filled="t" fillcolor="#000000" stroked="f">
              <v:path arrowok="t"/>
              <v:fill/>
            </v:shape>
            <v:shape style="position:absolute;left:728;top:84;width:7199;height:264" coordorigin="728,84" coordsize="7199,264" path="m7487,303l7483,314,7476,321,7467,327,7458,333,7449,338,7439,342,7428,344,7418,347,7408,348,7398,348,7377,341,7372,334,7379,324,7392,337,7398,343,7407,343,7417,342,7427,339,7437,336,7446,333,7455,328,7464,323,7472,317,7479,310,7487,303xe" filled="t" fillcolor="#000000" stroked="f">
              <v:path arrowok="t"/>
              <v:fill/>
            </v:shape>
            <v:shape style="position:absolute;left:728;top:84;width:7199;height:264" coordorigin="728,84" coordsize="7199,264" path="m7349,324l7333,321,7332,313,7337,303,7348,311,7360,317,7349,324xe" filled="t" fillcolor="#000000" stroked="f">
              <v:path arrowok="t"/>
              <v:fill/>
            </v:shape>
            <v:shape style="position:absolute;left:728;top:84;width:7199;height:264" coordorigin="728,84" coordsize="7199,264" path="m7317,276l7318,299,7319,308,7316,313,7310,306,7314,302,7314,294,7317,276xe" filled="t" fillcolor="#000000" stroked="f">
              <v:path arrowok="t"/>
              <v:fill/>
            </v:shape>
            <v:shape style="position:absolute;left:728;top:84;width:7199;height:264" coordorigin="728,84" coordsize="7199,264" path="m7300,216l7300,218,7303,278,7302,286,7293,268,7298,290,7288,272,7290,261,7293,254,7295,259,7296,168,7300,216xe" filled="t" fillcolor="#000000" stroked="f">
              <v:path arrowok="t"/>
              <v:fill/>
            </v:shape>
            <v:shape style="position:absolute;left:728;top:84;width:7199;height:264" coordorigin="728,84" coordsize="7199,264" path="m7287,175l7289,191,7288,234,7290,261,7285,263,7279,244,7281,175,7284,168,7292,149,7297,151,7296,168,7295,259,7294,171,7289,170,7287,175,7283,195,7281,214,7281,222,7284,242,7287,214,7287,211,7287,175xe" filled="t" fillcolor="#000000" stroked="f">
              <v:path arrowok="t"/>
              <v:fill/>
            </v:shape>
            <v:shape style="position:absolute;left:728;top:84;width:7199;height:264" coordorigin="728,84" coordsize="7199,264" path="m7293,254l7290,261,7288,234,7289,191,7294,171,7295,259,7293,254xe" filled="t" fillcolor="#000000" stroked="f">
              <v:path arrowok="t"/>
              <v:fill/>
            </v:shape>
            <v:shape style="position:absolute;left:728;top:84;width:7199;height:264" coordorigin="728,84" coordsize="7199,264" path="m7358,335l7372,334,7377,341,7377,347,7358,341,7351,332,7353,327,7372,334,7358,335xe" filled="t" fillcolor="#000000" stroked="f">
              <v:path arrowok="t"/>
              <v:fill/>
            </v:shape>
            <v:shape style="position:absolute;left:728;top:84;width:7199;height:264" coordorigin="728,84" coordsize="7199,264" path="m7314,302l7310,306,7302,286,7303,278,7314,294,7314,302xe" filled="t" fillcolor="#000000" stroked="f">
              <v:path arrowok="t"/>
              <v:fill/>
            </v:shape>
            <v:shape style="position:absolute;left:728;top:84;width:7199;height:264" coordorigin="728,84" coordsize="7199,264" path="m7298,290l7293,268,7302,286,7310,306,7298,290xe" filled="t" fillcolor="#000000" stroked="f">
              <v:path arrowok="t"/>
              <v:fill/>
            </v:shape>
            <v:shape style="position:absolute;left:728;top:84;width:7199;height:264" coordorigin="728,84" coordsize="7199,264" path="m7387,315l7406,315,7412,314,7419,313,7426,311,7433,309,7439,305,7446,301,7452,297,7457,291,7463,286,7467,280,7471,272,7473,267,7472,283,7467,290,7461,295,7455,301,7449,306,7442,310,7435,314,7428,316,7421,318,7413,320,7406,321,7399,321,7387,315xe" filled="t" fillcolor="#000000" stroked="f">
              <v:path arrowok="t"/>
              <v:fill/>
            </v:shape>
            <v:shape style="position:absolute;left:728;top:84;width:7199;height:264" coordorigin="728,84" coordsize="7199,264" path="m7318,253l7323,266,7329,276,7337,285,7345,295,7354,302,7364,307,7362,312,7351,306,7341,299,7333,289,7324,279,7318,253xe" filled="t" fillcolor="#000000" stroked="f">
              <v:path arrowok="t"/>
              <v:fill/>
            </v:shape>
            <v:shape style="position:absolute;left:728;top:84;width:7199;height:264" coordorigin="728,84" coordsize="7199,264" path="m7474,149l7484,143,7486,147,7489,140,7484,143,7474,149,7470,151,7469,152,7472,156,7477,154,7477,154,7491,144,7498,147,7470,164,7468,148,7473,145,7476,130,7485,133,7491,144,7477,154,7474,149xe" filled="t" fillcolor="#000000" stroked="f">
              <v:path arrowok="t"/>
              <v:fill/>
            </v:shape>
            <v:shape style="position:absolute;left:728;top:84;width:7199;height:264" coordorigin="728,84" coordsize="7199,264" path="m7472,156l7469,152,7470,151,7474,149,7477,154,7477,154,7472,156xe" filled="t" fillcolor="#000000" stroked="f">
              <v:path arrowok="t"/>
              <v:fill/>
            </v:shape>
            <v:shape style="position:absolute;left:728;top:84;width:7199;height:264" coordorigin="728,84" coordsize="7199,264" path="m7473,145l7468,148,7463,141,7458,136,7452,130,7446,126,7439,122,7433,119,7426,116,7419,114,7412,113,7405,112,7398,118,7384,118,7398,112,7405,107,7412,107,7420,109,7427,111,7435,113,7442,117,7449,121,7455,126,7461,132,7468,138,7473,145xe" filled="t" fillcolor="#000000" stroked="f">
              <v:path arrowok="t"/>
              <v:fill/>
            </v:shape>
            <v:shape style="position:absolute;left:728;top:84;width:7199;height:264" coordorigin="728,84" coordsize="7199,264" path="m7485,133l7476,130,7462,116,7454,110,7436,101,7417,97,7405,107,7398,112,7377,114,7359,121,7361,126,7350,132,7358,121,7374,110,7394,107,7398,107,7399,96,7421,92,7440,97,7456,105,7473,118,7485,133xe" filled="t" fillcolor="#000000" stroked="f">
              <v:path arrowok="t"/>
              <v:fill/>
            </v:shape>
            <v:shape style="position:absolute;left:728;top:84;width:7199;height:264" coordorigin="728,84" coordsize="7199,264" path="m7374,110l7358,121,7347,127,7337,135,7329,145,7322,155,7316,166,7312,178,7317,152,7325,142,7333,131,7344,123,7356,116,7374,110xe" filled="t" fillcolor="#000000" stroked="f">
              <v:path arrowok="t"/>
              <v:fill/>
            </v:shape>
            <v:shape style="position:absolute;left:728;top:84;width:7199;height:264" coordorigin="728,84" coordsize="7199,264" path="m7312,178l7311,164,7316,133,7326,116,7343,105,7349,101,7365,89,7385,85,7367,94,7352,106,7334,117,7319,130,7317,152,7312,178xe" filled="t" fillcolor="#000000" stroked="f">
              <v:path arrowok="t"/>
              <v:fill/>
            </v:shape>
            <v:shape style="position:absolute;left:728;top:84;width:7199;height:264" coordorigin="728,84" coordsize="7199,264" path="m7312,178l7308,191,7306,177,7304,150,7308,134,7316,133,7311,164,7312,178xe" filled="t" fillcolor="#000000" stroked="f">
              <v:path arrowok="t"/>
              <v:fill/>
            </v:shape>
            <v:shape style="position:absolute;left:728;top:84;width:7199;height:264" coordorigin="728,84" coordsize="7199,264" path="m7468,138l7461,132,7462,116,7476,130,7473,145,7468,138xe" filled="t" fillcolor="#000000" stroked="f">
              <v:path arrowok="t"/>
              <v:fill/>
            </v:shape>
            <v:shape style="position:absolute;left:728;top:84;width:7199;height:264" coordorigin="728,84" coordsize="7199,264" path="m7455,126l7449,121,7454,110,7462,116,7461,132,7455,126xe" filled="t" fillcolor="#000000" stroked="f">
              <v:path arrowok="t"/>
              <v:fill/>
            </v:shape>
            <v:shape style="position:absolute;left:728;top:84;width:7199;height:264" coordorigin="728,84" coordsize="7199,264" path="m7442,117l7435,113,7436,101,7454,110,7449,121,7442,117xe" filled="t" fillcolor="#000000" stroked="f">
              <v:path arrowok="t"/>
              <v:fill/>
            </v:shape>
            <v:shape style="position:absolute;left:728;top:84;width:7199;height:264" coordorigin="728,84" coordsize="7199,264" path="m7435,113l7427,111,7420,109,7412,107,7405,107,7417,97,7436,101,7435,113xe" filled="t" fillcolor="#000000" stroked="f">
              <v:path arrowok="t"/>
              <v:fill/>
            </v:shape>
            <v:shape style="position:absolute;left:728;top:84;width:7199;height:264" coordorigin="728,84" coordsize="7199,264" path="m7333,131l7334,117,7352,106,7359,103,7378,97,7399,96,7398,107,7394,107,7374,110,7356,116,7344,123,7333,131xe" filled="t" fillcolor="#000000" stroked="f">
              <v:path arrowok="t"/>
              <v:fill/>
            </v:shape>
            <v:shape style="position:absolute;left:728;top:84;width:7199;height:264" coordorigin="728,84" coordsize="7199,264" path="m7325,142l7317,152,7319,130,7334,117,7333,131,7325,142xe" filled="t" fillcolor="#000000" stroked="f">
              <v:path arrowok="t"/>
              <v:fill/>
            </v:shape>
            <v:shape style="position:absolute;left:728;top:84;width:7199;height:264" coordorigin="728,84" coordsize="7199,264" path="m7458,99l7459,101,7476,113,7489,128,7496,142,7498,147,7491,144,7485,133,7473,118,7458,99xe" filled="t" fillcolor="#000000" stroked="f">
              <v:path arrowok="t"/>
              <v:fill/>
            </v:shape>
            <v:shape style="position:absolute;left:728;top:84;width:7199;height:264" coordorigin="728,84" coordsize="7199,264" path="m7470,164l7467,159,7463,151,7459,145,7454,140,7448,134,7443,130,7436,127,7430,124,7424,121,7418,120,7411,118,7404,118,7398,118,7405,112,7412,113,7419,114,7426,116,7433,119,7439,122,7446,126,7452,130,7458,136,7463,141,7468,148,7470,164xe" filled="t" fillcolor="#000000" stroked="f">
              <v:path arrowok="t"/>
              <v:fill/>
            </v:shape>
            <v:shape style="position:absolute;left:728;top:84;width:7199;height:264" coordorigin="728,84" coordsize="7199,264" path="m7377,114l7398,112,7384,118,7372,120,7361,126,7359,121,7377,114xe" filled="t" fillcolor="#000000" stroked="f">
              <v:path arrowok="t"/>
              <v:fill/>
            </v:shape>
            <v:shape style="position:absolute;left:728;top:84;width:7199;height:264" coordorigin="728,84" coordsize="7199,264" path="m7358,121l7350,132,7341,139,7334,149,7326,158,7322,155,7329,145,7337,135,7347,127,7358,121xe" filled="t" fillcolor="#000000" stroked="f">
              <v:path arrowok="t"/>
              <v:fill/>
            </v:shape>
            <v:shape style="position:absolute;left:728;top:84;width:7199;height:264" coordorigin="728,84" coordsize="7199,264" path="m7456,105l7440,97,7440,91,7458,99,7473,118,7456,105xe" filled="t" fillcolor="#000000" stroked="f">
              <v:path arrowok="t"/>
              <v:fill/>
            </v:shape>
            <v:shape style="position:absolute;left:728;top:84;width:7199;height:264" coordorigin="728,84" coordsize="7199,264" path="m7367,94l7385,85,7399,85,7421,86,7440,91,7440,97,7421,92,7399,90,7387,91,7367,94xe" filled="t" fillcolor="#000000" stroked="f">
              <v:path arrowok="t"/>
              <v:fill/>
            </v:shape>
            <v:shape style="position:absolute;left:728;top:84;width:7199;height:264" coordorigin="728,84" coordsize="7199,264" path="m7316,133l7308,134,7322,112,7338,101,7347,96,7365,89,7349,101,7343,105,7326,116,7312,130,7316,133xe" filled="t" fillcolor="#000000" stroked="f">
              <v:path arrowok="t"/>
              <v:fill/>
            </v:shape>
            <v:shape style="position:absolute;left:728;top:84;width:7199;height:264" coordorigin="728,84" coordsize="7199,264" path="m7308,134l7303,132,7308,126,7322,112,7308,134xe" filled="t" fillcolor="#000000" stroked="f">
              <v:path arrowok="t"/>
              <v:fill/>
            </v:shape>
            <v:shape style="position:absolute;left:728;top:84;width:7199;height:264" coordorigin="728,84" coordsize="7199,264" path="m7277,195l7281,175,7279,244,7276,224,7276,214,7277,195xe" filled="t" fillcolor="#000000" stroked="f">
              <v:path arrowok="t"/>
              <v:fill/>
            </v:shape>
            <v:shape style="position:absolute;left:728;top:84;width:7199;height:264" coordorigin="728,84" coordsize="7199,264" path="m7359,103l7367,94,7387,91,7399,90,7421,92,7399,96,7378,97,7359,103xe" filled="t" fillcolor="#000000" stroked="f">
              <v:path arrowok="t"/>
              <v:fill/>
            </v:shape>
            <v:shape style="position:absolute;left:728;top:84;width:7199;height:264" coordorigin="728,84" coordsize="7199,264" path="m7289,191l7287,175,7289,170,7294,171,7289,191xe" filled="t" fillcolor="#000000" stroked="f">
              <v:path arrowok="t"/>
              <v:fill/>
            </v:shape>
            <v:shape style="position:absolute;left:728;top:84;width:7199;height:264" coordorigin="728,84" coordsize="7199,264" path="m7284,242l7281,222,7283,195,7287,175,7287,211,7287,214,7284,242xe" filled="t" fillcolor="#000000" stroked="f">
              <v:path arrowok="t"/>
              <v:fill/>
            </v:shape>
            <v:shape style="position:absolute;left:728;top:84;width:7199;height:264" coordorigin="728,84" coordsize="7199,264" path="m7619,316l7619,321,7610,321,7600,320,7592,318,7583,317,7575,314,7567,311,7560,308,7553,304,7547,300,7540,296,7535,290,7531,287,7527,290,7528,292,7526,305,7524,311,7523,317,7515,311,7518,307,7523,310,7522,303,7518,307,7530,278,7535,283,7539,287,7544,291,7550,295,7556,299,7562,303,7570,306,7577,309,7585,311,7593,313,7601,315,7610,316,7619,316xe" filled="t" fillcolor="#000000" stroked="f">
              <v:path arrowok="t"/>
              <v:fill/>
            </v:shape>
            <v:shape style="position:absolute;left:728;top:84;width:7199;height:264" coordorigin="728,84" coordsize="7199,264" path="m7553,304l7557,313,7556,324,7538,315,7532,296,7531,295,7528,292,7527,290,7531,287,7535,291,7537,300,7544,305,7550,309,7553,304xe" filled="t" fillcolor="#000000" stroked="f">
              <v:path arrowok="t"/>
              <v:fill/>
            </v:shape>
            <v:shape style="position:absolute;left:728;top:84;width:7199;height:264" coordorigin="728,84" coordsize="7199,264" path="m7531,295l7532,296,7538,315,7556,324,7575,331,7595,336,7616,337,7618,337,7619,327,7642,319,7660,314,7666,310,7672,300,7677,290,7677,303,7669,315,7652,322,7632,326,7631,337,7618,343,7597,342,7577,338,7558,331,7540,322,7526,305,7531,295xe" filled="t" fillcolor="#000000" stroked="f">
              <v:path arrowok="t"/>
              <v:fill/>
            </v:shape>
            <v:shape style="position:absolute;left:728;top:84;width:7199;height:264" coordorigin="728,84" coordsize="7199,264" path="m7534,118l7541,110,7538,122,7539,133,7541,190,7545,196,7551,200,7557,205,7565,209,7575,212,7584,215,7596,218,7608,221,7621,224,7632,227,7641,229,7651,232,7660,236,7666,240,7673,244,7679,250,7681,264,7682,270,7686,262,7683,299,7670,314,7673,327,7666,336,7656,344,7645,347,7655,339,7664,331,7669,315,7677,303,7682,292,7682,278,7682,292,7678,258,7674,253,7670,249,7663,245,7657,241,7649,238,7640,235,7631,232,7620,229,7607,226,7594,223,7583,220,7573,217,7563,214,7555,209,7548,205,7541,200,7538,184,7535,141,7534,131,7534,118xe" filled="t" fillcolor="#000000" stroked="f">
              <v:path arrowok="t"/>
              <v:fill/>
            </v:shape>
            <v:shape style="position:absolute;left:728;top:84;width:7199;height:264" coordorigin="728,84" coordsize="7199,264" path="m7557,313l7560,308,7567,311,7575,314,7583,317,7592,318,7600,320,7610,321,7619,321,7642,314,7659,308,7663,306,7660,314,7642,319,7619,327,7609,327,7600,326,7591,324,7582,322,7573,319,7565,316,7557,313xe" filled="t" fillcolor="#000000" stroked="f">
              <v:path arrowok="t"/>
              <v:fill/>
            </v:shape>
            <v:shape style="position:absolute;left:728;top:84;width:7199;height:264" coordorigin="728,84" coordsize="7199,264" path="m7531,287l7535,290,7535,291,7540,296,7547,300,7553,304,7550,309,7544,305,7537,300,7535,291,7531,287xe" filled="t" fillcolor="#000000" stroked="f">
              <v:path arrowok="t"/>
              <v:fill/>
            </v:shape>
            <v:shape style="position:absolute;left:728;top:84;width:7199;height:264" coordorigin="728,84" coordsize="7199,264" path="m7666,240l7666,224,7675,228,7682,233,7689,237,7688,269,7689,237,7694,243,7698,250,7701,257,7703,265,7706,255,7706,297,7707,308,7702,317,7702,305,7703,286,7703,275,7703,286,7701,295,7697,303,7693,310,7688,278,7686,262,7682,256,7679,250,7673,244,7666,240xe" filled="t" fillcolor="#000000" stroked="f">
              <v:path arrowok="t"/>
              <v:fill/>
            </v:shape>
            <v:shape style="position:absolute;left:728;top:84;width:7199;height:264" coordorigin="728,84" coordsize="7199,264" path="m7686,262l7688,278,7687,317,7683,326,7678,337,7668,341,7675,332,7680,322,7683,299,7686,262xe" filled="t" fillcolor="#000000" stroked="f">
              <v:path arrowok="t"/>
              <v:fill/>
            </v:shape>
            <v:shape style="position:absolute;left:728;top:84;width:7199;height:264" coordorigin="728,84" coordsize="7199,264" path="m7682,256l7686,262,7682,270,7681,264,7679,250,7682,256xe" filled="t" fillcolor="#000000" stroked="f">
              <v:path arrowok="t"/>
              <v:fill/>
            </v:shape>
            <v:shape style="position:absolute;left:728;top:84;width:7199;height:264" coordorigin="728,84" coordsize="7199,264" path="m7676,266l7673,261,7670,257,7666,253,7661,249,7655,246,7647,243,7638,240,7629,237,7618,234,7606,232,7593,229,7581,225,7571,222,7561,219,7552,214,7545,209,7537,204,7533,187,7533,151,7535,141,7535,178,7538,184,7541,200,7536,194,7533,171,7533,161,7533,171,7536,194,7541,200,7548,205,7555,209,7563,214,7573,217,7583,220,7594,223,7607,226,7620,229,7631,232,7640,235,7649,238,7657,241,7663,245,7670,249,7674,253,7676,266xe" filled="t" fillcolor="#000000" stroked="f">
              <v:path arrowok="t"/>
              <v:fill/>
            </v:shape>
            <v:shape style="position:absolute;left:728;top:84;width:7199;height:264" coordorigin="728,84" coordsize="7199,264" path="m7678,258l7682,292,7677,290,7677,271,7676,266,7674,253,7678,258xe" filled="t" fillcolor="#000000" stroked="f">
              <v:path arrowok="t"/>
              <v:fill/>
            </v:shape>
            <v:shape style="position:absolute;left:728;top:84;width:7199;height:264" coordorigin="728,84" coordsize="7199,264" path="m7666,310l7660,314,7663,306,7672,300,7666,310xe" filled="t" fillcolor="#000000" stroked="f">
              <v:path arrowok="t"/>
              <v:fill/>
            </v:shape>
            <v:shape style="position:absolute;left:728;top:84;width:7199;height:264" coordorigin="728,84" coordsize="7199,264" path="m7534,118l7530,140,7528,150,7528,171,7529,180,7533,187,7537,204,7532,197,7528,189,7524,138,7529,128,7534,118xe" filled="t" fillcolor="#000000" stroked="f">
              <v:path arrowok="t"/>
              <v:fill/>
            </v:shape>
            <v:shape style="position:absolute;left:728;top:84;width:7199;height:264" coordorigin="728,84" coordsize="7199,264" path="m7533,187l7529,180,7528,171,7528,150,7530,140,7528,161,7530,140,7533,187xe" filled="t" fillcolor="#000000" stroked="f">
              <v:path arrowok="t"/>
              <v:fill/>
            </v:shape>
            <v:shape style="position:absolute;left:728;top:84;width:7199;height:264" coordorigin="728,84" coordsize="7199,264" path="m7524,138l7528,189,7524,182,7522,172,7522,149,7524,138xe" filled="t" fillcolor="#000000" stroked="f">
              <v:path arrowok="t"/>
              <v:fill/>
            </v:shape>
            <v:shape style="position:absolute;left:728;top:84;width:7199;height:264" coordorigin="728,84" coordsize="7199,264" path="m7515,311l7511,308,7530,278,7518,307,7515,311xe" filled="t" fillcolor="#000000" stroked="f">
              <v:path arrowok="t"/>
              <v:fill/>
            </v:shape>
            <v:shape style="position:absolute;left:728;top:84;width:7199;height:264" coordorigin="728,84" coordsize="7199,264" path="m7688,278l7693,310,7691,321,7686,331,7678,337,7683,326,7687,317,7688,278xe" filled="t" fillcolor="#000000" stroked="f">
              <v:path arrowok="t"/>
              <v:fill/>
            </v:shape>
            <v:shape style="position:absolute;left:728;top:84;width:7199;height:264" coordorigin="728,84" coordsize="7199,264" path="m7683,299l7680,322,7675,332,7668,341,7656,344,7666,336,7673,327,7683,299xe" filled="t" fillcolor="#000000" stroked="f">
              <v:path arrowok="t"/>
              <v:fill/>
            </v:shape>
            <v:shape style="position:absolute;left:728;top:84;width:7199;height:264" coordorigin="728,84" coordsize="7199,264" path="m7653,333l7669,315,7664,331,7655,339,7644,342,7643,336,7652,322,7669,315,7653,333xe" filled="t" fillcolor="#000000" stroked="f">
              <v:path arrowok="t"/>
              <v:fill/>
            </v:shape>
            <v:shape style="position:absolute;left:728;top:84;width:7199;height:264" coordorigin="728,84" coordsize="7199,264" path="m7523,317l7524,311,7540,322,7558,331,7577,338,7597,342,7618,343,7631,337,7632,326,7652,322,7643,336,7632,343,7618,348,7597,347,7577,343,7558,337,7540,329,7523,317xe" filled="t" fillcolor="#000000" stroked="f">
              <v:path arrowok="t"/>
              <v:fill/>
            </v:shape>
            <v:shape style="position:absolute;left:728;top:84;width:7199;height:264" coordorigin="728,84" coordsize="7199,264" path="m7616,337l7595,336,7600,326,7609,327,7619,327,7618,337,7616,337xe" filled="t" fillcolor="#000000" stroked="f">
              <v:path arrowok="t"/>
              <v:fill/>
            </v:shape>
            <v:shape style="position:absolute;left:728;top:84;width:7199;height:264" coordorigin="728,84" coordsize="7199,264" path="m7565,316l7573,319,7582,322,7591,324,7600,326,7595,336,7575,331,7565,316xe" filled="t" fillcolor="#000000" stroked="f">
              <v:path arrowok="t"/>
              <v:fill/>
            </v:shape>
            <v:shape style="position:absolute;left:728;top:84;width:7199;height:264" coordorigin="728,84" coordsize="7199,264" path="m7575,331l7556,324,7557,313,7565,316,7575,331xe" filled="t" fillcolor="#000000" stroked="f">
              <v:path arrowok="t"/>
              <v:fill/>
            </v:shape>
            <v:shape style="position:absolute;left:728;top:84;width:7199;height:264" coordorigin="728,84" coordsize="7199,264" path="m7632,227l7634,214,7646,217,7656,220,7666,224,7666,240,7660,236,7651,232,7641,229,7632,227xe" filled="t" fillcolor="#000000" stroked="f">
              <v:path arrowok="t"/>
              <v:fill/>
            </v:shape>
            <v:shape style="position:absolute;left:728;top:84;width:7199;height:264" coordorigin="728,84" coordsize="7199,264" path="m7592,193l7601,195,7610,203,7621,211,7634,214,7632,227,7621,224,7609,208,7600,200,7592,193xe" filled="t" fillcolor="#000000" stroked="f">
              <v:path arrowok="t"/>
              <v:fill/>
            </v:shape>
            <v:shape style="position:absolute;left:728;top:84;width:7199;height:264" coordorigin="728,84" coordsize="7199,264" path="m7562,174l7564,178,7569,189,7572,197,7580,200,7589,203,7598,206,7609,208,7621,224,7608,221,7596,218,7584,215,7575,212,7566,193,7564,185,7562,174xe" filled="t" fillcolor="#000000" stroked="f">
              <v:path arrowok="t"/>
              <v:fill/>
            </v:shape>
            <v:shape style="position:absolute;left:728;top:84;width:7199;height:264" coordorigin="728,84" coordsize="7199,264" path="m7562,174l7564,185,7560,189,7555,185,7553,165,7553,158,7553,165,7555,185,7560,189,7566,193,7575,212,7565,209,7557,205,7552,179,7553,144,7558,132,7554,171,7557,176,7560,181,7562,174xe" filled="t" fillcolor="#000000" stroked="f">
              <v:path arrowok="t"/>
              <v:fill/>
            </v:shape>
            <v:shape style="position:absolute;left:728;top:84;width:7199;height:264" coordorigin="728,84" coordsize="7199,264" path="m7557,205l7551,200,7549,173,7547,166,7545,196,7543,125,7539,133,7538,122,7545,114,7549,118,7547,158,7551,137,7552,179,7557,205xe" filled="t" fillcolor="#000000" stroked="f">
              <v:path arrowok="t"/>
              <v:fill/>
            </v:shape>
            <v:shape style="position:absolute;left:728;top:84;width:7199;height:264" coordorigin="728,84" coordsize="7199,264" path="m7551,200l7545,196,7547,166,7549,173,7551,200xe" filled="t" fillcolor="#000000" stroked="f">
              <v:path arrowok="t"/>
              <v:fill/>
            </v:shape>
            <v:shape style="position:absolute;left:728;top:84;width:7199;height:264" coordorigin="728,84" coordsize="7199,264" path="m7693,310l7697,303,7701,295,7703,286,7702,305,7697,314,7693,310xe" filled="t" fillcolor="#000000" stroked="f">
              <v:path arrowok="t"/>
              <v:fill/>
            </v:shape>
            <v:shape style="position:absolute;left:728;top:84;width:7199;height:264" coordorigin="728,84" coordsize="7199,264" path="m7697,314l7702,305,7702,317,7695,325,7691,321,7693,310,7697,314xe" filled="t" fillcolor="#000000" stroked="f">
              <v:path arrowok="t"/>
              <v:fill/>
            </v:shape>
            <v:shape style="position:absolute;left:728;top:84;width:7199;height:264" coordorigin="728,84" coordsize="7199,264" path="m7644,342l7655,339,7645,347,7632,348,7632,343,7643,336,7644,342xe" filled="t" fillcolor="#000000" stroked="f">
              <v:path arrowok="t"/>
              <v:fill/>
            </v:shape>
            <v:shape style="position:absolute;left:728;top:84;width:7199;height:264" coordorigin="728,84" coordsize="7199,264" path="m7708,287l7708,264,7708,275,7712,253,7711,299,7707,308,7706,297,7706,255,7708,264,7708,287xe" filled="t" fillcolor="#000000" stroked="f">
              <v:path arrowok="t"/>
              <v:fill/>
            </v:shape>
            <v:shape style="position:absolute;left:728;top:84;width:7199;height:264" coordorigin="728,84" coordsize="7199,264" path="m7610,203l7611,198,7623,200,7637,203,7649,206,7660,210,7671,214,7680,218,7688,224,7697,230,7703,237,7706,255,7703,265,7702,247,7698,240,7693,233,7685,228,7678,223,7669,219,7658,215,7647,212,7635,208,7622,206,7610,203xe" filled="t" fillcolor="#000000" stroked="f">
              <v:path arrowok="t"/>
              <v:fill/>
            </v:shape>
            <v:shape style="position:absolute;left:728;top:84;width:7199;height:264" coordorigin="728,84" coordsize="7199,264" path="m7701,257l7698,250,7698,240,7702,247,7703,265,7701,257xe" filled="t" fillcolor="#000000" stroked="f">
              <v:path arrowok="t"/>
              <v:fill/>
            </v:shape>
            <v:shape style="position:absolute;left:728;top:84;width:7199;height:264" coordorigin="728,84" coordsize="7199,264" path="m7621,211l7622,206,7635,208,7647,212,7658,215,7669,219,7678,223,7685,228,7693,233,7698,240,7698,250,7694,243,7689,237,7682,233,7675,228,7666,224,7656,220,7646,217,7634,214,7621,211xe" filled="t" fillcolor="#000000" stroked="f">
              <v:path arrowok="t"/>
              <v:fill/>
            </v:shape>
            <v:shape style="position:absolute;left:728;top:84;width:7199;height:264" coordorigin="728,84" coordsize="7199,264" path="m7572,197l7575,192,7582,195,7591,198,7600,200,7609,208,7598,206,7589,203,7580,200,7572,197xe" filled="t" fillcolor="#000000" stroked="f">
              <v:path arrowok="t"/>
              <v:fill/>
            </v:shape>
            <v:shape style="position:absolute;left:728;top:84;width:7199;height:264" coordorigin="728,84" coordsize="7199,264" path="m7569,189l7564,178,7567,181,7572,184,7575,192,7572,197,7569,189xe" filled="t" fillcolor="#000000" stroked="f">
              <v:path arrowok="t"/>
              <v:fill/>
            </v:shape>
            <v:shape style="position:absolute;left:728;top:84;width:7199;height:264" coordorigin="728,84" coordsize="7199,264" path="m7714,288l7711,299,7712,253,7714,263,7714,288xe" filled="t" fillcolor="#000000" stroked="f">
              <v:path arrowok="t"/>
              <v:fill/>
            </v:shape>
            <v:shape style="position:absolute;left:728;top:84;width:7199;height:264" coordorigin="728,84" coordsize="7199,264" path="m7708,264l7706,255,7707,245,7712,253,7708,275,7708,264xe" filled="t" fillcolor="#000000" stroked="f">
              <v:path arrowok="t"/>
              <v:fill/>
            </v:shape>
            <v:shape style="position:absolute;left:728;top:84;width:7199;height:264" coordorigin="728,84" coordsize="7199,264" path="m7575,192l7577,187,7584,190,7592,193,7600,200,7591,198,7582,195,7575,192xe" filled="t" fillcolor="#000000" stroked="f">
              <v:path arrowok="t"/>
              <v:fill/>
            </v:shape>
            <v:shape style="position:absolute;left:728;top:84;width:7199;height:264" coordorigin="728,84" coordsize="7199,264" path="m7554,171l7558,132,7558,164,7559,170,7562,174,7560,181,7557,176,7554,171xe" filled="t" fillcolor="#000000" stroked="f">
              <v:path arrowok="t"/>
              <v:fill/>
            </v:shape>
            <v:shape style="position:absolute;left:728;top:84;width:7199;height:264" coordorigin="728,84" coordsize="7199,264" path="m7616,117l7592,119,7575,125,7571,128,7563,135,7558,145,7558,164,7558,132,7568,124,7574,120,7592,113,7616,117xe" filled="t" fillcolor="#000000" stroked="f">
              <v:path arrowok="t"/>
              <v:fill/>
            </v:shape>
            <v:shape style="position:absolute;left:728;top:84;width:7199;height:264" coordorigin="728,84" coordsize="7199,264" path="m7684,138l7680,142,7677,130,7681,126,7682,114,7691,116,7696,119,7688,135,7685,147,7680,142,7684,138,7687,133,7692,123,7689,120,7683,129,7680,134,7679,135,7684,138xe" filled="t" fillcolor="#000000" stroked="f">
              <v:path arrowok="t"/>
              <v:fill/>
            </v:shape>
            <v:shape style="position:absolute;left:728;top:84;width:7199;height:264" coordorigin="728,84" coordsize="7199,264" path="m7679,135l7680,134,7683,129,7689,120,7692,123,7687,133,7684,138,7679,135xe" filled="t" fillcolor="#000000" stroked="f">
              <v:path arrowok="t"/>
              <v:fill/>
            </v:shape>
            <v:shape style="position:absolute;left:728;top:84;width:7199;height:264" coordorigin="728,84" coordsize="7199,264" path="m7700,114l7703,117,7696,119,7691,116,7682,114,7681,126,7677,130,7674,134,7665,129,7668,124,7671,119,7671,107,7679,106,7695,118,7697,112,7700,114xe" filled="t" fillcolor="#000000" stroked="f">
              <v:path arrowok="t"/>
              <v:fill/>
            </v:shape>
            <v:shape style="position:absolute;left:728;top:84;width:7199;height:264" coordorigin="728,84" coordsize="7199,264" path="m7616,84l7637,86,7637,91,7620,95,7640,97,7659,102,7671,119,7668,124,7658,114,7656,113,7637,108,7616,95,7616,84xe" filled="t" fillcolor="#000000" stroked="f">
              <v:path arrowok="t"/>
              <v:fill/>
            </v:shape>
            <v:shape style="position:absolute;left:728;top:84;width:7199;height:264" coordorigin="728,84" coordsize="7199,264" path="m7656,119l7658,114,7668,124,7665,129,7654,124,7643,119,7638,113,7656,113,7658,114,7656,119xe" filled="t" fillcolor="#000000" stroked="f">
              <v:path arrowok="t"/>
              <v:fill/>
            </v:shape>
            <v:shape style="position:absolute;left:728;top:84;width:7199;height:264" coordorigin="728,84" coordsize="7199,264" path="m7637,108l7656,113,7638,113,7617,111,7616,111,7616,106,7616,95,7637,108xe" filled="t" fillcolor="#000000" stroked="f">
              <v:path arrowok="t"/>
              <v:fill/>
            </v:shape>
            <v:shape style="position:absolute;left:728;top:84;width:7199;height:264" coordorigin="728,84" coordsize="7199,264" path="m7600,107l7616,106,7616,111,7592,113,7579,111,7582,100,7592,97,7604,95,7616,106,7600,107xe" filled="t" fillcolor="#000000" stroked="f">
              <v:path arrowok="t"/>
              <v:fill/>
            </v:shape>
            <v:shape style="position:absolute;left:728;top:84;width:7199;height:264" coordorigin="728,84" coordsize="7199,264" path="m7549,104l7558,97,7560,102,7563,107,7564,120,7579,111,7592,113,7574,120,7568,124,7563,121,7556,113,7552,108,7549,104xe" filled="t" fillcolor="#000000" stroked="f">
              <v:path arrowok="t"/>
              <v:fill/>
            </v:shape>
            <v:shape style="position:absolute;left:728;top:84;width:7199;height:264" coordorigin="728,84" coordsize="7199,264" path="m7541,110l7549,104,7552,108,7556,113,7563,121,7568,124,7558,132,7551,137,7549,118,7545,114,7541,110xe" filled="t" fillcolor="#000000" stroked="f">
              <v:path arrowok="t"/>
              <v:fill/>
            </v:shape>
            <v:shape style="position:absolute;left:728;top:84;width:7199;height:264" coordorigin="728,84" coordsize="7199,264" path="m7553,144l7552,179,7551,137,7558,132,7553,144xe" filled="t" fillcolor="#000000" stroked="f">
              <v:path arrowok="t"/>
              <v:fill/>
            </v:shape>
            <v:shape style="position:absolute;left:728;top:84;width:7199;height:264" coordorigin="728,84" coordsize="7199,264" path="m7671,119l7659,102,7661,97,7663,92,7681,101,7679,106,7671,107,7671,119xe" filled="t" fillcolor="#000000" stroked="f">
              <v:path arrowok="t"/>
              <v:fill/>
            </v:shape>
            <v:shape style="position:absolute;left:728;top:84;width:7199;height:264" coordorigin="728,84" coordsize="7199,264" path="m7603,84l7616,84,7616,95,7616,106,7604,95,7603,90,7603,84xe" filled="t" fillcolor="#000000" stroked="f">
              <v:path arrowok="t"/>
              <v:fill/>
            </v:shape>
            <v:shape style="position:absolute;left:728;top:84;width:7199;height:264" coordorigin="728,84" coordsize="7199,264" path="m7572,103l7582,100,7579,111,7564,120,7563,107,7570,98,7581,94,7582,100,7572,103xe" filled="t" fillcolor="#000000" stroked="f">
              <v:path arrowok="t"/>
              <v:fill/>
            </v:shape>
            <v:shape style="position:absolute;left:728;top:84;width:7199;height:264" coordorigin="728,84" coordsize="7199,264" path="m7541,190l7539,133,7543,125,7545,196,7541,190xe" filled="t" fillcolor="#000000" stroked="f">
              <v:path arrowok="t"/>
              <v:fill/>
            </v:shape>
            <v:shape style="position:absolute;left:728;top:84;width:7199;height:264" coordorigin="728,84" coordsize="7199,264" path="m7703,117l7685,147,7688,135,7696,119,7703,117xe" filled="t" fillcolor="#000000" stroked="f">
              <v:path arrowok="t"/>
              <v:fill/>
            </v:shape>
            <v:shape style="position:absolute;left:728;top:84;width:7199;height:264" coordorigin="728,84" coordsize="7199,264" path="m7592,113l7616,111,7617,111,7638,113,7643,119,7630,117,7616,117,7592,113xe" filled="t" fillcolor="#000000" stroked="f">
              <v:path arrowok="t"/>
              <v:fill/>
            </v:shape>
            <v:shape style="position:absolute;left:728;top:84;width:7199;height:264" coordorigin="728,84" coordsize="7199,264" path="m7695,118l7679,106,7681,101,7697,112,7695,118xe" filled="t" fillcolor="#000000" stroked="f">
              <v:path arrowok="t"/>
              <v:fill/>
            </v:shape>
            <v:shape style="position:absolute;left:728;top:84;width:7199;height:264" coordorigin="728,84" coordsize="7199,264" path="m7637,91l7637,86,7657,90,7663,92,7661,97,7656,96,7637,91xe" filled="t" fillcolor="#000000" stroked="f">
              <v:path arrowok="t"/>
              <v:fill/>
            </v:shape>
            <v:shape style="position:absolute;left:728;top:84;width:7199;height:264" coordorigin="728,84" coordsize="7199,264" path="m7560,102l7568,93,7579,89,7590,86,7603,84,7603,90,7591,91,7581,94,7570,98,7560,102xe" filled="t" fillcolor="#000000" stroked="f">
              <v:path arrowok="t"/>
              <v:fill/>
            </v:shape>
            <v:shape style="position:absolute;left:728;top:84;width:7199;height:264" coordorigin="728,84" coordsize="7199,264" path="m7530,140l7534,118,7534,131,7533,151,7533,187,7530,140xe" filled="t" fillcolor="#000000" stroked="f">
              <v:path arrowok="t"/>
              <v:fill/>
            </v:shape>
            <v:shape style="position:absolute;left:728;top:84;width:7199;height:264" coordorigin="728,84" coordsize="7199,264" path="m7620,95l7637,91,7656,96,7661,97,7659,102,7640,97,7620,95xe" filled="t" fillcolor="#000000" stroked="f">
              <v:path arrowok="t"/>
              <v:fill/>
            </v:shape>
            <v:shape style="position:absolute;left:728;top:84;width:7199;height:264" coordorigin="728,84" coordsize="7199,264" path="m7592,97l7582,100,7591,91,7603,90,7604,95,7592,97xe" filled="t" fillcolor="#000000" stroked="f">
              <v:path arrowok="t"/>
              <v:fill/>
            </v:shape>
            <v:shape style="position:absolute;left:728;top:84;width:7199;height:264" coordorigin="728,84" coordsize="7199,264" path="m7736,317l7732,307,7736,310,7735,303,7732,307,7743,278,7748,283,7752,287,7757,291,7763,295,7769,299,7775,303,7783,306,7790,309,7798,311,7806,313,7814,315,7823,316,7832,316,7855,314,7832,321,7823,321,7814,320,7805,318,7796,317,7788,314,7781,311,7773,308,7766,304,7760,300,7754,296,7749,290,7744,287,7740,290,7741,292,7739,305,7737,311,7736,317xe" filled="t" fillcolor="#000000" stroked="f">
              <v:path arrowok="t"/>
              <v:fill/>
            </v:shape>
            <v:shape style="position:absolute;left:728;top:84;width:7199;height:264" coordorigin="728,84" coordsize="7199,264" path="m7766,304l7770,313,7769,324,7752,315,7745,296,7745,295,7741,292,7740,290,7744,287,7748,291,7750,300,7757,305,7763,309,7766,304xe" filled="t" fillcolor="#000000" stroked="f">
              <v:path arrowok="t"/>
              <v:fill/>
            </v:shape>
            <v:shape style="position:absolute;left:728;top:84;width:7199;height:264" coordorigin="728,84" coordsize="7199,264" path="m7745,295l7745,296,7752,315,7769,324,7788,331,7808,336,7829,337,7832,337,7832,327,7855,319,7873,314,7879,310,7885,300,7890,290,7890,303,7882,315,7866,322,7845,326,7844,337,7832,343,7810,342,7790,338,7771,331,7753,322,7739,305,7745,295xe" filled="t" fillcolor="#000000" stroked="f">
              <v:path arrowok="t"/>
              <v:fill/>
            </v:shape>
            <v:shape style="position:absolute;left:728;top:84;width:7199;height:264" coordorigin="728,84" coordsize="7199,264" path="m7747,118l7754,110,7752,122,7752,133,7754,190,7758,196,7764,200,7771,205,7778,209,7788,212,7797,215,7809,218,7822,221,7834,224,7845,227,7855,229,7864,232,7873,236,7879,240,7887,244,7892,250,7894,264,7896,270,7899,262,7897,299,7883,314,7886,327,7879,336,7869,344,7858,347,7868,339,7877,331,7882,315,7890,303,7896,292,7896,278,7896,292,7891,258,7888,253,7883,249,7877,245,7870,241,7862,238,7853,235,7844,232,7833,229,7820,226,7807,223,7796,220,7786,217,7776,214,7768,209,7761,205,7754,200,7751,184,7748,141,7747,131,7747,118xe" filled="t" fillcolor="#000000" stroked="f">
              <v:path arrowok="t"/>
              <v:fill/>
            </v:shape>
            <v:shape style="position:absolute;left:728;top:84;width:7199;height:264" coordorigin="728,84" coordsize="7199,264" path="m7770,313l7773,308,7781,311,7788,314,7796,317,7805,318,7814,320,7823,321,7832,321,7855,314,7873,308,7876,306,7873,314,7855,319,7832,327,7822,327,7813,326,7804,324,7795,322,7786,319,7778,316,7770,313xe" filled="t" fillcolor="#000000" stroked="f">
              <v:path arrowok="t"/>
              <v:fill/>
            </v:shape>
            <v:shape style="position:absolute;left:728;top:84;width:7199;height:264" coordorigin="728,84" coordsize="7199,264" path="m7744,287l7749,290,7748,291,7754,296,7760,300,7766,304,7763,309,7757,305,7750,300,7748,291,7744,287xe" filled="t" fillcolor="#000000" stroked="f">
              <v:path arrowok="t"/>
              <v:fill/>
            </v:shape>
            <v:shape style="position:absolute;left:728;top:84;width:7199;height:264" coordorigin="728,84" coordsize="7199,264" path="m7879,240l7880,224,7888,228,7895,233,7902,237,7901,269,7902,237,7907,243,7911,250,7914,257,7916,265,7920,255,7919,297,7920,308,7915,317,7915,305,7916,286,7916,275,7916,286,7914,295,7910,303,7906,310,7901,278,7899,262,7895,256,7892,250,7887,244,7879,240xe" filled="t" fillcolor="#000000" stroked="f">
              <v:path arrowok="t"/>
              <v:fill/>
            </v:shape>
            <v:shape style="position:absolute;left:728;top:84;width:7199;height:264" coordorigin="728,84" coordsize="7199,264" path="m7899,262l7901,278,7900,317,7896,326,7891,337,7881,341,7888,332,7893,322,7897,299,7899,262xe" filled="t" fillcolor="#000000" stroked="f">
              <v:path arrowok="t"/>
              <v:fill/>
            </v:shape>
            <v:shape style="position:absolute;left:728;top:84;width:7199;height:264" coordorigin="728,84" coordsize="7199,264" path="m7895,256l7899,262,7896,270,7894,264,7892,250,7895,256xe" filled="t" fillcolor="#000000" stroked="f">
              <v:path arrowok="t"/>
              <v:fill/>
            </v:shape>
            <v:shape style="position:absolute;left:728;top:84;width:7199;height:264" coordorigin="728,84" coordsize="7199,264" path="m7889,266l7886,261,7883,257,7879,253,7874,249,7868,246,7860,243,7851,240,7842,237,7831,234,7819,232,7806,229,7794,225,7784,222,7774,219,7765,214,7758,209,7750,204,7746,187,7746,151,7748,141,7748,178,7751,184,7754,200,7749,194,7746,171,7746,161,7746,171,7749,194,7754,200,7761,205,7768,209,7776,214,7786,217,7796,220,7807,223,7820,226,7833,229,7844,232,7853,235,7862,238,7870,241,7877,245,7883,249,7888,253,7889,266xe" filled="t" fillcolor="#000000" stroked="f">
              <v:path arrowok="t"/>
              <v:fill/>
            </v:shape>
            <v:shape style="position:absolute;left:728;top:84;width:7199;height:264" coordorigin="728,84" coordsize="7199,264" path="m7891,258l7896,292,7890,290,7890,271,7889,266,7888,253,7891,258xe" filled="t" fillcolor="#000000" stroked="f">
              <v:path arrowok="t"/>
              <v:fill/>
            </v:shape>
            <v:shape style="position:absolute;left:728;top:84;width:7199;height:264" coordorigin="728,84" coordsize="7199,264" path="m7879,310l7873,314,7876,306,7885,300,7879,310xe" filled="t" fillcolor="#000000" stroked="f">
              <v:path arrowok="t"/>
              <v:fill/>
            </v:shape>
            <v:shape style="position:absolute;left:728;top:84;width:7199;height:264" coordorigin="728,84" coordsize="7199,264" path="m7747,118l7743,140,7741,150,7741,171,7742,180,7746,187,7750,204,7745,197,7741,189,7738,138,7742,128,7747,118xe" filled="t" fillcolor="#000000" stroked="f">
              <v:path arrowok="t"/>
              <v:fill/>
            </v:shape>
            <v:shape style="position:absolute;left:728;top:84;width:7199;height:264" coordorigin="728,84" coordsize="7199,264" path="m7746,187l7742,180,7741,171,7741,150,7743,140,7741,161,7743,140,7746,187xe" filled="t" fillcolor="#000000" stroked="f">
              <v:path arrowok="t"/>
              <v:fill/>
            </v:shape>
            <v:shape style="position:absolute;left:728;top:84;width:7199;height:264" coordorigin="728,84" coordsize="7199,264" path="m7738,138l7741,189,7737,182,7735,172,7735,149,7738,138xe" filled="t" fillcolor="#000000" stroked="f">
              <v:path arrowok="t"/>
              <v:fill/>
            </v:shape>
            <v:shape style="position:absolute;left:728;top:84;width:7199;height:264" coordorigin="728,84" coordsize="7199,264" path="m7728,311l7724,308,7743,278,7732,307,7736,317,7728,311xe" filled="t" fillcolor="#000000" stroked="f">
              <v:path arrowok="t"/>
              <v:fill/>
            </v:shape>
            <v:shape style="position:absolute;left:728;top:84;width:7199;height:264" coordorigin="728,84" coordsize="7199,264" path="m7901,278l7906,310,7904,321,7899,331,7891,337,7896,326,7900,317,7901,278xe" filled="t" fillcolor="#000000" stroked="f">
              <v:path arrowok="t"/>
              <v:fill/>
            </v:shape>
            <v:shape style="position:absolute;left:728;top:84;width:7199;height:264" coordorigin="728,84" coordsize="7199,264" path="m7897,299l7893,322,7888,332,7881,341,7869,344,7879,336,7886,327,7897,299xe" filled="t" fillcolor="#000000" stroked="f">
              <v:path arrowok="t"/>
              <v:fill/>
            </v:shape>
            <v:shape style="position:absolute;left:728;top:84;width:7199;height:264" coordorigin="728,84" coordsize="7199,264" path="m7866,333l7882,315,7877,331,7868,339,7857,342,7856,336,7866,322,7882,315,7866,333xe" filled="t" fillcolor="#000000" stroked="f">
              <v:path arrowok="t"/>
              <v:fill/>
            </v:shape>
            <v:shape style="position:absolute;left:728;top:84;width:7199;height:264" coordorigin="728,84" coordsize="7199,264" path="m7736,317l7737,311,7753,322,7771,331,7790,338,7810,342,7832,343,7844,337,7845,326,7866,322,7856,336,7845,343,7832,348,7810,347,7790,343,7771,337,7753,329,7736,317xe" filled="t" fillcolor="#000000" stroked="f">
              <v:path arrowok="t"/>
              <v:fill/>
            </v:shape>
            <v:shape style="position:absolute;left:728;top:84;width:7199;height:264" coordorigin="728,84" coordsize="7199,264" path="m7829,337l7808,336,7813,326,7822,327,7832,327,7832,337,7829,337xe" filled="t" fillcolor="#000000" stroked="f">
              <v:path arrowok="t"/>
              <v:fill/>
            </v:shape>
            <v:shape style="position:absolute;left:728;top:84;width:7199;height:264" coordorigin="728,84" coordsize="7199,264" path="m7778,316l7786,319,7795,322,7804,324,7813,326,7808,336,7788,331,7778,316xe" filled="t" fillcolor="#000000" stroked="f">
              <v:path arrowok="t"/>
              <v:fill/>
            </v:shape>
            <v:shape style="position:absolute;left:728;top:84;width:7199;height:264" coordorigin="728,84" coordsize="7199,264" path="m7788,331l7769,324,7770,313,7778,316,7788,331xe" filled="t" fillcolor="#000000" stroked="f">
              <v:path arrowok="t"/>
              <v:fill/>
            </v:shape>
            <v:shape style="position:absolute;left:728;top:84;width:7199;height:264" coordorigin="728,84" coordsize="7199,264" path="m7845,227l7847,214,7859,217,7869,220,7880,224,7879,240,7873,236,7864,232,7855,229,7845,227xe" filled="t" fillcolor="#000000" stroked="f">
              <v:path arrowok="t"/>
              <v:fill/>
            </v:shape>
            <v:shape style="position:absolute;left:728;top:84;width:7199;height:264" coordorigin="728,84" coordsize="7199,264" path="m7806,193l7814,195,7823,203,7834,211,7847,214,7845,227,7834,224,7822,208,7813,200,7806,193xe" filled="t" fillcolor="#000000" stroked="f">
              <v:path arrowok="t"/>
              <v:fill/>
            </v:shape>
            <v:shape style="position:absolute;left:728;top:84;width:7199;height:264" coordorigin="728,84" coordsize="7199,264" path="m7775,174l7777,178,7782,189,7786,197,7793,200,7803,203,7811,206,7822,208,7834,224,7822,221,7809,218,7797,215,7788,212,7780,193,7777,185,7775,174xe" filled="t" fillcolor="#000000" stroked="f">
              <v:path arrowok="t"/>
              <v:fill/>
            </v:shape>
            <v:shape style="position:absolute;left:728;top:84;width:7199;height:264" coordorigin="728,84" coordsize="7199,264" path="m7775,174l7777,185,7773,189,7768,185,7766,165,7766,158,7766,165,7768,185,7773,189,7780,193,7788,212,7778,209,7771,205,7765,179,7766,144,7771,132,7767,171,7770,176,7773,181,7775,174xe" filled="t" fillcolor="#000000" stroked="f">
              <v:path arrowok="t"/>
              <v:fill/>
            </v:shape>
            <v:shape style="position:absolute;left:728;top:84;width:7199;height:264" coordorigin="728,84" coordsize="7199,264" path="m7771,205l7764,200,7762,173,7760,166,7758,196,7756,125,7752,133,7752,122,7758,114,7762,118,7760,158,7764,137,7765,179,7771,205xe" filled="t" fillcolor="#000000" stroked="f">
              <v:path arrowok="t"/>
              <v:fill/>
            </v:shape>
            <v:shape style="position:absolute;left:728;top:84;width:7199;height:264" coordorigin="728,84" coordsize="7199,264" path="m7764,200l7758,196,7760,166,7762,173,7764,200xe" filled="t" fillcolor="#000000" stroked="f">
              <v:path arrowok="t"/>
              <v:fill/>
            </v:shape>
            <v:shape style="position:absolute;left:728;top:84;width:7199;height:264" coordorigin="728,84" coordsize="7199,264" path="m7906,310l7910,303,7914,295,7916,286,7915,305,7910,314,7906,310xe" filled="t" fillcolor="#000000" stroked="f">
              <v:path arrowok="t"/>
              <v:fill/>
            </v:shape>
            <v:shape style="position:absolute;left:728;top:84;width:7199;height:264" coordorigin="728,84" coordsize="7199,264" path="m7910,314l7915,305,7915,317,7908,325,7904,321,7906,310,7910,314xe" filled="t" fillcolor="#000000" stroked="f">
              <v:path arrowok="t"/>
              <v:fill/>
            </v:shape>
            <v:shape style="position:absolute;left:728;top:84;width:7199;height:264" coordorigin="728,84" coordsize="7199,264" path="m7857,342l7868,339,7858,347,7845,348,7845,343,7856,336,7857,342xe" filled="t" fillcolor="#000000" stroked="f">
              <v:path arrowok="t"/>
              <v:fill/>
            </v:shape>
            <v:shape style="position:absolute;left:728;top:84;width:7199;height:264" coordorigin="728,84" coordsize="7199,264" path="m7922,287l7922,264,7922,275,7925,253,7925,299,7920,308,7919,297,7920,255,7922,264,7922,287xe" filled="t" fillcolor="#000000" stroked="f">
              <v:path arrowok="t"/>
              <v:fill/>
            </v:shape>
            <v:shape style="position:absolute;left:728;top:84;width:7199;height:264" coordorigin="728,84" coordsize="7199,264" path="m7823,203l7824,198,7836,200,7850,203,7862,206,7873,210,7884,214,7894,218,7901,224,7910,230,7916,237,7920,255,7916,265,7916,247,7912,240,7906,233,7898,228,7891,223,7882,219,7871,215,7860,212,7848,208,7835,206,7823,203xe" filled="t" fillcolor="#000000" stroked="f">
              <v:path arrowok="t"/>
              <v:fill/>
            </v:shape>
            <v:shape style="position:absolute;left:728;top:84;width:7199;height:264" coordorigin="728,84" coordsize="7199,264" path="m7914,257l7911,250,7912,240,7916,247,7916,265,7914,257xe" filled="t" fillcolor="#000000" stroked="f">
              <v:path arrowok="t"/>
              <v:fill/>
            </v:shape>
            <v:shape style="position:absolute;left:728;top:84;width:7199;height:264" coordorigin="728,84" coordsize="7199,264" path="m7834,211l7835,206,7848,208,7860,212,7871,215,7882,219,7891,223,7898,228,7906,233,7912,240,7911,250,7907,243,7902,237,7895,233,7888,228,7880,224,7869,220,7859,217,7847,214,7834,211xe" filled="t" fillcolor="#000000" stroked="f">
              <v:path arrowok="t"/>
              <v:fill/>
            </v:shape>
            <v:shape style="position:absolute;left:728;top:84;width:7199;height:264" coordorigin="728,84" coordsize="7199,264" path="m7786,197l7788,192,7795,195,7804,198,7813,200,7822,208,7811,206,7803,203,7793,200,7786,197xe" filled="t" fillcolor="#000000" stroked="f">
              <v:path arrowok="t"/>
              <v:fill/>
            </v:shape>
            <v:shape style="position:absolute;left:728;top:84;width:7199;height:264" coordorigin="728,84" coordsize="7199,264" path="m7782,189l7777,178,7781,181,7785,184,7788,192,7786,197,7782,189xe" filled="t" fillcolor="#000000" stroked="f">
              <v:path arrowok="t"/>
              <v:fill/>
            </v:shape>
            <v:shape style="position:absolute;left:728;top:84;width:7199;height:264" coordorigin="728,84" coordsize="7199,264" path="m7927,288l7925,299,7925,253,7927,263,7927,288xe" filled="t" fillcolor="#000000" stroked="f">
              <v:path arrowok="t"/>
              <v:fill/>
            </v:shape>
            <v:shape style="position:absolute;left:728;top:84;width:7199;height:264" coordorigin="728,84" coordsize="7199,264" path="m7922,264l7920,255,7920,245,7925,253,7922,275,7922,264xe" filled="t" fillcolor="#000000" stroked="f">
              <v:path arrowok="t"/>
              <v:fill/>
            </v:shape>
            <v:shape style="position:absolute;left:728;top:84;width:7199;height:264" coordorigin="728,84" coordsize="7199,264" path="m7788,192l7791,187,7797,190,7806,193,7813,200,7804,198,7795,195,7788,192xe" filled="t" fillcolor="#000000" stroked="f">
              <v:path arrowok="t"/>
              <v:fill/>
            </v:shape>
            <v:shape style="position:absolute;left:728;top:84;width:7199;height:264" coordorigin="728,84" coordsize="7199,264" path="m7767,171l7771,132,7771,164,7773,170,7775,174,7773,181,7770,176,7767,171xe" filled="t" fillcolor="#000000" stroked="f">
              <v:path arrowok="t"/>
              <v:fill/>
            </v:shape>
            <v:shape style="position:absolute;left:728;top:84;width:7199;height:264" coordorigin="728,84" coordsize="7199,264" path="m7829,117l7805,119,7788,125,7785,128,7776,135,7771,145,7771,164,7771,132,7781,124,7788,120,7805,113,7829,117xe" filled="t" fillcolor="#000000" stroked="f">
              <v:path arrowok="t"/>
              <v:fill/>
            </v:shape>
            <v:shape style="position:absolute;left:728;top:84;width:7199;height:264" coordorigin="728,84" coordsize="7199,264" path="m7897,138l7893,142,7890,130,7894,126,7896,114,7905,116,7909,119,7901,135,7898,147,7893,142,7897,138,7900,133,7906,123,7902,120,7896,129,7893,134,7893,135,7897,138xe" filled="t" fillcolor="#000000" stroked="f">
              <v:path arrowok="t"/>
              <v:fill/>
            </v:shape>
            <v:shape style="position:absolute;left:728;top:84;width:7199;height:264" coordorigin="728,84" coordsize="7199,264" path="m7893,135l7893,134,7896,129,7902,120,7906,123,7900,133,7897,138,7893,135xe" filled="t" fillcolor="#000000" stroked="f">
              <v:path arrowok="t"/>
              <v:fill/>
            </v:shape>
            <v:shape style="position:absolute;left:728;top:84;width:7199;height:264" coordorigin="728,84" coordsize="7199,264" path="m7913,114l7916,117,7909,119,7905,116,7896,114,7894,126,7890,130,7887,134,7878,129,7881,124,7884,119,7884,107,7892,106,7908,118,7910,112,7913,114xe" filled="t" fillcolor="#000000" stroked="f">
              <v:path arrowok="t"/>
              <v:fill/>
            </v:shape>
            <v:shape style="position:absolute;left:728;top:84;width:7199;height:264" coordorigin="728,84" coordsize="7199,264" path="m7830,84l7851,86,7851,91,7833,95,7854,97,7872,102,7884,119,7881,124,7871,114,7869,113,7850,108,7830,95,7830,84xe" filled="t" fillcolor="#000000" stroked="f">
              <v:path arrowok="t"/>
              <v:fill/>
            </v:shape>
            <v:shape style="position:absolute;left:728;top:84;width:7199;height:264" coordorigin="728,84" coordsize="7199,264" path="m7869,119l7871,114,7881,124,7878,129,7867,124,7856,119,7851,113,7869,113,7871,114,7869,119xe" filled="t" fillcolor="#000000" stroked="f">
              <v:path arrowok="t"/>
              <v:fill/>
            </v:shape>
            <v:shape style="position:absolute;left:728;top:84;width:7199;height:264" coordorigin="728,84" coordsize="7199,264" path="m7850,108l7869,113,7851,113,7830,111,7829,111,7829,106,7830,95,7850,108xe" filled="t" fillcolor="#000000" stroked="f">
              <v:path arrowok="t"/>
              <v:fill/>
            </v:shape>
            <v:shape style="position:absolute;left:728;top:84;width:7199;height:264" coordorigin="728,84" coordsize="7199,264" path="m7813,107l7829,106,7829,111,7805,113,7793,111,7795,100,7806,97,7817,95,7829,106,7813,107xe" filled="t" fillcolor="#000000" stroked="f">
              <v:path arrowok="t"/>
              <v:fill/>
            </v:shape>
            <v:shape style="position:absolute;left:728;top:84;width:7199;height:264" coordorigin="728,84" coordsize="7199,264" path="m7762,104l7771,97,7774,102,7776,107,7778,120,7793,111,7805,113,7788,120,7781,124,7776,121,7769,113,7766,108,7762,104xe" filled="t" fillcolor="#000000" stroked="f">
              <v:path arrowok="t"/>
              <v:fill/>
            </v:shape>
            <v:shape style="position:absolute;left:728;top:84;width:7199;height:264" coordorigin="728,84" coordsize="7199,264" path="m7754,110l7762,104,7766,108,7769,113,7776,121,7781,124,7771,132,7764,137,7762,118,7758,114,7754,110xe" filled="t" fillcolor="#000000" stroked="f">
              <v:path arrowok="t"/>
              <v:fill/>
            </v:shape>
            <v:shape style="position:absolute;left:728;top:84;width:7199;height:264" coordorigin="728,84" coordsize="7199,264" path="m7766,144l7765,179,7764,137,7771,132,7766,144xe" filled="t" fillcolor="#000000" stroked="f">
              <v:path arrowok="t"/>
              <v:fill/>
            </v:shape>
            <v:shape style="position:absolute;left:728;top:84;width:7199;height:264" coordorigin="728,84" coordsize="7199,264" path="m7884,119l7872,102,7874,97,7876,92,7894,101,7892,106,7884,107,7884,119xe" filled="t" fillcolor="#000000" stroked="f">
              <v:path arrowok="t"/>
              <v:fill/>
            </v:shape>
            <v:shape style="position:absolute;left:728;top:84;width:7199;height:264" coordorigin="728,84" coordsize="7199,264" path="m7816,84l7830,84,7830,95,7829,106,7817,95,7816,90,7816,84xe" filled="t" fillcolor="#000000" stroked="f">
              <v:path arrowok="t"/>
              <v:fill/>
            </v:shape>
            <v:shape style="position:absolute;left:728;top:84;width:7199;height:264" coordorigin="728,84" coordsize="7199,264" path="m7785,103l7795,100,7793,111,7778,120,7776,107,7783,98,7794,94,7795,100,7785,103xe" filled="t" fillcolor="#000000" stroked="f">
              <v:path arrowok="t"/>
              <v:fill/>
            </v:shape>
            <v:shape style="position:absolute;left:728;top:84;width:7199;height:264" coordorigin="728,84" coordsize="7199,264" path="m7754,190l7752,133,7756,125,7758,196,7754,190xe" filled="t" fillcolor="#000000" stroked="f">
              <v:path arrowok="t"/>
              <v:fill/>
            </v:shape>
            <v:shape style="position:absolute;left:728;top:84;width:7199;height:264" coordorigin="728,84" coordsize="7199,264" path="m7916,117l7898,147,7901,135,7909,119,7916,117xe" filled="t" fillcolor="#000000" stroked="f">
              <v:path arrowok="t"/>
              <v:fill/>
            </v:shape>
            <v:shape style="position:absolute;left:728;top:84;width:7199;height:264" coordorigin="728,84" coordsize="7199,264" path="m7805,113l7829,111,7830,111,7851,113,7856,119,7843,117,7829,117,7805,113xe" filled="t" fillcolor="#000000" stroked="f">
              <v:path arrowok="t"/>
              <v:fill/>
            </v:shape>
            <v:shape style="position:absolute;left:728;top:84;width:7199;height:264" coordorigin="728,84" coordsize="7199,264" path="m7908,118l7892,106,7894,101,7910,112,7908,118xe" filled="t" fillcolor="#000000" stroked="f">
              <v:path arrowok="t"/>
              <v:fill/>
            </v:shape>
            <v:shape style="position:absolute;left:728;top:84;width:7199;height:264" coordorigin="728,84" coordsize="7199,264" path="m7851,91l7851,86,7870,90,7876,92,7874,97,7869,96,7851,91xe" filled="t" fillcolor="#000000" stroked="f">
              <v:path arrowok="t"/>
              <v:fill/>
            </v:shape>
            <v:shape style="position:absolute;left:728;top:84;width:7199;height:264" coordorigin="728,84" coordsize="7199,264" path="m7774,102l7781,93,7792,89,7803,86,7816,84,7816,90,7804,91,7794,94,7783,98,7774,102xe" filled="t" fillcolor="#000000" stroked="f">
              <v:path arrowok="t"/>
              <v:fill/>
            </v:shape>
            <v:shape style="position:absolute;left:728;top:84;width:7199;height:264" coordorigin="728,84" coordsize="7199,264" path="m7743,140l7747,118,7747,131,7746,151,7746,187,7743,140xe" filled="t" fillcolor="#000000" stroked="f">
              <v:path arrowok="t"/>
              <v:fill/>
            </v:shape>
            <v:shape style="position:absolute;left:728;top:84;width:7199;height:264" coordorigin="728,84" coordsize="7199,264" path="m7833,95l7851,91,7869,96,7874,97,7872,102,7854,97,7833,95xe" filled="t" fillcolor="#000000" stroked="f">
              <v:path arrowok="t"/>
              <v:fill/>
            </v:shape>
            <v:shape style="position:absolute;left:728;top:84;width:7199;height:264" coordorigin="728,84" coordsize="7199,264" path="m7806,97l7795,100,7804,91,7816,90,7817,95,7806,97xe" filled="t" fillcolor="#000000" stroked="f">
              <v:path arrowok="t"/>
              <v:fill/>
            </v:shape>
            <v:shape style="position:absolute;left:728;top:84;width:7199;height:264" coordorigin="728,84" coordsize="7199,264" path="m7735,303l7736,310,7732,307,7735,303xe" filled="t" fillcolor="#000000" stroked="f">
              <v:path arrowok="t"/>
              <v:fill/>
            </v:shape>
            <v:shape style="position:absolute;left:728;top:84;width:7199;height:264" coordorigin="728,84" coordsize="7199,264" path="m7746,151l7747,131,7748,141,7746,151xe" filled="t" fillcolor="#000000" stroked="f">
              <v:path arrowok="t"/>
              <v:fill/>
            </v:shape>
            <v:shape style="position:absolute;left:728;top:84;width:7199;height:264" coordorigin="728,84" coordsize="7199,264" path="m7776,107l7774,102,7783,98,7776,107xe" filled="t" fillcolor="#000000" stroked="f">
              <v:path arrowok="t"/>
              <v:fill/>
            </v:shape>
            <v:shape style="position:absolute;left:728;top:84;width:7199;height:264" coordorigin="728,84" coordsize="7199,264" path="m7795,100l7794,94,7804,91,7795,100xe" filled="t" fillcolor="#000000" stroked="f">
              <v:path arrowok="t"/>
              <v:fill/>
            </v:shape>
            <v:shape style="position:absolute;left:728;top:84;width:7199;height:264" coordorigin="728,84" coordsize="7199,264" path="m7752,122l7754,110,7758,114,7752,122xe" filled="t" fillcolor="#000000" stroked="f">
              <v:path arrowok="t"/>
              <v:fill/>
            </v:shape>
            <v:shape style="position:absolute;left:728;top:84;width:7199;height:264" coordorigin="728,84" coordsize="7199,264" path="m7774,102l7771,97,7781,93,7774,102xe" filled="t" fillcolor="#000000" stroked="f">
              <v:path arrowok="t"/>
              <v:fill/>
            </v:shape>
            <v:shape style="position:absolute;left:728;top:84;width:7199;height:264" coordorigin="728,84" coordsize="7199,264" path="m7887,134l7890,130,7893,142,7887,134xe" filled="t" fillcolor="#000000" stroked="f">
              <v:path arrowok="t"/>
              <v:fill/>
            </v:shape>
            <v:shape style="position:absolute;left:728;top:84;width:7199;height:264" coordorigin="728,84" coordsize="7199,264" path="m7748,178l7748,141,7751,184,7748,178xe" filled="t" fillcolor="#000000" stroked="f">
              <v:path arrowok="t"/>
              <v:fill/>
            </v:shape>
            <v:shape style="position:absolute;left:728;top:84;width:7199;height:264" coordorigin="728,84" coordsize="7199,264" path="m7760,158l7762,118,7764,137,7760,158xe" filled="t" fillcolor="#000000" stroked="f">
              <v:path arrowok="t"/>
              <v:fill/>
            </v:shape>
            <v:shape style="position:absolute;left:728;top:84;width:7199;height:264" coordorigin="728,84" coordsize="7199,264" path="m7788,192l7785,184,7791,187,7788,192xe" filled="t" fillcolor="#000000" stroked="f">
              <v:path arrowok="t"/>
              <v:fill/>
            </v:shape>
            <v:shape style="position:absolute;left:728;top:84;width:7199;height:264" coordorigin="728,84" coordsize="7199,264" path="m7823,203l7814,195,7824,198,7823,203xe" filled="t" fillcolor="#000000" stroked="f">
              <v:path arrowok="t"/>
              <v:fill/>
            </v:shape>
            <v:shape style="position:absolute;left:728;top:84;width:7199;height:264" coordorigin="728,84" coordsize="7199,264" path="m7920,255l7916,237,7920,245,7920,255xe" filled="t" fillcolor="#000000" stroked="f">
              <v:path arrowok="t"/>
              <v:fill/>
            </v:shape>
            <v:shape style="position:absolute;left:728;top:84;width:7199;height:264" coordorigin="728,84" coordsize="7199,264" path="m7832,348l7845,343,7845,348,7832,348xe" filled="t" fillcolor="#000000" stroked="f">
              <v:path arrowok="t"/>
              <v:fill/>
            </v:shape>
            <v:shape style="position:absolute;left:728;top:84;width:7199;height:264" coordorigin="728,84" coordsize="7199,264" path="m7899,331l7904,321,7908,325,7899,331xe" filled="t" fillcolor="#000000" stroked="f">
              <v:path arrowok="t"/>
              <v:fill/>
            </v:shape>
            <v:shape style="position:absolute;left:728;top:84;width:7199;height:264" coordorigin="728,84" coordsize="7199,264" path="m7773,189l7777,185,7780,193,7773,189xe" filled="t" fillcolor="#000000" stroked="f">
              <v:path arrowok="t"/>
              <v:fill/>
            </v:shape>
            <v:shape style="position:absolute;left:728;top:84;width:7199;height:264" coordorigin="728,84" coordsize="7199,264" path="m7834,211l7823,203,7835,206,7834,211xe" filled="t" fillcolor="#000000" stroked="f">
              <v:path arrowok="t"/>
              <v:fill/>
            </v:shape>
            <v:shape style="position:absolute;left:728;top:84;width:7199;height:264" coordorigin="728,84" coordsize="7199,264" path="m7737,311l7739,305,7753,322,7737,311xe" filled="t" fillcolor="#000000" stroked="f">
              <v:path arrowok="t"/>
              <v:fill/>
            </v:shape>
            <v:shape style="position:absolute;left:728;top:84;width:7199;height:264" coordorigin="728,84" coordsize="7199,264" path="m7886,327l7883,314,7897,299,7886,327xe" filled="t" fillcolor="#000000" stroked="f">
              <v:path arrowok="t"/>
              <v:fill/>
            </v:shape>
            <v:shape style="position:absolute;left:728;top:84;width:7199;height:264" coordorigin="728,84" coordsize="7199,264" path="m7748,291l7749,290,7754,296,7748,291xe" filled="t" fillcolor="#000000" stroked="f">
              <v:path arrowok="t"/>
              <v:fill/>
            </v:shape>
            <v:shape style="position:absolute;left:728;top:84;width:7199;height:264" coordorigin="728,84" coordsize="7199,264" path="m7890,303l7890,290,7896,292,7890,303xe" filled="t" fillcolor="#000000" stroked="f">
              <v:path arrowok="t"/>
              <v:fill/>
            </v:shape>
            <v:shape style="position:absolute;left:728;top:84;width:7199;height:264" coordorigin="728,84" coordsize="7199,264" path="m7770,313l7766,304,7773,308,7770,313xe" filled="t" fillcolor="#000000" stroked="f">
              <v:path arrowok="t"/>
              <v:fill/>
            </v:shape>
            <v:shape style="position:absolute;left:728;top:84;width:7199;height:264" coordorigin="728,84" coordsize="7199,264" path="m7739,305l7741,292,7745,295,7739,305xe" filled="t" fillcolor="#000000" stroked="f">
              <v:path arrowok="t"/>
              <v:fill/>
            </v:shape>
            <v:shape style="position:absolute;left:728;top:84;width:7199;height:264" coordorigin="728,84" coordsize="7199,264" path="m7533,151l7534,131,7535,141,7533,151xe" filled="t" fillcolor="#000000" stroked="f">
              <v:path arrowok="t"/>
              <v:fill/>
            </v:shape>
            <v:shape style="position:absolute;left:728;top:84;width:7199;height:264" coordorigin="728,84" coordsize="7199,264" path="m7563,107l7560,102,7570,98,7563,107xe" filled="t" fillcolor="#000000" stroked="f">
              <v:path arrowok="t"/>
              <v:fill/>
            </v:shape>
            <v:shape style="position:absolute;left:728;top:84;width:7199;height:264" coordorigin="728,84" coordsize="7199,264" path="m7582,100l7581,94,7591,91,7582,100xe" filled="t" fillcolor="#000000" stroked="f">
              <v:path arrowok="t"/>
              <v:fill/>
            </v:shape>
            <v:shape style="position:absolute;left:728;top:84;width:7199;height:264" coordorigin="728,84" coordsize="7199,264" path="m7538,122l7541,110,7545,114,7538,122xe" filled="t" fillcolor="#000000" stroked="f">
              <v:path arrowok="t"/>
              <v:fill/>
            </v:shape>
            <v:shape style="position:absolute;left:728;top:84;width:7199;height:264" coordorigin="728,84" coordsize="7199,264" path="m7560,102l7558,97,7568,93,7560,102xe" filled="t" fillcolor="#000000" stroked="f">
              <v:path arrowok="t"/>
              <v:fill/>
            </v:shape>
            <v:shape style="position:absolute;left:728;top:84;width:7199;height:264" coordorigin="728,84" coordsize="7199,264" path="m7674,134l7677,130,7680,142,7674,134xe" filled="t" fillcolor="#000000" stroked="f">
              <v:path arrowok="t"/>
              <v:fill/>
            </v:shape>
            <v:shape style="position:absolute;left:728;top:84;width:7199;height:264" coordorigin="728,84" coordsize="7199,264" path="m7535,178l7535,141,7538,184,7535,178xe" filled="t" fillcolor="#000000" stroked="f">
              <v:path arrowok="t"/>
              <v:fill/>
            </v:shape>
            <v:shape style="position:absolute;left:728;top:84;width:7199;height:264" coordorigin="728,84" coordsize="7199,264" path="m7547,158l7549,118,7551,137,7547,158xe" filled="t" fillcolor="#000000" stroked="f">
              <v:path arrowok="t"/>
              <v:fill/>
            </v:shape>
            <v:shape style="position:absolute;left:728;top:84;width:7199;height:264" coordorigin="728,84" coordsize="7199,264" path="m7575,192l7572,184,7577,187,7575,192xe" filled="t" fillcolor="#000000" stroked="f">
              <v:path arrowok="t"/>
              <v:fill/>
            </v:shape>
            <v:shape style="position:absolute;left:728;top:84;width:7199;height:264" coordorigin="728,84" coordsize="7199,264" path="m7610,203l7601,195,7611,198,7610,203xe" filled="t" fillcolor="#000000" stroked="f">
              <v:path arrowok="t"/>
              <v:fill/>
            </v:shape>
            <v:shape style="position:absolute;left:728;top:84;width:7199;height:264" coordorigin="728,84" coordsize="7199,264" path="m7706,255l7703,237,7707,245,7706,255xe" filled="t" fillcolor="#000000" stroked="f">
              <v:path arrowok="t"/>
              <v:fill/>
            </v:shape>
            <v:shape style="position:absolute;left:728;top:84;width:7199;height:264" coordorigin="728,84" coordsize="7199,264" path="m7618,348l7632,343,7632,348,7618,348xe" filled="t" fillcolor="#000000" stroked="f">
              <v:path arrowok="t"/>
              <v:fill/>
            </v:shape>
            <v:shape style="position:absolute;left:728;top:84;width:7199;height:264" coordorigin="728,84" coordsize="7199,264" path="m7686,331l7691,321,7695,325,7686,331xe" filled="t" fillcolor="#000000" stroked="f">
              <v:path arrowok="t"/>
              <v:fill/>
            </v:shape>
            <v:shape style="position:absolute;left:728;top:84;width:7199;height:264" coordorigin="728,84" coordsize="7199,264" path="m7560,189l7564,185,7566,193,7560,189xe" filled="t" fillcolor="#000000" stroked="f">
              <v:path arrowok="t"/>
              <v:fill/>
            </v:shape>
            <v:shape style="position:absolute;left:728;top:84;width:7199;height:264" coordorigin="728,84" coordsize="7199,264" path="m7621,211l7610,203,7622,206,7621,211xe" filled="t" fillcolor="#000000" stroked="f">
              <v:path arrowok="t"/>
              <v:fill/>
            </v:shape>
            <v:shape style="position:absolute;left:728;top:84;width:7199;height:264" coordorigin="728,84" coordsize="7199,264" path="m7524,311l7526,305,7540,322,7524,311xe" filled="t" fillcolor="#000000" stroked="f">
              <v:path arrowok="t"/>
              <v:fill/>
            </v:shape>
            <v:shape style="position:absolute;left:728;top:84;width:7199;height:264" coordorigin="728,84" coordsize="7199,264" path="m7673,327l7670,314,7683,299,7673,327xe" filled="t" fillcolor="#000000" stroked="f">
              <v:path arrowok="t"/>
              <v:fill/>
            </v:shape>
            <v:shape style="position:absolute;left:728;top:84;width:7199;height:264" coordorigin="728,84" coordsize="7199,264" path="m7535,291l7535,290,7540,296,7535,291xe" filled="t" fillcolor="#000000" stroked="f">
              <v:path arrowok="t"/>
              <v:fill/>
            </v:shape>
            <v:shape style="position:absolute;left:728;top:84;width:7199;height:264" coordorigin="728,84" coordsize="7199,264" path="m7619,321l7619,316,7642,314,7619,321xe" filled="t" fillcolor="#000000" stroked="f">
              <v:path arrowok="t"/>
              <v:fill/>
            </v:shape>
            <v:shape style="position:absolute;left:728;top:84;width:7199;height:264" coordorigin="728,84" coordsize="7199,264" path="m7677,303l7677,290,7682,292,7677,303xe" filled="t" fillcolor="#000000" stroked="f">
              <v:path arrowok="t"/>
              <v:fill/>
            </v:shape>
            <v:shape style="position:absolute;left:728;top:84;width:7199;height:264" coordorigin="728,84" coordsize="7199,264" path="m7557,313l7553,304,7560,308,7557,313xe" filled="t" fillcolor="#000000" stroked="f">
              <v:path arrowok="t"/>
              <v:fill/>
            </v:shape>
            <v:shape style="position:absolute;left:728;top:84;width:7199;height:264" coordorigin="728,84" coordsize="7199,264" path="m7526,305l7528,292,7531,295,7526,305xe" filled="t" fillcolor="#000000" stroked="f">
              <v:path arrowok="t"/>
              <v:fill/>
            </v:shape>
            <v:shape style="position:absolute;left:728;top:84;width:7199;height:264" coordorigin="728,84" coordsize="7199,264" path="m7522,303l7523,310,7518,307,7522,303xe" filled="t" fillcolor="#000000" stroked="f">
              <v:path arrowok="t"/>
              <v:fill/>
            </v:shape>
            <v:shape style="position:absolute;left:728;top:84;width:7199;height:264" coordorigin="728,84" coordsize="7199,264" path="m7489,140l7486,147,7484,143,7489,140xe" filled="t" fillcolor="#000000" stroked="f">
              <v:path arrowok="t"/>
              <v:fill/>
            </v:shape>
            <v:shape style="position:absolute;left:728;top:84;width:7199;height:264" coordorigin="728,84" coordsize="7199,264" path="m7283,195l7281,222,7281,214,7283,195xe" filled="t" fillcolor="#000000" stroked="f">
              <v:path arrowok="t"/>
              <v:fill/>
            </v:shape>
            <v:shape style="position:absolute;left:728;top:84;width:7199;height:264" coordorigin="728,84" coordsize="7199,264" path="m7316,133l7312,130,7326,116,7316,133xe" filled="t" fillcolor="#000000" stroked="f">
              <v:path arrowok="t"/>
              <v:fill/>
            </v:shape>
            <v:shape style="position:absolute;left:728;top:84;width:7199;height:264" coordorigin="728,84" coordsize="7199,264" path="m7352,106l7367,94,7359,103,7352,106xe" filled="t" fillcolor="#000000" stroked="f">
              <v:path arrowok="t"/>
              <v:fill/>
            </v:shape>
            <v:shape style="position:absolute;left:728;top:84;width:7199;height:264" coordorigin="728,84" coordsize="7199,264" path="m7297,151l7292,149,7303,132,7297,151xe" filled="t" fillcolor="#000000" stroked="f">
              <v:path arrowok="t"/>
              <v:fill/>
            </v:shape>
            <v:shape style="position:absolute;left:728;top:84;width:7199;height:264" coordorigin="728,84" coordsize="7199,264" path="m7306,203l7306,177,7308,191,7306,203xe" filled="t" fillcolor="#000000" stroked="f">
              <v:path arrowok="t"/>
              <v:fill/>
            </v:shape>
            <v:shape style="position:absolute;left:728;top:84;width:7199;height:264" coordorigin="728,84" coordsize="7199,264" path="m7311,229l7311,204,7311,229xe" filled="t" fillcolor="#000000" stroked="f">
              <v:path arrowok="t"/>
              <v:fill/>
            </v:shape>
            <v:shape style="position:absolute;left:728;top:84;width:7199;height:264" coordorigin="728,84" coordsize="7199,264" path="m7285,263l7290,261,7288,272,7285,263xe" filled="t" fillcolor="#000000" stroked="f">
              <v:path arrowok="t"/>
              <v:fill/>
            </v:shape>
            <v:shape style="position:absolute;left:728;top:84;width:7199;height:264" coordorigin="728,84" coordsize="7199,264" path="m7316,313l7319,308,7331,326,7316,313xe" filled="t" fillcolor="#000000" stroked="f">
              <v:path arrowok="t"/>
              <v:fill/>
            </v:shape>
            <v:shape style="position:absolute;left:728;top:84;width:7199;height:264" coordorigin="728,84" coordsize="7199,264" path="m7348,336l7351,332,7358,341,7348,336xe" filled="t" fillcolor="#000000" stroked="f">
              <v:path arrowok="t"/>
              <v:fill/>
            </v:shape>
            <v:shape style="position:absolute;left:728;top:84;width:7199;height:264" coordorigin="728,84" coordsize="7199,264" path="m7377,347l7377,341,7398,348,7377,347xe" filled="t" fillcolor="#000000" stroked="f">
              <v:path arrowok="t"/>
              <v:fill/>
            </v:shape>
            <v:shape style="position:absolute;left:728;top:84;width:7199;height:264" coordorigin="728,84" coordsize="7199,264" path="m7483,314l7487,303,7491,306,7483,314xe" filled="t" fillcolor="#000000" stroked="f">
              <v:path arrowok="t"/>
              <v:fill/>
            </v:shape>
            <v:shape style="position:absolute;left:728;top:84;width:7199;height:264" coordorigin="728,84" coordsize="7199,264" path="m7491,306l7492,294,7497,297,7491,306xe" filled="t" fillcolor="#000000" stroked="f">
              <v:path arrowok="t"/>
              <v:fill/>
            </v:shape>
            <v:shape style="position:absolute;left:728;top:84;width:7199;height:264" coordorigin="728,84" coordsize="7199,264" path="m7494,290l7491,283,7496,285,7494,290xe" filled="t" fillcolor="#000000" stroked="f">
              <v:path arrowok="t"/>
              <v:fill/>
            </v:shape>
            <v:shape style="position:absolute;left:728;top:84;width:7199;height:264" coordorigin="728,84" coordsize="7199,264" path="m7481,277l7489,287,7478,282,7481,277xe" filled="t" fillcolor="#000000" stroked="f">
              <v:path arrowok="t"/>
              <v:fill/>
            </v:shape>
            <v:shape style="position:absolute;left:728;top:84;width:7199;height:264" coordorigin="728,84" coordsize="7199,264" path="m7332,313l7328,293,7337,303,7332,313xe" filled="t" fillcolor="#000000" stroked="f">
              <v:path arrowok="t"/>
              <v:fill/>
            </v:shape>
            <v:shape style="position:absolute;left:728;top:84;width:7199;height:264" coordorigin="728,84" coordsize="7199,264" path="m7398,337l7399,326,7407,337,7398,337xe" filled="t" fillcolor="#000000" stroked="f">
              <v:path arrowok="t"/>
              <v:fill/>
            </v:shape>
            <v:shape style="position:absolute;left:728;top:84;width:7199;height:264" coordorigin="728,84" coordsize="7199,264" path="m6978,303l6980,310,6975,307,6978,303xe" filled="t" fillcolor="#000000" stroked="f">
              <v:path arrowok="t"/>
              <v:fill/>
            </v:shape>
            <v:shape style="position:absolute;left:728;top:84;width:7199;height:264" coordorigin="728,84" coordsize="7199,264" path="m6990,151l6991,131,6991,141,6990,151xe" filled="t" fillcolor="#000000" stroked="f">
              <v:path arrowok="t"/>
              <v:fill/>
            </v:shape>
            <v:shape style="position:absolute;left:728;top:84;width:7199;height:264" coordorigin="728,84" coordsize="7199,264" path="m7020,107l7017,102,7026,98,7020,107xe" filled="t" fillcolor="#000000" stroked="f">
              <v:path arrowok="t"/>
              <v:fill/>
            </v:shape>
            <v:shape style="position:absolute;left:728;top:84;width:7199;height:264" coordorigin="728,84" coordsize="7199,264" path="m7039,100l7037,94,7048,91,7039,100xe" filled="t" fillcolor="#000000" stroked="f">
              <v:path arrowok="t"/>
              <v:fill/>
            </v:shape>
            <v:shape style="position:absolute;left:728;top:84;width:7199;height:264" coordorigin="728,84" coordsize="7199,264" path="m6995,122l6997,110,7001,114,6995,122xe" filled="t" fillcolor="#000000" stroked="f">
              <v:path arrowok="t"/>
              <v:fill/>
            </v:shape>
            <v:shape style="position:absolute;left:728;top:84;width:7199;height:264" coordorigin="728,84" coordsize="7199,264" path="m7017,102l7014,97,7024,93,7017,102xe" filled="t" fillcolor="#000000" stroked="f">
              <v:path arrowok="t"/>
              <v:fill/>
            </v:shape>
            <v:shape style="position:absolute;left:728;top:84;width:7199;height:264" coordorigin="728,84" coordsize="7199,264" path="m7130,134l7134,130,7137,142,7130,134xe" filled="t" fillcolor="#000000" stroked="f">
              <v:path arrowok="t"/>
              <v:fill/>
            </v:shape>
            <v:shape style="position:absolute;left:728;top:84;width:7199;height:264" coordorigin="728,84" coordsize="7199,264" path="m6991,178l6991,141,6994,184,6991,178xe" filled="t" fillcolor="#000000" stroked="f">
              <v:path arrowok="t"/>
              <v:fill/>
            </v:shape>
            <v:shape style="position:absolute;left:728;top:84;width:7199;height:264" coordorigin="728,84" coordsize="7199,264" path="m7004,158l7005,118,7008,137,7004,158xe" filled="t" fillcolor="#000000" stroked="f">
              <v:path arrowok="t"/>
              <v:fill/>
            </v:shape>
            <v:shape style="position:absolute;left:728;top:84;width:7199;height:264" coordorigin="728,84" coordsize="7199,264" path="m7031,192l7029,184,7034,187,7031,192xe" filled="t" fillcolor="#000000" stroked="f">
              <v:path arrowok="t"/>
              <v:fill/>
            </v:shape>
            <v:shape style="position:absolute;left:728;top:84;width:7199;height:264" coordorigin="728,84" coordsize="7199,264" path="m7067,203l7058,195,7068,198,7067,203xe" filled="t" fillcolor="#000000" stroked="f">
              <v:path arrowok="t"/>
              <v:fill/>
            </v:shape>
            <v:shape style="position:absolute;left:728;top:84;width:7199;height:264" coordorigin="728,84" coordsize="7199,264" path="m7163,255l7159,237,7164,245,7163,255xe" filled="t" fillcolor="#000000" stroked="f">
              <v:path arrowok="t"/>
              <v:fill/>
            </v:shape>
            <v:shape style="position:absolute;left:728;top:84;width:7199;height:264" coordorigin="728,84" coordsize="7199,264" path="m7075,348l7088,343,7089,348,7075,348xe" filled="t" fillcolor="#000000" stroked="f">
              <v:path arrowok="t"/>
              <v:fill/>
            </v:shape>
            <v:shape style="position:absolute;left:728;top:84;width:7199;height:264" coordorigin="728,84" coordsize="7199,264" path="m7143,331l7148,321,7151,325,7143,331xe" filled="t" fillcolor="#000000" stroked="f">
              <v:path arrowok="t"/>
              <v:fill/>
            </v:shape>
            <v:shape style="position:absolute;left:728;top:84;width:7199;height:264" coordorigin="728,84" coordsize="7199,264" path="m7016,189l7020,185,7023,193,7016,189xe" filled="t" fillcolor="#000000" stroked="f">
              <v:path arrowok="t"/>
              <v:fill/>
            </v:shape>
            <v:shape style="position:absolute;left:728;top:84;width:7199;height:264" coordorigin="728,84" coordsize="7199,264" path="m7077,211l7067,203,7078,206,7077,211xe" filled="t" fillcolor="#000000" stroked="f">
              <v:path arrowok="t"/>
              <v:fill/>
            </v:shape>
            <v:shape style="position:absolute;left:728;top:84;width:7199;height:264" coordorigin="728,84" coordsize="7199,264" path="m6980,311l6982,305,6997,322,6980,311xe" filled="t" fillcolor="#000000" stroked="f">
              <v:path arrowok="t"/>
              <v:fill/>
            </v:shape>
            <v:shape style="position:absolute;left:728;top:84;width:7199;height:264" coordorigin="728,84" coordsize="7199,264" path="m7129,327l7127,314,7140,299,7129,327xe" filled="t" fillcolor="#000000" stroked="f">
              <v:path arrowok="t"/>
              <v:fill/>
            </v:shape>
            <v:shape style="position:absolute;left:728;top:84;width:7199;height:264" coordorigin="728,84" coordsize="7199,264" path="m6992,291l6992,290,6997,296,6992,291xe" filled="t" fillcolor="#000000" stroked="f">
              <v:path arrowok="t"/>
              <v:fill/>
            </v:shape>
            <v:shape style="position:absolute;left:728;top:84;width:7199;height:264" coordorigin="728,84" coordsize="7199,264" path="m7133,303l7133,290,7139,292,7133,303xe" filled="t" fillcolor="#000000" stroked="f">
              <v:path arrowok="t"/>
              <v:fill/>
            </v:shape>
            <v:shape style="position:absolute;left:728;top:84;width:7199;height:264" coordorigin="728,84" coordsize="7199,264" path="m7014,313l7009,304,7016,308,7014,313xe" filled="t" fillcolor="#000000" stroked="f">
              <v:path arrowok="t"/>
              <v:fill/>
            </v:shape>
            <v:shape style="position:absolute;left:728;top:84;width:7199;height:264" coordorigin="728,84" coordsize="7199,264" path="m6982,305l6984,292,6988,295,6982,305xe" filled="t" fillcolor="#000000" stroked="f">
              <v:path arrowok="t"/>
              <v:fill/>
            </v:shape>
            <v:shape style="position:absolute;left:728;top:84;width:7199;height:264" coordorigin="728,84" coordsize="7199,264" path="m6816,119l6945,113,6956,119,6816,119xe" filled="t" fillcolor="#000000" stroked="f">
              <v:path arrowok="t"/>
              <v:fill/>
            </v:shape>
            <v:shape style="position:absolute;left:728;top:84;width:7199;height:264" coordorigin="728,84" coordsize="7199,264" path="m6805,108l6811,113,6805,209,6805,108xe" filled="t" fillcolor="#000000" stroked="f">
              <v:path arrowok="t"/>
              <v:fill/>
            </v:shape>
            <v:shape style="position:absolute;left:728;top:84;width:7199;height:264" coordorigin="728,84" coordsize="7199,264" path="m6927,224l6933,218,6933,224,6927,224xe" filled="t" fillcolor="#000000" stroked="f">
              <v:path arrowok="t"/>
              <v:fill/>
            </v:shape>
            <v:shape style="position:absolute;left:728;top:84;width:7199;height:264" coordorigin="728,84" coordsize="7199,264" path="m6927,209l6933,203,6933,209,6927,209xe" filled="t" fillcolor="#000000" stroked="f">
              <v:path arrowok="t"/>
              <v:fill/>
            </v:shape>
            <v:shape style="position:absolute;left:728;top:84;width:7199;height:264" coordorigin="728,84" coordsize="7199,264" path="m6805,218l6811,224,6805,324,6805,218xe" filled="t" fillcolor="#000000" stroked="f">
              <v:path arrowok="t"/>
              <v:fill/>
            </v:shape>
            <v:shape style="position:absolute;left:728;top:84;width:7199;height:264" coordorigin="728,84" coordsize="7199,264" path="m6811,319l6811,229,6811,319xe" filled="t" fillcolor="#000000" stroked="f">
              <v:path arrowok="t"/>
              <v:fill/>
            </v:shape>
            <v:shape style="position:absolute;left:728;top:84;width:7199;height:264" coordorigin="728,84" coordsize="7199,264" path="m6948,324l6954,319,6954,324,6948,324xe" filled="t" fillcolor="#000000" stroked="f">
              <v:path arrowok="t"/>
              <v:fill/>
            </v:shape>
            <v:shape style="position:absolute;left:728;top:84;width:7199;height:264" coordorigin="728,84" coordsize="7199,264" path="m6959,346l6959,314,6959,346xe" filled="t" fillcolor="#000000" stroked="f">
              <v:path arrowok="t"/>
              <v:fill/>
            </v:shape>
            <v:shape style="position:absolute;left:728;top:84;width:7199;height:264" coordorigin="728,84" coordsize="7199,264" path="m6733,195l6730,162,6732,167,6733,195xe" filled="t" fillcolor="#000000" stroked="f">
              <v:path arrowok="t"/>
              <v:fill/>
            </v:shape>
            <v:shape style="position:absolute;left:728;top:84;width:7199;height:264" coordorigin="728,84" coordsize="7199,264" path="m6535,335l6541,97,6541,335,6535,335xe" filled="t" fillcolor="#000000" stroked="f">
              <v:path arrowok="t"/>
              <v:fill/>
            </v:shape>
            <v:shape style="position:absolute;left:728;top:84;width:7199;height:264" coordorigin="728,84" coordsize="7199,264" path="m6641,93l6641,87,6661,91,6641,93xe" filled="t" fillcolor="#000000" stroked="f">
              <v:path arrowok="t"/>
              <v:fill/>
            </v:shape>
            <v:shape style="position:absolute;left:728;top:84;width:7199;height:264" coordorigin="728,84" coordsize="7199,264" path="m6696,323l6707,307,6711,310,6696,323xe" filled="t" fillcolor="#000000" stroked="f">
              <v:path arrowok="t"/>
              <v:fill/>
            </v:shape>
            <v:shape style="position:absolute;left:728;top:84;width:7199;height:264" coordorigin="728,84" coordsize="7199,264" path="m6641,109l6652,100,6660,115,6641,109xe" filled="t" fillcolor="#000000" stroked="f">
              <v:path arrowok="t"/>
              <v:fill/>
            </v:shape>
            <v:shape style="position:absolute;left:728;top:84;width:7199;height:264" coordorigin="728,84" coordsize="7199,264" path="m6694,138l6705,132,6703,148,6694,138xe" filled="t" fillcolor="#000000" stroked="f">
              <v:path arrowok="t"/>
              <v:fill/>
            </v:shape>
            <v:shape style="position:absolute;left:728;top:84;width:7199;height:264" coordorigin="728,84" coordsize="7199,264" path="m6554,108l6560,113,6554,324,6554,108xe" filled="t" fillcolor="#000000" stroked="f">
              <v:path arrowok="t"/>
              <v:fill/>
            </v:shape>
            <v:shape style="position:absolute;left:728;top:84;width:7199;height:264" coordorigin="728,84" coordsize="7199,264" path="m6385,120l6385,106,6390,122,6385,120xe" filled="t" fillcolor="#000000" stroked="f">
              <v:path arrowok="t"/>
              <v:fill/>
            </v:shape>
            <v:shape style="position:absolute;left:728;top:84;width:7199;height:264" coordorigin="728,84" coordsize="7199,264" path="m6263,346l6276,343,6301,346,6263,346xe" filled="t" fillcolor="#000000" stroked="f">
              <v:path arrowok="t"/>
              <v:fill/>
            </v:shape>
            <v:shape style="position:absolute;left:728;top:84;width:7199;height:264" coordorigin="728,84" coordsize="7199,264" path="m6474,341l6477,335,6479,339,6474,341xe" filled="t" fillcolor="#000000" stroked="f">
              <v:path arrowok="t"/>
              <v:fill/>
            </v:shape>
            <v:shape style="position:absolute;left:728;top:84;width:7199;height:264" coordorigin="728,84" coordsize="7199,264" path="m6497,335l6396,97,6396,91,6497,335xe" filled="t" fillcolor="#000000" stroked="f">
              <v:path arrowok="t"/>
              <v:fill/>
            </v:shape>
            <v:shape style="position:absolute;left:728;top:84;width:7199;height:264" coordorigin="728,84" coordsize="7199,264" path="m6438,268l6441,263,6441,268,6438,268xe" filled="t" fillcolor="#000000" stroked="f">
              <v:path arrowok="t"/>
              <v:fill/>
            </v:shape>
            <v:shape style="position:absolute;left:728;top:84;width:7199;height:264" coordorigin="728,84" coordsize="7199,264" path="m6271,335l6372,86,6273,335,6271,335xe" filled="t" fillcolor="#000000" stroked="f">
              <v:path arrowok="t"/>
              <v:fill/>
            </v:shape>
            <v:shape style="position:absolute;left:728;top:84;width:7199;height:264" coordorigin="728,84" coordsize="7199,264" path="m6499,335l6400,86,6508,346,6499,335xe" filled="t" fillcolor="#000000" stroked="f">
              <v:path arrowok="t"/>
              <v:fill/>
            </v:shape>
            <v:shape style="position:absolute;left:728;top:84;width:7199;height:264" coordorigin="728,84" coordsize="7199,264" path="m6470,346l6474,341,6508,346,6470,346xe" filled="t" fillcolor="#000000" stroked="f">
              <v:path arrowok="t"/>
              <v:fill/>
            </v:shape>
            <v:shape style="position:absolute;left:728;top:84;width:7199;height:264" coordorigin="728,84" coordsize="7199,264" path="m6230,160l6226,132,6228,134,6230,160xe" filled="t" fillcolor="#000000" stroked="f">
              <v:path arrowok="t"/>
              <v:fill/>
            </v:shape>
            <v:shape style="position:absolute;left:728;top:84;width:7199;height:264" coordorigin="728,84" coordsize="7199,264" path="m6251,247l6253,195,6254,227,6251,247xe" filled="t" fillcolor="#000000" stroked="f">
              <v:path arrowok="t"/>
              <v:fill/>
            </v:shape>
            <v:shape style="position:absolute;left:728;top:84;width:7199;height:264" coordorigin="728,84" coordsize="7199,264" path="m6180,329l6183,316,6188,327,6180,329xe" filled="t" fillcolor="#000000" stroked="f">
              <v:path arrowok="t"/>
              <v:fill/>
            </v:shape>
            <v:shape style="position:absolute;left:728;top:84;width:7199;height:264" coordorigin="728,84" coordsize="7199,264" path="m6245,269l6239,236,6241,216,6245,269xe" filled="t" fillcolor="#000000" stroked="f">
              <v:path arrowok="t"/>
              <v:fill/>
            </v:shape>
            <v:shape style="position:absolute;left:728;top:84;width:7199;height:264" coordorigin="728,84" coordsize="7199,264" path="m6218,151l6214,138,6223,148,6218,151xe" filled="t" fillcolor="#000000" stroked="f">
              <v:path arrowok="t"/>
              <v:fill/>
            </v:shape>
            <v:shape style="position:absolute;left:728;top:84;width:7199;height:264" coordorigin="728,84" coordsize="7199,264" path="m6075,324l6080,319,6140,324,6075,324xe" filled="t" fillcolor="#000000" stroked="f">
              <v:path arrowok="t"/>
              <v:fill/>
            </v:shape>
            <v:shape style="position:absolute;left:728;top:84;width:7199;height:264" coordorigin="728,84" coordsize="7199,264" path="m6183,316l6181,311,6193,306,6183,316xe" filled="t" fillcolor="#000000" stroked="f">
              <v:path arrowok="t"/>
              <v:fill/>
            </v:shape>
            <v:shape style="position:absolute;left:728;top:84;width:7199;height:264" coordorigin="728,84" coordsize="7199,264" path="m6219,280l6214,277,6220,267,6219,280xe" filled="t" fillcolor="#000000" stroked="f">
              <v:path arrowok="t"/>
              <v:fill/>
            </v:shape>
            <v:shape style="position:absolute;left:728;top:84;width:7199;height:264" coordorigin="728,84" coordsize="7199,264" path="m6229,257l6228,243,6230,230,6229,257xe" filled="t" fillcolor="#000000" stroked="f">
              <v:path arrowok="t"/>
              <v:fill/>
            </v:shape>
            <v:shape style="position:absolute;left:728;top:84;width:7199;height:264" coordorigin="728,84" coordsize="7199,264" path="m6050,346l6056,341,6140,346,6050,346xe" filled="t" fillcolor="#000000" stroked="f">
              <v:path arrowok="t"/>
              <v:fill/>
            </v:shape>
            <v:shape style="position:absolute;left:728;top:84;width:7199;height:264" coordorigin="728,84" coordsize="7199,264" path="m6192,337l6195,330,6199,334,6192,337xe" filled="t" fillcolor="#000000" stroked="f">
              <v:path arrowok="t"/>
              <v:fill/>
            </v:shape>
            <v:shape style="position:absolute;left:728;top:84;width:7199;height:264" coordorigin="728,84" coordsize="7199,264" path="m6256,269l6258,237,6260,256,6256,269xe" filled="t" fillcolor="#000000" stroked="f">
              <v:path arrowok="t"/>
              <v:fill/>
            </v:shape>
            <v:shape style="position:absolute;left:728;top:84;width:7199;height:264" coordorigin="728,84" coordsize="7199,264" path="m5872,119l6001,113,6012,119,5872,119xe" filled="t" fillcolor="#000000" stroked="f">
              <v:path arrowok="t"/>
              <v:fill/>
            </v:shape>
            <v:shape style="position:absolute;left:728;top:84;width:7199;height:264" coordorigin="728,84" coordsize="7199,264" path="m5861,108l5866,113,5861,209,5861,108xe" filled="t" fillcolor="#000000" stroked="f">
              <v:path arrowok="t"/>
              <v:fill/>
            </v:shape>
            <v:shape style="position:absolute;left:728;top:84;width:7199;height:264" coordorigin="728,84" coordsize="7199,264" path="m5872,229l5983,224,5994,229,5872,229xe" filled="t" fillcolor="#000000" stroked="f">
              <v:path arrowok="t"/>
              <v:fill/>
            </v:shape>
            <v:shape style="position:absolute;left:728;top:84;width:7199;height:264" coordorigin="728,84" coordsize="7199,264" path="m5866,319l5866,224,5866,319xe" filled="t" fillcolor="#000000" stroked="f">
              <v:path arrowok="t"/>
              <v:fill/>
            </v:shape>
            <v:shape style="position:absolute;left:728;top:84;width:7199;height:264" coordorigin="728,84" coordsize="7199,264" path="m5866,314l5872,229,5872,314,5866,314xe" filled="t" fillcolor="#000000" stroked="f">
              <v:path arrowok="t"/>
              <v:fill/>
            </v:shape>
            <v:shape style="position:absolute;left:728;top:84;width:7199;height:264" coordorigin="728,84" coordsize="7199,264" path="m5561,254l5566,249,5566,254,5561,254xe" filled="t" fillcolor="#000000" stroked="f">
              <v:path arrowok="t"/>
              <v:fill/>
            </v:shape>
            <v:shape style="position:absolute;left:728;top:84;width:7199;height:264" coordorigin="728,84" coordsize="7199,264" path="m5642,249l5642,243,5652,243,5642,249xe" filled="t" fillcolor="#000000" stroked="f">
              <v:path arrowok="t"/>
              <v:fill/>
            </v:shape>
            <v:shape style="position:absolute;left:728;top:84;width:7199;height:264" coordorigin="728,84" coordsize="7199,264" path="m5671,242l5669,237,5677,233,5671,242xe" filled="t" fillcolor="#000000" stroked="f">
              <v:path arrowok="t"/>
              <v:fill/>
            </v:shape>
            <v:shape style="position:absolute;left:728;top:84;width:7199;height:264" coordorigin="728,84" coordsize="7199,264" path="m5687,232l5690,221,5694,225,5687,232xe" filled="t" fillcolor="#000000" stroked="f">
              <v:path arrowok="t"/>
              <v:fill/>
            </v:shape>
            <v:shape style="position:absolute;left:728;top:84;width:7199;height:264" coordorigin="728,84" coordsize="7199,264" path="m5531,341l5536,91,5531,346,5531,341xe" filled="t" fillcolor="#000000" stroked="f">
              <v:path arrowok="t"/>
              <v:fill/>
            </v:shape>
            <v:shape style="position:absolute;left:728;top:84;width:7199;height:264" coordorigin="728,84" coordsize="7199,264" path="m5640,91l5640,86,5651,86,5640,91xe" filled="t" fillcolor="#000000" stroked="f">
              <v:path arrowok="t"/>
              <v:fill/>
            </v:shape>
            <v:shape style="position:absolute;left:728;top:84;width:7199;height:264" coordorigin="728,84" coordsize="7199,264" path="m5680,150l5682,141,5682,156,5680,150xe" filled="t" fillcolor="#000000" stroked="f">
              <v:path arrowok="t"/>
              <v:fill/>
            </v:shape>
            <v:shape style="position:absolute;left:728;top:84;width:7199;height:264" coordorigin="728,84" coordsize="7199,264" path="m5641,222l5566,227,5566,222,5641,222xe" filled="t" fillcolor="#000000" stroked="f">
              <v:path arrowok="t"/>
              <v:fill/>
            </v:shape>
            <v:shape style="position:absolute;left:728;top:84;width:7199;height:264" coordorigin="728,84" coordsize="7199,264" path="m5373,112l5394,109,5387,112,5373,112xe" filled="t" fillcolor="#000000" stroked="f">
              <v:path arrowok="t"/>
              <v:fill/>
            </v:shape>
            <v:shape style="position:absolute;left:728;top:84;width:7199;height:264" coordorigin="728,84" coordsize="7199,264" path="m5399,115l5412,116,5410,121,5399,115xe" filled="t" fillcolor="#000000" stroked="f">
              <v:path arrowok="t"/>
              <v:fill/>
            </v:shape>
            <v:shape style="position:absolute;left:728;top:84;width:7199;height:264" coordorigin="728,84" coordsize="7199,264" path="m5422,127l5413,116,5425,122,5422,127xe" filled="t" fillcolor="#000000" stroked="f">
              <v:path arrowok="t"/>
              <v:fill/>
            </v:shape>
            <v:shape style="position:absolute;left:728;top:84;width:7199;height:264" coordorigin="728,84" coordsize="7199,264" path="m5448,153l5444,140,5455,156,5448,153xe" filled="t" fillcolor="#000000" stroked="f">
              <v:path arrowok="t"/>
              <v:fill/>
            </v:shape>
            <v:shape style="position:absolute;left:728;top:84;width:7199;height:264" coordorigin="728,84" coordsize="7199,264" path="m5465,203l5464,175,5464,175,5465,203xe" filled="t" fillcolor="#000000" stroked="f">
              <v:path arrowok="t"/>
              <v:fill/>
            </v:shape>
            <v:shape style="position:absolute;left:728;top:84;width:7199;height:264" coordorigin="728,84" coordsize="7199,264" path="m5334,317l5336,312,5353,324,5334,317xe" filled="t" fillcolor="#000000" stroked="f">
              <v:path arrowok="t"/>
              <v:fill/>
            </v:shape>
            <v:shape style="position:absolute;left:728;top:84;width:7199;height:264" coordorigin="728,84" coordsize="7199,264" path="m5373,326l5387,320,5375,326,5373,326xe" filled="t" fillcolor="#000000" stroked="f">
              <v:path arrowok="t"/>
              <v:fill/>
            </v:shape>
            <v:shape style="position:absolute;left:728;top:84;width:7199;height:264" coordorigin="728,84" coordsize="7199,264" path="m5263,273l5265,263,5272,291,5263,273xe" filled="t" fillcolor="#000000" stroked="f">
              <v:path arrowok="t"/>
              <v:fill/>
            </v:shape>
            <v:shape style="position:absolute;left:728;top:84;width:7199;height:264" coordorigin="728,84" coordsize="7199,264" path="m5490,256l5490,216,5494,237,5490,256xe" filled="t" fillcolor="#000000" stroked="f">
              <v:path arrowok="t"/>
              <v:fill/>
            </v:shape>
            <v:shape style="position:absolute;left:728;top:84;width:7199;height:264" coordorigin="728,84" coordsize="7199,264" path="m5310,148l5314,135,5317,139,5310,148xe" filled="t" fillcolor="#000000" stroked="f">
              <v:path arrowok="t"/>
              <v:fill/>
            </v:shape>
            <v:shape style="position:absolute;left:728;top:84;width:7199;height:264" coordorigin="728,84" coordsize="7199,264" path="m5317,139l5323,127,5327,132,5317,139xe" filled="t" fillcolor="#000000" stroked="f">
              <v:path arrowok="t"/>
              <v:fill/>
            </v:shape>
            <v:shape style="position:absolute;left:728;top:84;width:7199;height:264" coordorigin="728,84" coordsize="7199,264" path="m5428,138l5431,134,5435,147,5428,138xe" filled="t" fillcolor="#000000" stroked="f">
              <v:path arrowok="t"/>
              <v:fill/>
            </v:shape>
            <v:shape style="position:absolute;left:728;top:84;width:7199;height:264" coordorigin="728,84" coordsize="7199,264" path="m5449,167l5454,164,5453,179,5449,167xe" filled="t" fillcolor="#000000" stroked="f">
              <v:path arrowok="t"/>
              <v:fill/>
            </v:shape>
            <v:shape style="position:absolute;left:728;top:84;width:7199;height:264" coordorigin="728,84" coordsize="7199,264" path="m5292,268l5288,241,5293,253,5292,268xe" filled="t" fillcolor="#000000" stroked="f">
              <v:path arrowok="t"/>
              <v:fill/>
            </v:shape>
            <v:shape style="position:absolute;left:728;top:84;width:7199;height:264" coordorigin="728,84" coordsize="7199,264" path="m5347,318l5338,307,5348,312,5347,318xe" filled="t" fillcolor="#000000" stroked="f">
              <v:path arrowok="t"/>
              <v:fill/>
            </v:shape>
            <v:shape style="position:absolute;left:728;top:84;width:7199;height:264" coordorigin="728,84" coordsize="7199,264" path="m5455,266l5450,264,5454,252,5455,266xe" filled="t" fillcolor="#000000" stroked="f">
              <v:path arrowok="t"/>
              <v:fill/>
            </v:shape>
            <v:shape style="position:absolute;left:728;top:84;width:7199;height:264" coordorigin="728,84" coordsize="7199,264" path="m5277,196l5272,165,5282,147,5277,196xe" filled="t" fillcolor="#000000" stroked="f">
              <v:path arrowok="t"/>
              <v:fill/>
            </v:shape>
            <v:shape style="position:absolute;left:728;top:84;width:7199;height:264" coordorigin="728,84" coordsize="7199,264" path="m5394,109l5380,95,5400,99,5394,109xe" filled="t" fillcolor="#000000" stroked="f">
              <v:path arrowok="t"/>
              <v:fill/>
            </v:shape>
            <v:shape style="position:absolute;left:728;top:84;width:7199;height:264" coordorigin="728,84" coordsize="7199,264" path="m5270,261l5270,170,5278,279,5270,261xe" filled="t" fillcolor="#000000" stroked="f">
              <v:path arrowok="t"/>
              <v:fill/>
            </v:shape>
            <v:shape style="position:absolute;left:728;top:84;width:7199;height:264" coordorigin="728,84" coordsize="7199,264" path="m5393,335l5396,323,5412,329,5393,335xe" filled="t" fillcolor="#000000" stroked="f">
              <v:path arrowok="t"/>
              <v:fill/>
            </v:shape>
            <v:shape style="position:absolute;left:728;top:84;width:7199;height:264" coordorigin="728,84" coordsize="7199,264" path="m5452,301l5453,281,5464,285,5452,301xe" filled="t" fillcolor="#000000" stroked="f">
              <v:path arrowok="t"/>
              <v:fill/>
            </v:shape>
            <v:shape style="position:absolute;left:728;top:84;width:7199;height:264" coordorigin="728,84" coordsize="7199,264" path="m5474,267l5469,236,5471,216,5474,267xe" filled="t" fillcolor="#000000" stroked="f">
              <v:path arrowok="t"/>
              <v:fill/>
            </v:shape>
            <v:shape style="position:absolute;left:728;top:84;width:7199;height:264" coordorigin="728,84" coordsize="7199,264" path="m5267,270l5268,256,5277,287,5267,270xe" filled="t" fillcolor="#000000" stroked="f">
              <v:path arrowok="t"/>
              <v:fill/>
            </v:shape>
            <v:shape style="position:absolute;left:728;top:84;width:7199;height:264" coordorigin="728,84" coordsize="7199,264" path="m5161,115l5155,108,5162,109,5161,115xe" filled="t" fillcolor="#000000" stroked="f">
              <v:path arrowok="t"/>
              <v:fill/>
            </v:shape>
            <v:shape style="position:absolute;left:728;top:84;width:7199;height:264" coordorigin="728,84" coordsize="7199,264" path="m5193,207l5194,191,5197,200,5193,207xe" filled="t" fillcolor="#000000" stroked="f">
              <v:path arrowok="t"/>
              <v:fill/>
            </v:shape>
            <v:shape style="position:absolute;left:728;top:84;width:7199;height:264" coordorigin="728,84" coordsize="7199,264" path="m5186,144l5188,135,5189,150,5186,144xe" filled="t" fillcolor="#000000" stroked="f">
              <v:path arrowok="t"/>
              <v:fill/>
            </v:shape>
            <v:shape style="position:absolute;left:728;top:84;width:7199;height:264" coordorigin="728,84" coordsize="7199,264" path="m5049,97l5063,108,5049,335,5049,97xe" filled="t" fillcolor="#000000" stroked="f">
              <v:path arrowok="t"/>
              <v:fill/>
            </v:shape>
            <v:shape style="position:absolute;left:728;top:84;width:7199;height:264" coordorigin="728,84" coordsize="7199,264" path="m5200,341l5142,254,5142,249,5200,341xe" filled="t" fillcolor="#000000" stroked="f">
              <v:path arrowok="t"/>
              <v:fill/>
            </v:shape>
            <v:shape style="position:absolute;left:728;top:84;width:7199;height:264" coordorigin="728,84" coordsize="7199,264" path="m5173,243l5170,250,5167,245,5173,243xe" filled="t" fillcolor="#000000" stroked="f">
              <v:path arrowok="t"/>
              <v:fill/>
            </v:shape>
            <v:shape style="position:absolute;left:728;top:84;width:7199;height:264" coordorigin="728,84" coordsize="7199,264" path="m5212,212l5213,194,5216,204,5212,212xe" filled="t" fillcolor="#000000" stroked="f">
              <v:path arrowok="t"/>
              <v:fill/>
            </v:shape>
            <v:shape style="position:absolute;left:728;top:84;width:7199;height:264" coordorigin="728,84" coordsize="7199,264" path="m5203,335l5149,232,5158,241,5203,335xe" filled="t" fillcolor="#000000" stroked="f">
              <v:path arrowok="t"/>
              <v:fill/>
            </v:shape>
            <v:shape style="position:absolute;left:728;top:84;width:7199;height:264" coordorigin="728,84" coordsize="7199,264" path="m5222,341l5205,338,5218,335,5222,341xe" filled="t" fillcolor="#000000" stroked="f">
              <v:path arrowok="t"/>
              <v:fill/>
            </v:shape>
            <v:shape style="position:absolute;left:728;top:84;width:7199;height:264" coordorigin="728,84" coordsize="7199,264" path="m5073,346l5068,341,5073,254,5073,346xe" filled="t" fillcolor="#000000" stroked="f">
              <v:path arrowok="t"/>
              <v:fill/>
            </v:shape>
            <v:shape style="position:absolute;left:728;top:84;width:7199;height:264" coordorigin="728,84" coordsize="7199,264" path="m5068,335l5068,249,5068,335xe" filled="t" fillcolor="#000000" stroked="f">
              <v:path arrowok="t"/>
              <v:fill/>
            </v:shape>
            <v:shape style="position:absolute;left:728;top:84;width:7199;height:264" coordorigin="728,84" coordsize="7199,264" path="m4831,97l4844,108,4831,335,4831,97xe" filled="t" fillcolor="#000000" stroked="f">
              <v:path arrowok="t"/>
              <v:fill/>
            </v:shape>
            <v:shape style="position:absolute;left:728;top:84;width:7199;height:264" coordorigin="728,84" coordsize="7199,264" path="m4967,126l4964,107,4971,113,4967,126xe" filled="t" fillcolor="#000000" stroked="f">
              <v:path arrowok="t"/>
              <v:fill/>
            </v:shape>
            <v:shape style="position:absolute;left:728;top:84;width:7199;height:264" coordorigin="728,84" coordsize="7199,264" path="m4957,237l4958,224,4965,233,4957,237xe" filled="t" fillcolor="#000000" stroked="f">
              <v:path arrowok="t"/>
              <v:fill/>
            </v:shape>
            <v:shape style="position:absolute;left:728;top:84;width:7199;height:264" coordorigin="728,84" coordsize="7199,264" path="m4978,221l4979,193,4984,214,4978,221xe" filled="t" fillcolor="#000000" stroked="f">
              <v:path arrowok="t"/>
              <v:fill/>
            </v:shape>
            <v:shape style="position:absolute;left:728;top:84;width:7199;height:264" coordorigin="728,84" coordsize="7199,264" path="m4984,214l4983,127,4988,135,4984,214xe" filled="t" fillcolor="#000000" stroked="f">
              <v:path arrowok="t"/>
              <v:fill/>
            </v:shape>
            <v:shape style="position:absolute;left:728;top:84;width:7199;height:264" coordorigin="728,84" coordsize="7199,264" path="m4997,179l4997,161,4997,179xe" filled="t" fillcolor="#000000" stroked="f">
              <v:path arrowok="t"/>
              <v:fill/>
            </v:shape>
            <v:shape style="position:absolute;left:728;top:84;width:7199;height:264" coordorigin="728,84" coordsize="7199,264" path="m4940,115l4935,108,4942,109,4940,115xe" filled="t" fillcolor="#000000" stroked="f">
              <v:path arrowok="t"/>
              <v:fill/>
            </v:shape>
            <v:shape style="position:absolute;left:728;top:84;width:7199;height:264" coordorigin="728,84" coordsize="7199,264" path="m4964,219l4964,210,4969,213,4964,219xe" filled="t" fillcolor="#000000" stroked="f">
              <v:path arrowok="t"/>
              <v:fill/>
            </v:shape>
            <v:shape style="position:absolute;left:728;top:84;width:7199;height:264" coordorigin="728,84" coordsize="7199,264" path="m4966,144l4967,135,4969,150,4966,144xe" filled="t" fillcolor="#000000" stroked="f">
              <v:path arrowok="t"/>
              <v:fill/>
            </v:shape>
            <v:shape style="position:absolute;left:728;top:84;width:7199;height:264" coordorigin="728,84" coordsize="7199,264" path="m4969,204l4967,196,4969,190,4969,204xe" filled="t" fillcolor="#000000" stroked="f">
              <v:path arrowok="t"/>
              <v:fill/>
            </v:shape>
            <v:shape style="position:absolute;left:728;top:84;width:7199;height:264" coordorigin="728,84" coordsize="7199,264" path="m4928,97l4939,91,4938,97,4928,97xe" filled="t" fillcolor="#000000" stroked="f">
              <v:path arrowok="t"/>
              <v:fill/>
            </v:shape>
            <v:shape style="position:absolute;left:728;top:84;width:7199;height:264" coordorigin="728,84" coordsize="7199,264" path="m5001,190l5002,160,5002,180,5001,190xe" filled="t" fillcolor="#000000" stroked="f">
              <v:path arrowok="t"/>
              <v:fill/>
            </v:shape>
            <v:shape style="position:absolute;left:728;top:84;width:7199;height:264" coordorigin="728,84" coordsize="7199,264" path="m4855,346l4850,341,4855,254,4855,346xe" filled="t" fillcolor="#000000" stroked="f">
              <v:path arrowok="t"/>
              <v:fill/>
            </v:shape>
            <v:shape style="position:absolute;left:728;top:84;width:7199;height:264" coordorigin="728,84" coordsize="7199,264" path="m4850,335l4850,249,4850,335xe" filled="t" fillcolor="#000000" stroked="f">
              <v:path arrowok="t"/>
              <v:fill/>
            </v:shape>
            <v:shape style="position:absolute;left:728;top:84;width:7199;height:264" coordorigin="728,84" coordsize="7199,264" path="m4691,119l4680,113,4686,113,4691,119xe" filled="t" fillcolor="#000000" stroked="f">
              <v:path arrowok="t"/>
              <v:fill/>
            </v:shape>
            <v:shape style="position:absolute;left:728;top:84;width:7199;height:264" coordorigin="728,84" coordsize="7199,264" path="m4668,203l4663,209,4663,203,4668,203xe" filled="t" fillcolor="#000000" stroked="f">
              <v:path arrowok="t"/>
              <v:fill/>
            </v:shape>
            <v:shape style="position:absolute;left:728;top:84;width:7199;height:264" coordorigin="728,84" coordsize="7199,264" path="m4552,229l4663,224,4674,229,4552,229xe" filled="t" fillcolor="#000000" stroked="f">
              <v:path arrowok="t"/>
              <v:fill/>
            </v:shape>
            <v:shape style="position:absolute;left:728;top:84;width:7199;height:264" coordorigin="728,84" coordsize="7199,264" path="m4689,319l4684,324,4684,319,4689,319xe" filled="t" fillcolor="#000000" stroked="f">
              <v:path arrowok="t"/>
              <v:fill/>
            </v:shape>
            <v:shape style="position:absolute;left:728;top:84;width:7199;height:264" coordorigin="728,84" coordsize="7199,264" path="m4546,314l4552,229,4552,314,4546,314xe" filled="t" fillcolor="#000000" stroked="f">
              <v:path arrowok="t"/>
              <v:fill/>
            </v:shape>
            <v:shape style="position:absolute;left:728;top:84;width:7199;height:264" coordorigin="728,84" coordsize="7199,264" path="m4522,335l4527,97,4527,335,4522,335xe" filled="t" fillcolor="#000000" stroked="f">
              <v:path arrowok="t"/>
              <v:fill/>
            </v:shape>
            <v:shape style="position:absolute;left:728;top:84;width:7199;height:264" coordorigin="728,84" coordsize="7199,264" path="m4444,160l4440,132,4443,134,4444,160xe" filled="t" fillcolor="#000000" stroked="f">
              <v:path arrowok="t"/>
              <v:fill/>
            </v:shape>
            <v:shape style="position:absolute;left:728;top:84;width:7199;height:264" coordorigin="728,84" coordsize="7199,264" path="m4466,247l4468,195,4469,227,4466,247xe" filled="t" fillcolor="#000000" stroked="f">
              <v:path arrowok="t"/>
              <v:fill/>
            </v:shape>
            <v:shape style="position:absolute;left:728;top:84;width:7199;height:264" coordorigin="728,84" coordsize="7199,264" path="m4395,329l4398,316,4402,327,4395,329xe" filled="t" fillcolor="#000000" stroked="f">
              <v:path arrowok="t"/>
              <v:fill/>
            </v:shape>
            <v:shape style="position:absolute;left:728;top:84;width:7199;height:264" coordorigin="728,84" coordsize="7199,264" path="m4460,269l4454,236,4456,216,4460,269xe" filled="t" fillcolor="#000000" stroked="f">
              <v:path arrowok="t"/>
              <v:fill/>
            </v:shape>
            <v:shape style="position:absolute;left:728;top:84;width:7199;height:264" coordorigin="728,84" coordsize="7199,264" path="m4433,151l4429,138,4438,148,4433,151xe" filled="t" fillcolor="#000000" stroked="f">
              <v:path arrowok="t"/>
              <v:fill/>
            </v:shape>
            <v:shape style="position:absolute;left:728;top:84;width:7199;height:264" coordorigin="728,84" coordsize="7199,264" path="m4290,324l4295,319,4355,324,4290,324xe" filled="t" fillcolor="#000000" stroked="f">
              <v:path arrowok="t"/>
              <v:fill/>
            </v:shape>
            <v:shape style="position:absolute;left:728;top:84;width:7199;height:264" coordorigin="728,84" coordsize="7199,264" path="m4398,316l4396,311,4408,306,4398,316xe" filled="t" fillcolor="#000000" stroked="f">
              <v:path arrowok="t"/>
              <v:fill/>
            </v:shape>
            <v:shape style="position:absolute;left:728;top:84;width:7199;height:264" coordorigin="728,84" coordsize="7199,264" path="m4434,280l4429,277,4435,267,4434,280xe" filled="t" fillcolor="#000000" stroked="f">
              <v:path arrowok="t"/>
              <v:fill/>
            </v:shape>
            <v:shape style="position:absolute;left:728;top:84;width:7199;height:264" coordorigin="728,84" coordsize="7199,264" path="m4444,257l4443,243,4445,230,4444,257xe" filled="t" fillcolor="#000000" stroked="f">
              <v:path arrowok="t"/>
              <v:fill/>
            </v:shape>
            <v:shape style="position:absolute;left:728;top:84;width:7199;height:264" coordorigin="728,84" coordsize="7199,264" path="m4265,346l4271,341,4355,346,4265,346xe" filled="t" fillcolor="#000000" stroked="f">
              <v:path arrowok="t"/>
              <v:fill/>
            </v:shape>
            <v:shape style="position:absolute;left:728;top:84;width:7199;height:264" coordorigin="728,84" coordsize="7199,264" path="m4407,337l4410,330,4414,334,4407,337xe" filled="t" fillcolor="#000000" stroked="f">
              <v:path arrowok="t"/>
              <v:fill/>
            </v:shape>
            <v:shape style="position:absolute;left:728;top:84;width:7199;height:264" coordorigin="728,84" coordsize="7199,264" path="m4471,269l4473,237,4475,256,4471,269xe" filled="t" fillcolor="#000000" stroked="f">
              <v:path arrowok="t"/>
              <v:fill/>
            </v:shape>
            <v:shape style="position:absolute;left:728;top:84;width:7199;height:264" coordorigin="728,84" coordsize="7199,264" path="m4018,112l4038,109,4031,112,4018,112xe" filled="t" fillcolor="#000000" stroked="f">
              <v:path arrowok="t"/>
              <v:fill/>
            </v:shape>
            <v:shape style="position:absolute;left:728;top:84;width:7199;height:264" coordorigin="728,84" coordsize="7199,264" path="m4044,115l4057,116,4055,121,4044,115xe" filled="t" fillcolor="#000000" stroked="f">
              <v:path arrowok="t"/>
              <v:fill/>
            </v:shape>
            <v:shape style="position:absolute;left:728;top:84;width:7199;height:264" coordorigin="728,84" coordsize="7199,264" path="m4066,127l4058,116,4069,122,4066,127xe" filled="t" fillcolor="#000000" stroked="f">
              <v:path arrowok="t"/>
              <v:fill/>
            </v:shape>
            <v:shape style="position:absolute;left:728;top:84;width:7199;height:264" coordorigin="728,84" coordsize="7199,264" path="m4092,153l4088,140,4100,156,4092,153xe" filled="t" fillcolor="#000000" stroked="f">
              <v:path arrowok="t"/>
              <v:fill/>
            </v:shape>
            <v:shape style="position:absolute;left:728;top:84;width:7199;height:264" coordorigin="728,84" coordsize="7199,264" path="m4110,203l4108,175,4108,175,4110,203xe" filled="t" fillcolor="#000000" stroked="f">
              <v:path arrowok="t"/>
              <v:fill/>
            </v:shape>
            <v:shape style="position:absolute;left:728;top:84;width:7199;height:264" coordorigin="728,84" coordsize="7199,264" path="m3979,317l3980,312,3997,324,3979,317xe" filled="t" fillcolor="#000000" stroked="f">
              <v:path arrowok="t"/>
              <v:fill/>
            </v:shape>
            <v:shape style="position:absolute;left:728;top:84;width:7199;height:264" coordorigin="728,84" coordsize="7199,264" path="m4018,326l4032,320,4020,326,4018,326xe" filled="t" fillcolor="#000000" stroked="f">
              <v:path arrowok="t"/>
              <v:fill/>
            </v:shape>
            <v:shape style="position:absolute;left:728;top:84;width:7199;height:264" coordorigin="728,84" coordsize="7199,264" path="m3908,273l3909,263,3917,291,3908,273xe" filled="t" fillcolor="#000000" stroked="f">
              <v:path arrowok="t"/>
              <v:fill/>
            </v:shape>
            <v:shape style="position:absolute;left:728;top:84;width:7199;height:264" coordorigin="728,84" coordsize="7199,264" path="m4134,256l4135,216,4139,237,4134,256xe" filled="t" fillcolor="#000000" stroked="f">
              <v:path arrowok="t"/>
              <v:fill/>
            </v:shape>
            <v:shape style="position:absolute;left:728;top:84;width:7199;height:264" coordorigin="728,84" coordsize="7199,264" path="m3955,148l3958,135,3962,139,3955,148xe" filled="t" fillcolor="#000000" stroked="f">
              <v:path arrowok="t"/>
              <v:fill/>
            </v:shape>
            <v:shape style="position:absolute;left:728;top:84;width:7199;height:264" coordorigin="728,84" coordsize="7199,264" path="m3962,139l3968,127,3971,132,3962,139xe" filled="t" fillcolor="#000000" stroked="f">
              <v:path arrowok="t"/>
              <v:fill/>
            </v:shape>
            <v:shape style="position:absolute;left:728;top:84;width:7199;height:264" coordorigin="728,84" coordsize="7199,264" path="m4072,138l4076,134,4080,147,4072,138xe" filled="t" fillcolor="#000000" stroked="f">
              <v:path arrowok="t"/>
              <v:fill/>
            </v:shape>
            <v:shape style="position:absolute;left:728;top:84;width:7199;height:264" coordorigin="728,84" coordsize="7199,264" path="m4094,167l4099,164,4098,179,4094,167xe" filled="t" fillcolor="#000000" stroked="f">
              <v:path arrowok="t"/>
              <v:fill/>
            </v:shape>
            <v:shape style="position:absolute;left:728;top:84;width:7199;height:264" coordorigin="728,84" coordsize="7199,264" path="m3937,268l3933,241,3937,253,3937,268xe" filled="t" fillcolor="#000000" stroked="f">
              <v:path arrowok="t"/>
              <v:fill/>
            </v:shape>
            <v:shape style="position:absolute;left:728;top:84;width:7199;height:264" coordorigin="728,84" coordsize="7199,264" path="m3991,318l3983,307,3993,312,3991,318xe" filled="t" fillcolor="#000000" stroked="f">
              <v:path arrowok="t"/>
              <v:fill/>
            </v:shape>
            <v:shape style="position:absolute;left:728;top:84;width:7199;height:264" coordorigin="728,84" coordsize="7199,264" path="m4099,266l4094,264,4098,252,4099,266xe" filled="t" fillcolor="#000000" stroked="f">
              <v:path arrowok="t"/>
              <v:fill/>
            </v:shape>
            <v:shape style="position:absolute;left:728;top:84;width:7199;height:264" coordorigin="728,84" coordsize="7199,264" path="m3922,196l3917,165,3927,147,3922,196xe" filled="t" fillcolor="#000000" stroked="f">
              <v:path arrowok="t"/>
              <v:fill/>
            </v:shape>
            <v:shape style="position:absolute;left:728;top:84;width:7199;height:264" coordorigin="728,84" coordsize="7199,264" path="m4038,109l4025,95,4045,99,4038,109xe" filled="t" fillcolor="#000000" stroked="f">
              <v:path arrowok="t"/>
              <v:fill/>
            </v:shape>
            <v:shape style="position:absolute;left:728;top:84;width:7199;height:264" coordorigin="728,84" coordsize="7199,264" path="m3914,261l3915,170,3923,279,3914,261xe" filled="t" fillcolor="#000000" stroked="f">
              <v:path arrowok="t"/>
              <v:fill/>
            </v:shape>
            <v:shape style="position:absolute;left:728;top:84;width:7199;height:264" coordorigin="728,84" coordsize="7199,264" path="m4038,335l4040,323,4057,329,4038,335xe" filled="t" fillcolor="#000000" stroked="f">
              <v:path arrowok="t"/>
              <v:fill/>
            </v:shape>
            <v:shape style="position:absolute;left:728;top:84;width:7199;height:264" coordorigin="728,84" coordsize="7199,264" path="m4097,301l4098,281,4109,285,4097,301xe" filled="t" fillcolor="#000000" stroked="f">
              <v:path arrowok="t"/>
              <v:fill/>
            </v:shape>
            <v:shape style="position:absolute;left:728;top:84;width:7199;height:264" coordorigin="728,84" coordsize="7199,264" path="m4119,267l4114,236,4116,216,4119,267xe" filled="t" fillcolor="#000000" stroked="f">
              <v:path arrowok="t"/>
              <v:fill/>
            </v:shape>
            <v:shape style="position:absolute;left:728;top:84;width:7199;height:264" coordorigin="728,84" coordsize="7199,264" path="m3912,270l3913,256,3921,287,3912,270xe" filled="t" fillcolor="#000000" stroked="f">
              <v:path arrowok="t"/>
              <v:fill/>
            </v:shape>
            <v:shape style="position:absolute;left:728;top:84;width:7199;height:264" coordorigin="728,84" coordsize="7199,264" path="m3778,341l3778,119,3778,341xe" filled="t" fillcolor="#000000" stroked="f">
              <v:path arrowok="t"/>
              <v:fill/>
            </v:shape>
            <v:shape style="position:absolute;left:728;top:84;width:7199;height:264" coordorigin="728,84" coordsize="7199,264" path="m3531,119l3660,113,3671,119,3531,119xe" filled="t" fillcolor="#000000" stroked="f">
              <v:path arrowok="t"/>
              <v:fill/>
            </v:shape>
            <v:shape style="position:absolute;left:728;top:84;width:7199;height:264" coordorigin="728,84" coordsize="7199,264" path="m3520,108l3526,113,3520,209,3520,108xe" filled="t" fillcolor="#000000" stroked="f">
              <v:path arrowok="t"/>
              <v:fill/>
            </v:shape>
            <v:shape style="position:absolute;left:728;top:84;width:7199;height:264" coordorigin="728,84" coordsize="7199,264" path="m3531,229l3642,224,3653,229,3531,229xe" filled="t" fillcolor="#000000" stroked="f">
              <v:path arrowok="t"/>
              <v:fill/>
            </v:shape>
            <v:shape style="position:absolute;left:728;top:84;width:7199;height:264" coordorigin="728,84" coordsize="7199,264" path="m3526,319l3526,224,3526,319xe" filled="t" fillcolor="#000000" stroked="f">
              <v:path arrowok="t"/>
              <v:fill/>
            </v:shape>
            <v:shape style="position:absolute;left:728;top:84;width:7199;height:264" coordorigin="728,84" coordsize="7199,264" path="m3526,314l3531,229,3531,314,3526,314xe" filled="t" fillcolor="#000000" stroked="f">
              <v:path arrowok="t"/>
              <v:fill/>
            </v:shape>
            <v:shape style="position:absolute;left:728;top:84;width:7199;height:264" coordorigin="728,84" coordsize="7199,264" path="m3321,314l3326,86,3326,314,3321,314xe" filled="t" fillcolor="#000000" stroked="f">
              <v:path arrowok="t"/>
              <v:fill/>
            </v:shape>
            <v:shape style="position:absolute;left:728;top:84;width:7199;height:264" coordorigin="728,84" coordsize="7199,264" path="m3465,319l3459,324,3459,319,3465,319xe" filled="t" fillcolor="#000000" stroked="f">
              <v:path arrowok="t"/>
              <v:fill/>
            </v:shape>
            <v:shape style="position:absolute;left:728;top:84;width:7199;height:264" coordorigin="728,84" coordsize="7199,264" path="m3220,126l3217,107,3224,113,3220,126xe" filled="t" fillcolor="#000000" stroked="f">
              <v:path arrowok="t"/>
              <v:fill/>
            </v:shape>
            <v:shape style="position:absolute;left:728;top:84;width:7199;height:264" coordorigin="728,84" coordsize="7199,264" path="m3225,132l3230,120,3229,138,3225,132xe" filled="t" fillcolor="#000000" stroked="f">
              <v:path arrowok="t"/>
              <v:fill/>
            </v:shape>
            <v:shape style="position:absolute;left:728;top:84;width:7199;height:264" coordorigin="728,84" coordsize="7199,264" path="m3250,179l3250,161,3250,179xe" filled="t" fillcolor="#000000" stroked="f">
              <v:path arrowok="t"/>
              <v:fill/>
            </v:shape>
            <v:shape style="position:absolute;left:728;top:84;width:7199;height:264" coordorigin="728,84" coordsize="7199,264" path="m3253,190l3255,160,3255,180,3253,190xe" filled="t" fillcolor="#000000" stroked="f">
              <v:path arrowok="t"/>
              <v:fill/>
            </v:shape>
            <v:shape style="position:absolute;left:728;top:84;width:7199;height:264" coordorigin="728,84" coordsize="7199,264" path="m3229,232l3231,221,3235,225,3229,232xe" filled="t" fillcolor="#000000" stroked="f">
              <v:path arrowok="t"/>
              <v:fill/>
            </v:shape>
            <v:shape style="position:absolute;left:728;top:84;width:7199;height:264" coordorigin="728,84" coordsize="7199,264" path="m3108,346l3102,341,3108,254,3108,346xe" filled="t" fillcolor="#000000" stroked="f">
              <v:path arrowok="t"/>
              <v:fill/>
            </v:shape>
            <v:shape style="position:absolute;left:728;top:84;width:7199;height:264" coordorigin="728,84" coordsize="7199,264" path="m3102,335l3102,249,3102,335xe" filled="t" fillcolor="#000000" stroked="f">
              <v:path arrowok="t"/>
              <v:fill/>
            </v:shape>
            <v:shape style="position:absolute;left:728;top:84;width:7199;height:264" coordorigin="728,84" coordsize="7199,264" path="m3193,115l3188,108,3195,109,3193,115xe" filled="t" fillcolor="#000000" stroked="f">
              <v:path arrowok="t"/>
              <v:fill/>
            </v:shape>
            <v:shape style="position:absolute;left:728;top:84;width:7199;height:264" coordorigin="728,84" coordsize="7199,264" path="m3219,144l3220,135,3221,150,3219,144xe" filled="t" fillcolor="#000000" stroked="f">
              <v:path arrowok="t"/>
              <v:fill/>
            </v:shape>
            <v:shape style="position:absolute;left:728;top:84;width:7199;height:264" coordorigin="728,84" coordsize="7199,264" path="m3221,150l3224,141,3224,156,3221,150xe" filled="t" fillcolor="#000000" stroked="f">
              <v:path arrowok="t"/>
              <v:fill/>
            </v:shape>
            <v:shape style="position:absolute;left:728;top:84;width:7199;height:264" coordorigin="728,84" coordsize="7199,264" path="m3182,222l3108,227,3108,222,3182,222xe" filled="t" fillcolor="#000000" stroked="f">
              <v:path arrowok="t"/>
              <v:fill/>
            </v:shape>
            <v:shape style="position:absolute;left:728;top:84;width:7199;height:264" coordorigin="728,84" coordsize="7199,264" path="m3221,204l3220,196,3222,190,3221,204xe" filled="t" fillcolor="#000000" stroked="f">
              <v:path arrowok="t"/>
              <v:fill/>
            </v:shape>
            <v:shape style="position:absolute;left:728;top:84;width:7199;height:264" coordorigin="728,84" coordsize="7199,264" path="m2792,97l2795,91,2795,97,2792,97xe" filled="t" fillcolor="#000000" stroked="f">
              <v:path arrowok="t"/>
              <v:fill/>
            </v:shape>
            <v:shape style="position:absolute;left:728;top:84;width:7199;height:264" coordorigin="728,84" coordsize="7199,264" path="m2996,335l3010,97,3010,335,2996,335xe" filled="t" fillcolor="#000000" stroked="f">
              <v:path arrowok="t"/>
              <v:fill/>
            </v:shape>
            <v:shape style="position:absolute;left:728;top:84;width:7199;height:264" coordorigin="728,84" coordsize="7199,264" path="m2996,335l2991,341,2991,335,2996,335xe" filled="t" fillcolor="#000000" stroked="f">
              <v:path arrowok="t"/>
              <v:fill/>
            </v:shape>
            <v:shape style="position:absolute;left:728;top:84;width:7199;height:264" coordorigin="728,84" coordsize="7199,264" path="m2764,86l2770,91,2764,346,2764,86xe" filled="t" fillcolor="#000000" stroked="f">
              <v:path arrowok="t"/>
              <v:fill/>
            </v:shape>
            <v:shape style="position:absolute;left:728;top:84;width:7199;height:264" coordorigin="728,84" coordsize="7199,264" path="m2775,91l2798,86,2795,91,2775,91xe" filled="t" fillcolor="#000000" stroked="f">
              <v:path arrowok="t"/>
              <v:fill/>
            </v:shape>
            <v:shape style="position:absolute;left:728;top:84;width:7199;height:264" coordorigin="728,84" coordsize="7199,264" path="m2800,346l2795,341,2800,157,2800,346xe" filled="t" fillcolor="#000000" stroked="f">
              <v:path arrowok="t"/>
              <v:fill/>
            </v:shape>
            <v:shape style="position:absolute;left:728;top:84;width:7199;height:264" coordorigin="728,84" coordsize="7199,264" path="m2795,335l2789,341,2789,335,2795,335xe" filled="t" fillcolor="#000000" stroked="f">
              <v:path arrowok="t"/>
              <v:fill/>
            </v:shape>
            <v:shape style="position:absolute;left:728;top:84;width:7199;height:264" coordorigin="728,84" coordsize="7199,264" path="m2607,112l2627,109,2620,112,2607,112xe" filled="t" fillcolor="#000000" stroked="f">
              <v:path arrowok="t"/>
              <v:fill/>
            </v:shape>
            <v:shape style="position:absolute;left:728;top:84;width:7199;height:264" coordorigin="728,84" coordsize="7199,264" path="m2633,115l2646,116,2644,121,2633,115xe" filled="t" fillcolor="#000000" stroked="f">
              <v:path arrowok="t"/>
              <v:fill/>
            </v:shape>
            <v:shape style="position:absolute;left:728;top:84;width:7199;height:264" coordorigin="728,84" coordsize="7199,264" path="m2655,127l2646,116,2658,122,2655,127xe" filled="t" fillcolor="#000000" stroked="f">
              <v:path arrowok="t"/>
              <v:fill/>
            </v:shape>
            <v:shape style="position:absolute;left:728;top:84;width:7199;height:264" coordorigin="728,84" coordsize="7199,264" path="m2681,153l2677,140,2689,156,2681,153xe" filled="t" fillcolor="#000000" stroked="f">
              <v:path arrowok="t"/>
              <v:fill/>
            </v:shape>
            <v:shape style="position:absolute;left:728;top:84;width:7199;height:264" coordorigin="728,84" coordsize="7199,264" path="m2699,203l2697,175,2697,175,2699,203xe" filled="t" fillcolor="#000000" stroked="f">
              <v:path arrowok="t"/>
              <v:fill/>
            </v:shape>
            <v:shape style="position:absolute;left:728;top:84;width:7199;height:264" coordorigin="728,84" coordsize="7199,264" path="m2568,317l2569,312,2586,324,2568,317xe" filled="t" fillcolor="#000000" stroked="f">
              <v:path arrowok="t"/>
              <v:fill/>
            </v:shape>
            <v:shape style="position:absolute;left:728;top:84;width:7199;height:264" coordorigin="728,84" coordsize="7199,264" path="m2607,326l2621,320,2609,326,2607,326xe" filled="t" fillcolor="#000000" stroked="f">
              <v:path arrowok="t"/>
              <v:fill/>
            </v:shape>
            <v:shape style="position:absolute;left:728;top:84;width:7199;height:264" coordorigin="728,84" coordsize="7199,264" path="m2497,273l2498,263,2506,291,2497,273xe" filled="t" fillcolor="#000000" stroked="f">
              <v:path arrowok="t"/>
              <v:fill/>
            </v:shape>
            <v:shape style="position:absolute;left:728;top:84;width:7199;height:264" coordorigin="728,84" coordsize="7199,264" path="m2723,256l2724,216,2728,237,2723,256xe" filled="t" fillcolor="#000000" stroked="f">
              <v:path arrowok="t"/>
              <v:fill/>
            </v:shape>
            <v:shape style="position:absolute;left:728;top:84;width:7199;height:264" coordorigin="728,84" coordsize="7199,264" path="m2544,148l2547,135,2551,139,2544,148xe" filled="t" fillcolor="#000000" stroked="f">
              <v:path arrowok="t"/>
              <v:fill/>
            </v:shape>
            <v:shape style="position:absolute;left:728;top:84;width:7199;height:264" coordorigin="728,84" coordsize="7199,264" path="m2551,139l2557,127,2560,132,2551,139xe" filled="t" fillcolor="#000000" stroked="f">
              <v:path arrowok="t"/>
              <v:fill/>
            </v:shape>
            <v:shape style="position:absolute;left:728;top:84;width:7199;height:264" coordorigin="728,84" coordsize="7199,264" path="m2661,138l2665,134,2669,147,2661,138xe" filled="t" fillcolor="#000000" stroked="f">
              <v:path arrowok="t"/>
              <v:fill/>
            </v:shape>
            <v:shape style="position:absolute;left:728;top:84;width:7199;height:264" coordorigin="728,84" coordsize="7199,264" path="m2683,167l2688,164,2687,179,2683,167xe" filled="t" fillcolor="#000000" stroked="f">
              <v:path arrowok="t"/>
              <v:fill/>
            </v:shape>
            <v:shape style="position:absolute;left:728;top:84;width:7199;height:264" coordorigin="728,84" coordsize="7199,264" path="m2525,268l2522,241,2526,253,2525,268xe" filled="t" fillcolor="#000000" stroked="f">
              <v:path arrowok="t"/>
              <v:fill/>
            </v:shape>
            <v:shape style="position:absolute;left:728;top:84;width:7199;height:264" coordorigin="728,84" coordsize="7199,264" path="m2580,318l2572,307,2582,312,2580,318xe" filled="t" fillcolor="#000000" stroked="f">
              <v:path arrowok="t"/>
              <v:fill/>
            </v:shape>
            <v:shape style="position:absolute;left:728;top:84;width:7199;height:264" coordorigin="728,84" coordsize="7199,264" path="m2688,266l2683,264,2687,252,2688,266xe" filled="t" fillcolor="#000000" stroked="f">
              <v:path arrowok="t"/>
              <v:fill/>
            </v:shape>
            <v:shape style="position:absolute;left:728;top:84;width:7199;height:264" coordorigin="728,84" coordsize="7199,264" path="m2511,196l2506,165,2515,147,2511,196xe" filled="t" fillcolor="#000000" stroked="f">
              <v:path arrowok="t"/>
              <v:fill/>
            </v:shape>
            <v:shape style="position:absolute;left:728;top:84;width:7199;height:264" coordorigin="728,84" coordsize="7199,264" path="m2627,109l2614,95,2634,99,2627,109xe" filled="t" fillcolor="#000000" stroked="f">
              <v:path arrowok="t"/>
              <v:fill/>
            </v:shape>
            <v:shape style="position:absolute;left:728;top:84;width:7199;height:264" coordorigin="728,84" coordsize="7199,264" path="m2503,261l2504,170,2512,279,2503,261xe" filled="t" fillcolor="#000000" stroked="f">
              <v:path arrowok="t"/>
              <v:fill/>
            </v:shape>
            <v:shape style="position:absolute;left:728;top:84;width:7199;height:264" coordorigin="728,84" coordsize="7199,264" path="m2627,335l2629,323,2646,329,2627,335xe" filled="t" fillcolor="#000000" stroked="f">
              <v:path arrowok="t"/>
              <v:fill/>
            </v:shape>
            <v:shape style="position:absolute;left:728;top:84;width:7199;height:264" coordorigin="728,84" coordsize="7199,264" path="m2686,301l2687,281,2698,285,2686,301xe" filled="t" fillcolor="#000000" stroked="f">
              <v:path arrowok="t"/>
              <v:fill/>
            </v:shape>
            <v:shape style="position:absolute;left:728;top:84;width:7199;height:264" coordorigin="728,84" coordsize="7199,264" path="m2707,267l2703,236,2705,216,2707,267xe" filled="t" fillcolor="#000000" stroked="f">
              <v:path arrowok="t"/>
              <v:fill/>
            </v:shape>
            <v:shape style="position:absolute;left:728;top:84;width:7199;height:264" coordorigin="728,84" coordsize="7199,264" path="m2501,270l2501,256,2510,287,2501,270xe" filled="t" fillcolor="#000000" stroked="f">
              <v:path arrowok="t"/>
              <v:fill/>
            </v:shape>
            <v:shape style="position:absolute;left:728;top:84;width:7199;height:264" coordorigin="728,84" coordsize="7199,264" path="m2459,140l2457,147,2454,143,2459,140xe" filled="t" fillcolor="#000000" stroked="f">
              <v:path arrowok="t"/>
              <v:fill/>
            </v:shape>
            <v:shape style="position:absolute;left:728;top:84;width:7199;height:264" coordorigin="728,84" coordsize="7199,264" path="m2253,195l2252,222,2251,214,2253,195xe" filled="t" fillcolor="#000000" stroked="f">
              <v:path arrowok="t"/>
              <v:fill/>
            </v:shape>
            <v:shape style="position:absolute;left:728;top:84;width:7199;height:264" coordorigin="728,84" coordsize="7199,264" path="m2286,133l2282,130,2296,116,2286,133xe" filled="t" fillcolor="#000000" stroked="f">
              <v:path arrowok="t"/>
              <v:fill/>
            </v:shape>
            <v:shape style="position:absolute;left:728;top:84;width:7199;height:264" coordorigin="728,84" coordsize="7199,264" path="m2322,106l2338,94,2330,103,2322,106xe" filled="t" fillcolor="#000000" stroked="f">
              <v:path arrowok="t"/>
              <v:fill/>
            </v:shape>
            <v:shape style="position:absolute;left:728;top:84;width:7199;height:264" coordorigin="728,84" coordsize="7199,264" path="m2267,151l2262,149,2273,132,2267,151xe" filled="t" fillcolor="#000000" stroked="f">
              <v:path arrowok="t"/>
              <v:fill/>
            </v:shape>
            <v:shape style="position:absolute;left:728;top:84;width:7199;height:264" coordorigin="728,84" coordsize="7199,264" path="m2276,203l2277,177,2278,191,2276,203xe" filled="t" fillcolor="#000000" stroked="f">
              <v:path arrowok="t"/>
              <v:fill/>
            </v:shape>
            <v:shape style="position:absolute;left:728;top:84;width:7199;height:264" coordorigin="728,84" coordsize="7199,264" path="m2281,229l2281,204,2281,229xe" filled="t" fillcolor="#000000" stroked="f">
              <v:path arrowok="t"/>
              <v:fill/>
            </v:shape>
            <v:shape style="position:absolute;left:728;top:84;width:7199;height:264" coordorigin="728,84" coordsize="7199,264" path="m2467,285l2474,282,2472,287,2467,285xe" filled="t" fillcolor="#000000" stroked="f">
              <v:path arrowok="t"/>
              <v:fill/>
            </v:shape>
            <v:shape style="position:absolute;left:728;top:84;width:7199;height:264" coordorigin="728,84" coordsize="7199,264" path="m2255,263l2260,261,2259,272,2255,263xe" filled="t" fillcolor="#000000" stroked="f">
              <v:path arrowok="t"/>
              <v:fill/>
            </v:shape>
            <v:shape style="position:absolute;left:728;top:84;width:7199;height:264" coordorigin="728,84" coordsize="7199,264" path="m2286,313l2289,308,2301,326,2286,313xe" filled="t" fillcolor="#000000" stroked="f">
              <v:path arrowok="t"/>
              <v:fill/>
            </v:shape>
            <v:shape style="position:absolute;left:728;top:84;width:7199;height:264" coordorigin="728,84" coordsize="7199,264" path="m2318,336l2321,332,2328,341,2318,336xe" filled="t" fillcolor="#000000" stroked="f">
              <v:path arrowok="t"/>
              <v:fill/>
            </v:shape>
            <v:shape style="position:absolute;left:728;top:84;width:7199;height:264" coordorigin="728,84" coordsize="7199,264" path="m2347,347l2347,341,2368,348,2347,347xe" filled="t" fillcolor="#000000" stroked="f">
              <v:path arrowok="t"/>
              <v:fill/>
            </v:shape>
            <v:shape style="position:absolute;left:728;top:84;width:7199;height:264" coordorigin="728,84" coordsize="7199,264" path="m2461,306l2463,294,2467,297,2461,306xe" filled="t" fillcolor="#000000" stroked="f">
              <v:path arrowok="t"/>
              <v:fill/>
            </v:shape>
            <v:shape style="position:absolute;left:728;top:84;width:7199;height:264" coordorigin="728,84" coordsize="7199,264" path="m2464,290l2462,283,2467,285,2464,290xe" filled="t" fillcolor="#000000" stroked="f">
              <v:path arrowok="t"/>
              <v:fill/>
            </v:shape>
            <v:shape style="position:absolute;left:728;top:84;width:7199;height:264" coordorigin="728,84" coordsize="7199,264" path="m2451,277l2460,287,2449,282,2451,277xe" filled="t" fillcolor="#000000" stroked="f">
              <v:path arrowok="t"/>
              <v:fill/>
            </v:shape>
            <v:shape style="position:absolute;left:728;top:84;width:7199;height:264" coordorigin="728,84" coordsize="7199,264" path="m2302,313l2299,293,2307,303,2302,313xe" filled="t" fillcolor="#000000" stroked="f">
              <v:path arrowok="t"/>
              <v:fill/>
            </v:shape>
            <v:shape style="position:absolute;left:728;top:84;width:7199;height:264" coordorigin="728,84" coordsize="7199,264" path="m2368,337l2369,326,2377,337,2368,337xe" filled="t" fillcolor="#000000" stroked="f">
              <v:path arrowok="t"/>
              <v:fill/>
            </v:shape>
            <v:shape style="position:absolute;left:728;top:84;width:7199;height:264" coordorigin="728,84" coordsize="7199,264" path="m2015,112l2035,109,2029,112,2015,112xe" filled="t" fillcolor="#000000" stroked="f">
              <v:path arrowok="t"/>
              <v:fill/>
            </v:shape>
            <v:shape style="position:absolute;left:728;top:84;width:7199;height:264" coordorigin="728,84" coordsize="7199,264" path="m2041,115l2054,116,2052,121,2041,115xe" filled="t" fillcolor="#000000" stroked="f">
              <v:path arrowok="t"/>
              <v:fill/>
            </v:shape>
            <v:shape style="position:absolute;left:728;top:84;width:7199;height:264" coordorigin="728,84" coordsize="7199,264" path="m2064,127l2055,116,2067,122,2064,127xe" filled="t" fillcolor="#000000" stroked="f">
              <v:path arrowok="t"/>
              <v:fill/>
            </v:shape>
            <v:shape style="position:absolute;left:728;top:84;width:7199;height:264" coordorigin="728,84" coordsize="7199,264" path="m2090,153l2086,140,2097,156,2090,153xe" filled="t" fillcolor="#000000" stroked="f">
              <v:path arrowok="t"/>
              <v:fill/>
            </v:shape>
            <v:shape style="position:absolute;left:728;top:84;width:7199;height:264" coordorigin="728,84" coordsize="7199,264" path="m2107,203l2106,175,2106,175,2107,203xe" filled="t" fillcolor="#000000" stroked="f">
              <v:path arrowok="t"/>
              <v:fill/>
            </v:shape>
            <v:shape style="position:absolute;left:728;top:84;width:7199;height:264" coordorigin="728,84" coordsize="7199,264" path="m1976,317l1977,312,1995,324,1976,317xe" filled="t" fillcolor="#000000" stroked="f">
              <v:path arrowok="t"/>
              <v:fill/>
            </v:shape>
            <v:shape style="position:absolute;left:728;top:84;width:7199;height:264" coordorigin="728,84" coordsize="7199,264" path="m2015,326l2029,320,2017,326,2015,326xe" filled="t" fillcolor="#000000" stroked="f">
              <v:path arrowok="t"/>
              <v:fill/>
            </v:shape>
            <v:shape style="position:absolute;left:728;top:84;width:7199;height:264" coordorigin="728,84" coordsize="7199,264" path="m1905,273l1907,263,1914,291,1905,273xe" filled="t" fillcolor="#000000" stroked="f">
              <v:path arrowok="t"/>
              <v:fill/>
            </v:shape>
            <v:shape style="position:absolute;left:728;top:84;width:7199;height:264" coordorigin="728,84" coordsize="7199,264" path="m2132,256l2132,216,2136,237,2132,256xe" filled="t" fillcolor="#000000" stroked="f">
              <v:path arrowok="t"/>
              <v:fill/>
            </v:shape>
            <v:shape style="position:absolute;left:728;top:84;width:7199;height:264" coordorigin="728,84" coordsize="7199,264" path="m1952,148l1956,135,1959,139,1952,148xe" filled="t" fillcolor="#000000" stroked="f">
              <v:path arrowok="t"/>
              <v:fill/>
            </v:shape>
            <v:shape style="position:absolute;left:728;top:84;width:7199;height:264" coordorigin="728,84" coordsize="7199,264" path="m1959,139l1965,127,1969,132,1959,139xe" filled="t" fillcolor="#000000" stroked="f">
              <v:path arrowok="t"/>
              <v:fill/>
            </v:shape>
            <v:shape style="position:absolute;left:728;top:84;width:7199;height:264" coordorigin="728,84" coordsize="7199,264" path="m2070,138l2073,134,2077,147,2070,138xe" filled="t" fillcolor="#000000" stroked="f">
              <v:path arrowok="t"/>
              <v:fill/>
            </v:shape>
            <v:shape style="position:absolute;left:728;top:84;width:7199;height:264" coordorigin="728,84" coordsize="7199,264" path="m2091,167l2096,164,2095,179,2091,167xe" filled="t" fillcolor="#000000" stroked="f">
              <v:path arrowok="t"/>
              <v:fill/>
            </v:shape>
            <v:shape style="position:absolute;left:728;top:84;width:7199;height:264" coordorigin="728,84" coordsize="7199,264" path="m1934,268l1930,241,1935,253,1934,268xe" filled="t" fillcolor="#000000" stroked="f">
              <v:path arrowok="t"/>
              <v:fill/>
            </v:shape>
            <v:shape style="position:absolute;left:728;top:84;width:7199;height:264" coordorigin="728,84" coordsize="7199,264" path="m1989,318l1980,307,1990,312,1989,318xe" filled="t" fillcolor="#000000" stroked="f">
              <v:path arrowok="t"/>
              <v:fill/>
            </v:shape>
            <v:shape style="position:absolute;left:728;top:84;width:7199;height:264" coordorigin="728,84" coordsize="7199,264" path="m2097,266l2092,264,2096,252,2097,266xe" filled="t" fillcolor="#000000" stroked="f">
              <v:path arrowok="t"/>
              <v:fill/>
            </v:shape>
            <v:shape style="position:absolute;left:728;top:84;width:7199;height:264" coordorigin="728,84" coordsize="7199,264" path="m1919,196l1914,165,1924,147,1919,196xe" filled="t" fillcolor="#000000" stroked="f">
              <v:path arrowok="t"/>
              <v:fill/>
            </v:shape>
            <v:shape style="position:absolute;left:728;top:84;width:7199;height:264" coordorigin="728,84" coordsize="7199,264" path="m2035,109l2022,95,2042,99,2035,109xe" filled="t" fillcolor="#000000" stroked="f">
              <v:path arrowok="t"/>
              <v:fill/>
            </v:shape>
            <v:shape style="position:absolute;left:728;top:84;width:7199;height:264" coordorigin="728,84" coordsize="7199,264" path="m1912,261l1912,170,1920,279,1912,261xe" filled="t" fillcolor="#000000" stroked="f">
              <v:path arrowok="t"/>
              <v:fill/>
            </v:shape>
            <v:shape style="position:absolute;left:728;top:84;width:7199;height:264" coordorigin="728,84" coordsize="7199,264" path="m2035,335l2037,323,2054,329,2035,335xe" filled="t" fillcolor="#000000" stroked="f">
              <v:path arrowok="t"/>
              <v:fill/>
            </v:shape>
            <v:shape style="position:absolute;left:728;top:84;width:7199;height:264" coordorigin="728,84" coordsize="7199,264" path="m2094,301l2095,281,2106,285,2094,301xe" filled="t" fillcolor="#000000" stroked="f">
              <v:path arrowok="t"/>
              <v:fill/>
            </v:shape>
            <v:shape style="position:absolute;left:728;top:84;width:7199;height:264" coordorigin="728,84" coordsize="7199,264" path="m2116,267l2111,236,2113,216,2116,267xe" filled="t" fillcolor="#000000" stroked="f">
              <v:path arrowok="t"/>
              <v:fill/>
            </v:shape>
            <v:shape style="position:absolute;left:728;top:84;width:7199;height:264" coordorigin="728,84" coordsize="7199,264" path="m1909,270l1910,256,1919,287,1909,270xe" filled="t" fillcolor="#000000" stroked="f">
              <v:path arrowok="t"/>
              <v:fill/>
            </v:shape>
            <v:shape style="position:absolute;left:728;top:84;width:7199;height:264" coordorigin="728,84" coordsize="7199,264" path="m1837,160l1833,132,1836,134,1837,160xe" filled="t" fillcolor="#000000" stroked="f">
              <v:path arrowok="t"/>
              <v:fill/>
            </v:shape>
            <v:shape style="position:absolute;left:728;top:84;width:7199;height:264" coordorigin="728,84" coordsize="7199,264" path="m1859,247l1861,195,1862,227,1859,247xe" filled="t" fillcolor="#000000" stroked="f">
              <v:path arrowok="t"/>
              <v:fill/>
            </v:shape>
            <v:shape style="position:absolute;left:728;top:84;width:7199;height:264" coordorigin="728,84" coordsize="7199,264" path="m1788,329l1791,316,1795,327,1788,329xe" filled="t" fillcolor="#000000" stroked="f">
              <v:path arrowok="t"/>
              <v:fill/>
            </v:shape>
            <v:shape style="position:absolute;left:728;top:84;width:7199;height:264" coordorigin="728,84" coordsize="7199,264" path="m1853,269l1847,236,1848,216,1853,269xe" filled="t" fillcolor="#000000" stroked="f">
              <v:path arrowok="t"/>
              <v:fill/>
            </v:shape>
            <v:shape style="position:absolute;left:728;top:84;width:7199;height:264" coordorigin="728,84" coordsize="7199,264" path="m1826,151l1822,138,1831,148,1826,151xe" filled="t" fillcolor="#000000" stroked="f">
              <v:path arrowok="t"/>
              <v:fill/>
            </v:shape>
            <v:shape style="position:absolute;left:728;top:84;width:7199;height:264" coordorigin="728,84" coordsize="7199,264" path="m1683,324l1688,319,1748,324,1683,324xe" filled="t" fillcolor="#000000" stroked="f">
              <v:path arrowok="t"/>
              <v:fill/>
            </v:shape>
            <v:shape style="position:absolute;left:728;top:84;width:7199;height:264" coordorigin="728,84" coordsize="7199,264" path="m1791,316l1789,311,1801,306,1791,316xe" filled="t" fillcolor="#000000" stroked="f">
              <v:path arrowok="t"/>
              <v:fill/>
            </v:shape>
            <v:shape style="position:absolute;left:728;top:84;width:7199;height:264" coordorigin="728,84" coordsize="7199,264" path="m1827,280l1822,277,1828,267,1827,280xe" filled="t" fillcolor="#000000" stroked="f">
              <v:path arrowok="t"/>
              <v:fill/>
            </v:shape>
            <v:shape style="position:absolute;left:728;top:84;width:7199;height:264" coordorigin="728,84" coordsize="7199,264" path="m1837,257l1836,243,1838,230,1837,257xe" filled="t" fillcolor="#000000" stroked="f">
              <v:path arrowok="t"/>
              <v:fill/>
            </v:shape>
            <v:shape style="position:absolute;left:728;top:84;width:7199;height:264" coordorigin="728,84" coordsize="7199,264" path="m1658,346l1664,341,1748,346,1658,346xe" filled="t" fillcolor="#000000" stroked="f">
              <v:path arrowok="t"/>
              <v:fill/>
            </v:shape>
            <v:shape style="position:absolute;left:728;top:84;width:7199;height:264" coordorigin="728,84" coordsize="7199,264" path="m1800,337l1803,330,1807,334,1800,337xe" filled="t" fillcolor="#000000" stroked="f">
              <v:path arrowok="t"/>
              <v:fill/>
            </v:shape>
            <v:shape style="position:absolute;left:728;top:84;width:7199;height:264" coordorigin="728,84" coordsize="7199,264" path="m1864,269l1866,237,1868,256,1864,269xe" filled="t" fillcolor="#000000" stroked="f">
              <v:path arrowok="t"/>
              <v:fill/>
            </v:shape>
            <v:shape style="position:absolute;left:728;top:84;width:7199;height:264" coordorigin="728,84" coordsize="7199,264" path="m1463,238l1514,106,1465,238,1463,238xe" filled="t" fillcolor="#000000" stroked="f">
              <v:path arrowok="t"/>
              <v:fill/>
            </v:shape>
            <v:shape style="position:absolute;left:728;top:84;width:7199;height:264" coordorigin="728,84" coordsize="7199,264" path="m1519,122l1564,238,1562,238,1519,122xe" filled="t" fillcolor="#000000" stroked="f">
              <v:path arrowok="t"/>
              <v:fill/>
            </v:shape>
            <v:shape style="position:absolute;left:728;top:84;width:7199;height:264" coordorigin="728,84" coordsize="7199,264" path="m1468,246l1455,249,1463,243,1468,246xe" filled="t" fillcolor="#000000" stroked="f">
              <v:path arrowok="t"/>
              <v:fill/>
            </v:shape>
            <v:shape style="position:absolute;left:728;top:84;width:7199;height:264" coordorigin="728,84" coordsize="7199,264" path="m1572,249l1559,246,1564,243,1572,249xe" filled="t" fillcolor="#000000" stroked="f">
              <v:path arrowok="t"/>
              <v:fill/>
            </v:shape>
            <v:shape style="position:absolute;left:728;top:84;width:7199;height:264" coordorigin="728,84" coordsize="7199,264" path="m1517,127l1556,238,1514,135,1517,127xe" filled="t" fillcolor="#000000" stroked="f">
              <v:path arrowok="t"/>
              <v:fill/>
            </v:shape>
            <v:shape style="position:absolute;left:728;top:84;width:7199;height:264" coordorigin="728,84" coordsize="7199,264" path="m1602,341l1605,335,1607,339,1602,341xe" filled="t" fillcolor="#000000" stroked="f">
              <v:path arrowok="t"/>
              <v:fill/>
            </v:shape>
            <v:shape style="position:absolute;left:728;top:84;width:7199;height:264" coordorigin="728,84" coordsize="7199,264" path="m1625,335l1524,97,1524,91,1625,335xe" filled="t" fillcolor="#000000" stroked="f">
              <v:path arrowok="t"/>
              <v:fill/>
            </v:shape>
            <v:shape style="position:absolute;left:728;top:84;width:7199;height:264" coordorigin="728,84" coordsize="7199,264" path="m1399,335l1500,86,1401,335,1399,335xe" filled="t" fillcolor="#000000" stroked="f">
              <v:path arrowok="t"/>
              <v:fill/>
            </v:shape>
            <v:shape style="position:absolute;left:728;top:84;width:7199;height:264" coordorigin="728,84" coordsize="7199,264" path="m1628,335l1528,86,1636,346,1628,335xe" filled="t" fillcolor="#000000" stroked="f">
              <v:path arrowok="t"/>
              <v:fill/>
            </v:shape>
            <v:shape style="position:absolute;left:728;top:84;width:7199;height:264" coordorigin="728,84" coordsize="7199,264" path="m1602,341l1569,268,1569,263,1602,341xe" filled="t" fillcolor="#000000" stroked="f">
              <v:path arrowok="t"/>
              <v:fill/>
            </v:shape>
            <v:shape style="position:absolute;left:728;top:84;width:7199;height:264" coordorigin="728,84" coordsize="7199,264" path="m1391,346l1404,343,1429,346,1391,346xe" filled="t" fillcolor="#000000" stroked="f">
              <v:path arrowok="t"/>
              <v:fill/>
            </v:shape>
            <v:shape style="position:absolute;left:728;top:84;width:7199;height:264" coordorigin="728,84" coordsize="7199,264" path="m1429,346l1457,263,1457,268,1429,346xe" filled="t" fillcolor="#000000" stroked="f">
              <v:path arrowok="t"/>
              <v:fill/>
            </v:shape>
            <v:shape style="position:absolute;left:728;top:84;width:7199;height:264" coordorigin="728,84" coordsize="7199,264" path="m1330,346l1325,341,1330,119,1330,346xe" filled="t" fillcolor="#000000" stroked="f">
              <v:path arrowok="t"/>
              <v:fill/>
            </v:shape>
            <v:shape style="position:absolute;left:728;top:84;width:7199;height:264" coordorigin="728,84" coordsize="7199,264" path="m1295,113l1306,108,1300,113,1295,113xe" filled="t" fillcolor="#000000" stroked="f">
              <v:path arrowok="t"/>
              <v:fill/>
            </v:shape>
            <v:shape style="position:absolute;left:728;top:84;width:7199;height:264" coordorigin="728,84" coordsize="7199,264" path="m1069,100l1067,94,1078,91,1069,100xe" filled="t" fillcolor="#000000" stroked="f">
              <v:path arrowok="t"/>
              <v:fill/>
            </v:shape>
            <v:shape style="position:absolute;left:728;top:84;width:7199;height:264" coordorigin="728,84" coordsize="7199,264" path="m1097,203l1088,195,1098,198,1097,203xe" filled="t" fillcolor="#000000" stroked="f">
              <v:path arrowok="t"/>
              <v:fill/>
            </v:shape>
            <v:shape style="position:absolute;left:728;top:84;width:7199;height:264" coordorigin="728,84" coordsize="7199,264" path="m1105,348l1118,343,1119,348,1105,348xe" filled="t" fillcolor="#000000" stroked="f">
              <v:path arrowok="t"/>
              <v:fill/>
            </v:shape>
            <v:shape style="position:absolute;left:728;top:84;width:7199;height:264" coordorigin="728,84" coordsize="7199,264" path="m1108,211l1097,203,1109,206,1108,211xe" filled="t" fillcolor="#000000" stroked="f">
              <v:path arrowok="t"/>
              <v:fill/>
            </v:shape>
            <v:shape style="position:absolute;left:728;top:84;width:7199;height:264" coordorigin="728,84" coordsize="7199,264" path="m1009,303l1010,310,1005,307,1009,303xe" filled="t" fillcolor="#000000" stroked="f">
              <v:path arrowok="t"/>
              <v:fill/>
            </v:shape>
            <v:shape style="position:absolute;left:728;top:84;width:7199;height:264" coordorigin="728,84" coordsize="7199,264" path="m733,341l733,91,758,91,764,86,764,319,897,319,908,314,902,335,897,341,908,346,728,346,728,86,733,91,733,341,739,341,897,335,902,324,902,319,897,324,758,319,758,97,733,97,733,341xe" filled="t" fillcolor="#000000" stroked="f">
              <v:path arrowok="t"/>
              <v:fill/>
            </v:shape>
            <v:shape style="position:absolute;left:728;top:84;width:7199;height:264" coordorigin="728,84" coordsize="7199,264" path="m758,314l758,319,753,324,739,335,733,335,733,341,733,97,758,97,758,314xe" filled="t" fillcolor="#000000" stroked="f">
              <v:path arrowok="t"/>
              <v:fill/>
            </v:shape>
            <v:shape style="position:absolute;left:728;top:84;width:7199;height:264" coordorigin="728,84" coordsize="7199,264" path="m758,319l897,324,902,319,902,324,897,335,739,341,733,341,733,335,739,335,753,324,758,319xe" filled="t" fillcolor="#000000" stroked="f">
              <v:path arrowok="t"/>
              <v:fill/>
            </v:shape>
            <v:shape style="position:absolute;left:728;top:84;width:7199;height:264" coordorigin="728,84" coordsize="7199,264" path="m902,341l908,314,908,346,897,341,902,335,908,314,902,341xe" filled="t" fillcolor="#000000" stroked="f">
              <v:path arrowok="t"/>
              <v:fill/>
            </v:shape>
            <v:shape style="position:absolute;left:728;top:84;width:7199;height:264" coordorigin="728,84" coordsize="7199,264" path="m764,319l764,314,908,314,897,319,764,319xe" filled="t" fillcolor="#000000" stroked="f">
              <v:path arrowok="t"/>
              <v:fill/>
            </v:shape>
            <v:shape style="position:absolute;left:728;top:84;width:7199;height:264" coordorigin="728,84" coordsize="7199,264" path="m764,86l758,91,733,91,728,86,764,86xe" filled="t" fillcolor="#000000" stroked="f">
              <v:path arrowok="t"/>
              <v:fill/>
            </v:shape>
            <v:shape style="position:absolute;left:728;top:84;width:7199;height:264" coordorigin="728,84" coordsize="7199,264" path="m933,346l933,86,968,86,968,346,933,346xe" filled="t" fillcolor="#000000" stroked="f">
              <v:path arrowok="t"/>
              <v:fill/>
            </v:shape>
            <v:shape style="position:absolute;left:728;top:84;width:7199;height:264" coordorigin="728,84" coordsize="7199,264" path="m1106,316l1129,314,1106,321,1096,321,1087,320,1079,318,1070,317,1062,314,1054,311,1047,308,1044,313,1040,304,1034,300,1027,296,1022,291,1022,290,1018,287,1014,290,1015,292,1018,295,1013,305,1027,322,1010,311,1010,317,1002,311,1005,307,1010,310,1009,303,1005,307,1017,278,1022,283,1026,287,1031,291,1037,295,1042,299,1049,303,1056,306,1064,309,1071,311,1080,313,1088,315,1097,316,1106,316xe" filled="t" fillcolor="#000000" stroked="f">
              <v:path arrowok="t"/>
              <v:fill/>
            </v:shape>
            <v:shape style="position:absolute;left:728;top:84;width:7199;height:264" coordorigin="728,84" coordsize="7199,264" path="m1018,295l1018,296,1025,315,1043,324,1062,331,1052,316,1060,319,1069,322,1078,324,1087,326,1081,336,1102,337,1105,337,1106,327,1129,319,1147,314,1153,310,1159,300,1164,290,1169,292,1164,303,1155,315,1140,333,1155,315,1150,331,1141,339,1130,342,1130,336,1139,322,1119,326,1118,337,1105,343,1084,342,1064,338,1045,331,1027,322,1013,305,1018,295xe" filled="t" fillcolor="#000000" stroked="f">
              <v:path arrowok="t"/>
              <v:fill/>
            </v:shape>
            <v:shape style="position:absolute;left:728;top:84;width:7199;height:264" coordorigin="728,84" coordsize="7199,264" path="m1044,313l1047,308,1054,311,1062,314,1070,317,1079,318,1087,320,1096,321,1106,321,1129,314,1146,308,1150,306,1159,300,1153,310,1147,314,1129,319,1106,327,1096,327,1087,326,1078,324,1069,322,1060,319,1052,316,1062,331,1043,324,1025,315,1018,296,1018,295,1015,292,1014,290,1018,287,1021,291,1024,300,1030,305,1037,309,1040,304,1044,313xe" filled="t" fillcolor="#000000" stroked="f">
              <v:path arrowok="t"/>
              <v:fill/>
            </v:shape>
            <v:shape style="position:absolute;left:728;top:84;width:7199;height:264" coordorigin="728,84" coordsize="7199,264" path="m1018,287l1022,290,1022,291,1027,296,1034,300,1040,304,1037,309,1030,305,1024,300,1021,291,1018,287xe" filled="t" fillcolor="#000000" stroked="f">
              <v:path arrowok="t"/>
              <v:fill/>
            </v:shape>
            <v:shape style="position:absolute;left:728;top:84;width:7199;height:264" coordorigin="728,84" coordsize="7199,264" path="m1153,240l1146,236,1138,232,1128,229,1119,227,1121,214,1133,217,1143,220,1153,224,1162,228,1169,233,1176,237,1175,269,1176,237,1181,243,1184,250,1188,257,1190,265,1189,247,1185,240,1180,233,1172,228,1165,223,1155,219,1145,215,1134,212,1122,208,1109,206,1097,203,1098,198,1110,200,1124,203,1136,206,1147,210,1158,214,1167,218,1175,224,1183,230,1190,237,1193,255,1193,297,1193,308,1189,317,1189,305,1190,286,1190,275,1190,286,1188,295,1184,303,1180,310,1178,321,1173,331,1165,337,1170,326,1174,317,1175,278,1173,262,1169,256,1166,250,1160,244,1153,240xe" filled="t" fillcolor="#000000" stroked="f">
              <v:path arrowok="t"/>
              <v:fill/>
            </v:shape>
            <v:shape style="position:absolute;left:728;top:84;width:7199;height:264" coordorigin="728,84" coordsize="7199,264" path="m1169,256l1173,262,1169,270,1168,264,1166,250,1169,256xe" filled="t" fillcolor="#000000" stroked="f">
              <v:path arrowok="t"/>
              <v:fill/>
            </v:shape>
            <v:shape style="position:absolute;left:728;top:84;width:7199;height:264" coordorigin="728,84" coordsize="7199,264" path="m1019,187l1016,180,1014,171,1014,150,1017,140,1014,161,1017,140,1021,118,1021,131,1020,151,1019,187xe" filled="t" fillcolor="#000000" stroked="f">
              <v:path arrowok="t"/>
              <v:fill/>
            </v:shape>
            <v:shape style="position:absolute;left:728;top:84;width:7199;height:264" coordorigin="728,84" coordsize="7199,264" path="m1011,138l1016,128,1021,118,1017,140,1014,150,1014,171,1016,180,1019,187,1020,151,1022,141,1021,178,1024,184,1028,200,1023,194,1020,171,1020,161,1020,171,1023,194,1028,200,1035,205,1042,209,1050,214,1060,217,1069,220,1081,223,1094,226,1106,229,1117,232,1127,235,1136,238,1144,241,1150,245,1157,249,1161,253,1164,258,1169,292,1164,290,1164,271,1162,266,1160,261,1157,257,1153,253,1147,249,1141,246,1134,243,1125,240,1116,237,1105,234,1093,232,1080,229,1068,225,1058,222,1048,219,1039,214,1032,209,1024,204,1018,197,1015,189,1011,182,1009,172,1009,149,1011,138xe" filled="t" fillcolor="#000000" stroked="f">
              <v:path arrowok="t"/>
              <v:fill/>
            </v:shape>
            <v:shape style="position:absolute;left:728;top:84;width:7199;height:264" coordorigin="728,84" coordsize="7199,264" path="m1002,311l998,308,1017,278,1005,307,1002,311xe" filled="t" fillcolor="#000000" stroked="f">
              <v:path arrowok="t"/>
              <v:fill/>
            </v:shape>
            <v:shape style="position:absolute;left:728;top:84;width:7199;height:264" coordorigin="728,84" coordsize="7199,264" path="m1170,299l1167,322,1162,332,1154,341,1143,344,1152,336,1159,327,1157,314,1170,299xe" filled="t" fillcolor="#000000" stroked="f">
              <v:path arrowok="t"/>
              <v:fill/>
            </v:shape>
            <v:shape style="position:absolute;left:728;top:84;width:7199;height:264" coordorigin="728,84" coordsize="7199,264" path="m1102,337l1081,336,1087,326,1096,327,1106,327,1105,337,1102,337xe" filled="t" fillcolor="#000000" stroked="f">
              <v:path arrowok="t"/>
              <v:fill/>
            </v:shape>
            <v:shape style="position:absolute;left:728;top:84;width:7199;height:264" coordorigin="728,84" coordsize="7199,264" path="m1048,174l1051,178,1056,189,1059,197,1067,200,1076,203,1085,206,1096,208,1108,224,1095,221,1082,218,1071,215,1061,212,1053,193,1047,189,1051,185,1048,174xe" filled="t" fillcolor="#000000" stroked="f">
              <v:path arrowok="t"/>
              <v:fill/>
            </v:shape>
            <v:shape style="position:absolute;left:728;top:84;width:7199;height:264" coordorigin="728,84" coordsize="7199,264" path="m1048,174l1051,185,1047,189,1042,185,1040,165,1040,158,1040,165,1042,185,1047,189,1053,193,1061,212,1052,209,1044,205,1038,200,1036,173,1034,166,1032,196,1030,125,1026,133,1025,122,1031,114,1035,118,1034,158,1038,137,1039,179,1040,144,1045,132,1041,171,1044,176,1046,181,1048,174xe" filled="t" fillcolor="#000000" stroked="f">
              <v:path arrowok="t"/>
              <v:fill/>
            </v:shape>
            <v:shape style="position:absolute;left:728;top:84;width:7199;height:264" coordorigin="728,84" coordsize="7199,264" path="m1180,310l1184,303,1188,295,1190,286,1189,305,1184,314,1180,310xe" filled="t" fillcolor="#000000" stroked="f">
              <v:path arrowok="t"/>
              <v:fill/>
            </v:shape>
            <v:shape style="position:absolute;left:728;top:84;width:7199;height:264" coordorigin="728,84" coordsize="7199,264" path="m1184,314l1189,305,1189,317,1182,325,1173,331,1178,321,1180,310,1184,314xe" filled="t" fillcolor="#000000" stroked="f">
              <v:path arrowok="t"/>
              <v:fill/>
            </v:shape>
            <v:shape style="position:absolute;left:728;top:84;width:7199;height:264" coordorigin="728,84" coordsize="7199,264" path="m1195,287l1195,264,1195,275,1198,253,1201,263,1201,288,1198,299,1193,308,1193,297,1193,255,1195,264,1195,287xe" filled="t" fillcolor="#000000" stroked="f">
              <v:path arrowok="t"/>
              <v:fill/>
            </v:shape>
            <v:shape style="position:absolute;left:728;top:84;width:7199;height:264" coordorigin="728,84" coordsize="7199,264" path="m1188,257l1184,250,1181,243,1176,237,1169,233,1162,228,1153,224,1143,220,1133,217,1121,214,1108,211,1109,206,1122,208,1134,212,1145,215,1155,219,1165,223,1172,228,1180,233,1185,240,1189,247,1190,265,1188,257xe" filled="t" fillcolor="#000000" stroked="f">
              <v:path arrowok="t"/>
              <v:fill/>
            </v:shape>
            <v:shape style="position:absolute;left:728;top:84;width:7199;height:264" coordorigin="728,84" coordsize="7199,264" path="m1195,264l1193,255,1190,237,1194,245,1198,253,1195,275,1195,264xe" filled="t" fillcolor="#000000" stroked="f">
              <v:path arrowok="t"/>
              <v:fill/>
            </v:shape>
            <v:shape style="position:absolute;left:728;top:84;width:7199;height:264" coordorigin="728,84" coordsize="7199,264" path="m1062,192l1059,184,1064,187,1071,190,1079,193,1087,200,1078,198,1069,195,1062,192xe" filled="t" fillcolor="#000000" stroked="f">
              <v:path arrowok="t"/>
              <v:fill/>
            </v:shape>
            <v:shape style="position:absolute;left:728;top:84;width:7199;height:264" coordorigin="728,84" coordsize="7199,264" path="m1171,138l1167,142,1160,134,1164,130,1168,126,1169,114,1178,116,1183,119,1175,135,1172,147,1167,142,1171,138,1174,133,1179,123,1176,120,1170,129,1167,134,1166,135,1171,138xe" filled="t" fillcolor="#000000" stroked="f">
              <v:path arrowok="t"/>
              <v:fill/>
            </v:shape>
            <v:shape style="position:absolute;left:728;top:84;width:7199;height:264" coordorigin="728,84" coordsize="7199,264" path="m1166,135l1167,134,1170,129,1176,120,1179,123,1174,133,1171,138,1166,135xe" filled="t" fillcolor="#000000" stroked="f">
              <v:path arrowok="t"/>
              <v:fill/>
            </v:shape>
            <v:shape style="position:absolute;left:728;top:84;width:7199;height:264" coordorigin="728,84" coordsize="7199,264" path="m1103,84l1124,86,1143,90,1150,92,1148,97,1143,96,1124,91,1107,95,1127,97,1146,102,1157,119,1155,124,1145,114,1142,113,1124,108,1103,95,1103,84xe" filled="t" fillcolor="#000000" stroked="f">
              <v:path arrowok="t"/>
              <v:fill/>
            </v:shape>
            <v:shape style="position:absolute;left:728;top:84;width:7199;height:264" coordorigin="728,84" coordsize="7199,264" path="m1036,104l1044,97,1054,93,1047,102,1057,98,1050,107,1051,120,1066,111,1069,100,1079,97,1091,95,1103,106,1086,107,1103,106,1103,95,1124,108,1142,113,1145,114,1143,119,1145,114,1155,124,1157,119,1158,107,1166,106,1182,118,1184,112,1186,114,1190,117,1172,147,1175,135,1183,119,1178,116,1169,114,1168,126,1164,130,1160,134,1152,129,1141,124,1130,119,1124,113,1104,111,1103,111,1079,113,1061,120,1055,124,1050,121,1043,113,1039,108,1036,104xe" filled="t" fillcolor="#000000" stroked="f">
              <v:path arrowok="t"/>
              <v:fill/>
            </v:shape>
            <v:shape style="position:absolute;left:728;top:84;width:7199;height:264" coordorigin="728,84" coordsize="7199,264" path="m1157,119l1146,102,1127,97,1107,95,1124,91,1143,96,1148,97,1150,92,1168,101,1184,112,1182,118,1166,106,1158,107,1157,119xe" filled="t" fillcolor="#000000" stroked="f">
              <v:path arrowok="t"/>
              <v:fill/>
            </v:shape>
            <v:shape style="position:absolute;left:728;top:84;width:7199;height:264" coordorigin="728,84" coordsize="7199,264" path="m1090,84l1103,84,1103,95,1103,106,1091,95,1079,97,1069,100,1078,91,1090,90,1090,84xe" filled="t" fillcolor="#000000" stroked="f">
              <v:path arrowok="t"/>
              <v:fill/>
            </v:shape>
            <v:shape style="position:absolute;left:728;top:84;width:7199;height:264" coordorigin="728,84" coordsize="7199,264" path="m1059,103l1069,100,1066,111,1051,120,1050,107,1057,98,1047,102,1054,93,1066,89,1077,86,1090,84,1090,90,1078,91,1067,94,1069,100,1059,103xe" filled="t" fillcolor="#000000" stroked="f">
              <v:path arrowok="t"/>
              <v:fill/>
            </v:shape>
            <v:shape style="position:absolute;left:728;top:84;width:7199;height:264" coordorigin="728,84" coordsize="7199,264" path="m1027,190l1026,133,1030,125,1032,196,1027,190xe" filled="t" fillcolor="#000000" stroked="f">
              <v:path arrowok="t"/>
              <v:fill/>
            </v:shape>
            <v:shape style="position:absolute;left:728;top:84;width:7199;height:264" coordorigin="728,84" coordsize="7199,264" path="m1079,113l1103,111,1104,111,1124,113,1130,119,1117,117,1103,117,1079,119,1062,125,1058,128,1050,135,1045,145,1045,164,1046,170,1048,174,1046,181,1044,176,1041,171,1045,132,1040,144,1039,179,1038,137,1034,158,1035,118,1031,114,1025,122,1026,133,1027,190,1032,196,1034,166,1036,173,1038,200,1044,205,1052,209,1061,212,1071,215,1082,218,1095,221,1108,224,1096,208,1085,206,1076,203,1067,200,1059,197,1056,189,1051,178,1054,181,1059,184,1062,192,1069,195,1078,198,1087,200,1079,193,1088,195,1097,203,1108,211,1121,214,1119,227,1128,229,1138,232,1146,236,1153,240,1160,244,1166,250,1168,264,1169,270,1173,262,1175,278,1174,317,1170,326,1165,337,1154,341,1162,332,1167,322,1170,299,1157,314,1159,327,1152,336,1143,344,1131,347,1119,348,1118,343,1105,348,1084,347,1064,343,1045,337,1027,329,1010,317,1010,311,1027,322,1045,331,1064,338,1084,342,1105,343,1118,337,1119,326,1139,322,1130,336,1130,342,1141,339,1150,331,1155,315,1164,303,1169,292,1169,278,1169,292,1164,258,1161,253,1157,249,1150,245,1144,241,1136,238,1127,235,1117,232,1106,229,1094,226,1081,223,1069,220,1060,217,1050,214,1042,209,1035,205,1028,200,1024,184,1021,178,1022,141,1020,151,1021,131,1021,118,1027,110,1036,104,1039,108,1043,113,1050,121,1055,124,1061,120,1079,113xe" filled="t" fillcolor="#000000" stroked="f">
              <v:path arrowok="t"/>
              <v:fill/>
            </v:shape>
            <v:shape style="position:absolute;left:728;top:84;width:7199;height:264" coordorigin="728,84" coordsize="7199,264" path="m1206,119l1206,86,1419,86,1408,91,1408,97,1306,108,1295,113,1300,113,1306,108,1306,341,1319,341,1325,335,1325,113,1319,108,1306,108,1408,97,1414,91,1414,97,1408,108,1330,113,1330,119,1325,341,1330,346,1300,341,1300,119,1295,346,1295,119,1217,113,1217,91,1211,91,1206,119xe" filled="t" fillcolor="#000000" stroked="f">
              <v:path arrowok="t"/>
              <v:fill/>
            </v:shape>
            <v:shape style="position:absolute;left:728;top:84;width:7199;height:264" coordorigin="728,84" coordsize="7199,264" path="m1319,335l1319,341,1306,341,1306,108,1319,108,1325,113,1325,335,1319,341,1319,335xe" filled="t" fillcolor="#000000" stroked="f">
              <v:path arrowok="t"/>
              <v:fill/>
            </v:shape>
            <v:shape style="position:absolute;left:728;top:84;width:7199;height:264" coordorigin="728,84" coordsize="7199,264" path="m1300,341l1330,346,1295,346,1300,119,1300,341xe" filled="t" fillcolor="#000000" stroked="f">
              <v:path arrowok="t"/>
              <v:fill/>
            </v:shape>
            <v:shape style="position:absolute;left:728;top:84;width:7199;height:264" coordorigin="728,84" coordsize="7199,264" path="m1330,119l1330,113,1408,108,1414,97,1414,91,1408,97,1408,91,1419,86,1414,108,1408,113,1330,119xe" filled="t" fillcolor="#000000" stroked="f">
              <v:path arrowok="t"/>
              <v:fill/>
            </v:shape>
            <v:shape style="position:absolute;left:950;top:86;width:0;height:260" coordorigin="950,86" coordsize="0,260" path="m950,346l950,86e" filled="f" stroked="t" strokeweight="1.87752pt" strokecolor="#000000">
              <v:path arrowok="t"/>
            </v:shape>
            <v:shape style="position:absolute;left:5767;top:86;width:0;height:260" coordorigin="5767,86" coordsize="0,260" path="m5767,346l5767,86e" filled="f" stroked="t" strokeweight="1.8775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95"/>
          <w:sz w:val="35"/>
          <w:szCs w:val="35"/>
        </w:rPr>
        <w:t>L</w:t>
      </w:r>
      <w:r>
        <w:rPr>
          <w:rFonts w:cs="Times New Roman" w:hAnsi="Times New Roman" w:eastAsia="Times New Roman" w:ascii="Times New Roman"/>
          <w:w w:val="74"/>
          <w:sz w:val="35"/>
          <w:szCs w:val="35"/>
        </w:rPr>
        <w:t>I</w:t>
      </w:r>
      <w:r>
        <w:rPr>
          <w:rFonts w:cs="Times New Roman" w:hAnsi="Times New Roman" w:eastAsia="Times New Roman" w:ascii="Times New Roman"/>
          <w:spacing w:val="-2"/>
          <w:w w:val="109"/>
          <w:sz w:val="35"/>
          <w:szCs w:val="35"/>
        </w:rPr>
        <w:t>S</w:t>
      </w:r>
      <w:r>
        <w:rPr>
          <w:rFonts w:cs="Times New Roman" w:hAnsi="Times New Roman" w:eastAsia="Times New Roman" w:ascii="Times New Roman"/>
          <w:spacing w:val="-25"/>
          <w:w w:val="100"/>
          <w:sz w:val="35"/>
          <w:szCs w:val="35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35"/>
          <w:szCs w:val="35"/>
        </w:rPr>
        <w:t>ADO</w:t>
      </w:r>
      <w:r>
        <w:rPr>
          <w:rFonts w:cs="Times New Roman" w:hAnsi="Times New Roman" w:eastAsia="Times New Roman" w:ascii="Times New Roman"/>
          <w:spacing w:val="2"/>
          <w:w w:val="100"/>
          <w:sz w:val="35"/>
          <w:szCs w:val="35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35"/>
          <w:szCs w:val="35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35"/>
          <w:szCs w:val="35"/>
        </w:rPr>
        <w:t>OMP</w:t>
      </w:r>
      <w:r>
        <w:rPr>
          <w:rFonts w:cs="Times New Roman" w:hAnsi="Times New Roman" w:eastAsia="Times New Roman" w:ascii="Times New Roman"/>
          <w:spacing w:val="0"/>
          <w:w w:val="100"/>
          <w:sz w:val="35"/>
          <w:szCs w:val="35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35"/>
          <w:szCs w:val="35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35"/>
          <w:szCs w:val="35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35"/>
          <w:szCs w:val="35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35"/>
          <w:szCs w:val="35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5"/>
          <w:szCs w:val="35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35"/>
          <w:szCs w:val="35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35"/>
          <w:szCs w:val="35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35"/>
          <w:szCs w:val="35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35"/>
          <w:szCs w:val="35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35"/>
          <w:szCs w:val="35"/>
        </w:rPr>
        <w:t>OP</w:t>
      </w:r>
      <w:r>
        <w:rPr>
          <w:rFonts w:cs="Times New Roman" w:hAnsi="Times New Roman" w:eastAsia="Times New Roman" w:ascii="Times New Roman"/>
          <w:spacing w:val="0"/>
          <w:w w:val="74"/>
          <w:sz w:val="35"/>
          <w:szCs w:val="35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35"/>
          <w:szCs w:val="35"/>
        </w:rPr>
        <w:t>E</w:t>
      </w:r>
      <w:r>
        <w:rPr>
          <w:rFonts w:cs="Times New Roman" w:hAnsi="Times New Roman" w:eastAsia="Times New Roman" w:ascii="Times New Roman"/>
          <w:spacing w:val="-9"/>
          <w:w w:val="99"/>
          <w:sz w:val="35"/>
          <w:szCs w:val="35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35"/>
          <w:szCs w:val="35"/>
        </w:rPr>
        <w:t>AD</w:t>
      </w:r>
      <w:r>
        <w:rPr>
          <w:rFonts w:cs="Times New Roman" w:hAnsi="Times New Roman" w:eastAsia="Times New Roman" w:ascii="Times New Roman"/>
          <w:spacing w:val="-5"/>
          <w:w w:val="100"/>
          <w:sz w:val="35"/>
          <w:szCs w:val="35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35"/>
          <w:szCs w:val="35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35"/>
          <w:szCs w:val="35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35"/>
          <w:szCs w:val="35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35"/>
          <w:szCs w:val="35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35"/>
          <w:szCs w:val="35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atLeast" w:line="280"/>
        <w:ind w:left="102" w:right="71"/>
      </w:pP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2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"/>
          <w:w w:val="12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ó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2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2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2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om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1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2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2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7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q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0"/>
          <w:w w:val="12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4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x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2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84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1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2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23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2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2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-6"/>
          <w:w w:val="123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4"/>
          <w:w w:val="123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4"/>
          <w:w w:val="123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"/>
          <w:w w:val="12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pc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ó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15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"/>
          <w:w w:val="122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6"/>
          <w:w w:val="12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11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q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2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7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8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3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78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exact" w:line="180"/>
        <w:ind w:left="297"/>
      </w:pPr>
      <w:r>
        <w:pict>
          <v:group style="position:absolute;margin-left:34.1837pt;margin-top:15.3707pt;width:526.772pt;height:1.85557pt;mso-position-horizontal-relative:page;mso-position-vertical-relative:paragraph;z-index:-2266" coordorigin="684,307" coordsize="10535,37">
            <v:shape style="position:absolute;left:702;top:326;width:1170;height:0" coordorigin="702,326" coordsize="1170,0" path="m1873,326l702,326e" filled="f" stroked="t" strokeweight="1.85557pt" strokecolor="#000000">
              <v:path arrowok="t"/>
            </v:shape>
            <v:shape style="position:absolute;left:702;top:326;width:1170;height:0" coordorigin="702,326" coordsize="1170,0" path="m702,326l1873,326e" filled="f" stroked="t" strokeweight="1.85557pt" strokecolor="#000000">
              <v:path arrowok="t"/>
            </v:shape>
            <v:shape style="position:absolute;left:1861;top:326;width:4588;height:0" coordorigin="1861,326" coordsize="4588,0" path="m1861,326l6449,326e" filled="f" stroked="t" strokeweight="1.85557pt" strokecolor="#000000">
              <v:path arrowok="t"/>
            </v:shape>
            <v:shape style="position:absolute;left:6437;top:326;width:4763;height:0" coordorigin="6437,326" coordsize="4763,0" path="m6437,326l11201,326e" filled="f" stroked="t" strokeweight="1.85557pt" strokecolor="#000000">
              <v:path arrowok="t"/>
            </v:shape>
            <w10:wrap type="none"/>
          </v:group>
        </w:pict>
      </w:r>
      <w:r>
        <w:pict>
          <v:shape type="#_x0000_t75" style="position:absolute;margin-left:45.158pt;margin-top:3.16751pt;width:38.6012pt;height:8.56685pt;mso-position-horizontal-relative:page;mso-position-vertical-relative:paragraph;z-index:-2254">
            <v:imagedata o:title="" r:id="rId20"/>
          </v:shape>
        </w:pict>
      </w:r>
      <w:r>
        <w:pict>
          <v:shape type="#_x0000_t75" style="position:absolute;margin-left:185.567pt;margin-top:3.16751pt;width:44.3443pt;height:8.56685pt;mso-position-horizontal-relative:page;mso-position-vertical-relative:paragraph;z-index:-2253">
            <v:imagedata o:title="" r:id="rId21"/>
          </v:shape>
        </w:pict>
      </w:r>
      <w:r>
        <w:pict>
          <v:shape type="#_x0000_t75" style="position:absolute;margin-left:406.714pt;margin-top:3.16751pt;width:68.1425pt;height:6.90368pt;mso-position-horizontal-relative:page;mso-position-vertical-relative:paragraph;z-index:-2252">
            <v:imagedata o:title="" r:id="rId22"/>
          </v:shape>
        </w:pict>
      </w:r>
      <w:r>
        <w:rPr>
          <w:rFonts w:cs="Times New Roman" w:hAnsi="Times New Roman" w:eastAsia="Times New Roman" w:ascii="Times New Roman"/>
          <w:w w:val="11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                  </w:t>
      </w:r>
      <w:r>
        <w:rPr>
          <w:rFonts w:cs="Times New Roman" w:hAnsi="Times New Roman" w:eastAsia="Times New Roman" w:ascii="Times New Roman"/>
          <w:spacing w:val="-1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-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9"/>
          <w:w w:val="115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1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1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pgSz w:w="11900" w:h="16840"/>
          <w:pgMar w:top="-20" w:bottom="0" w:left="600" w:right="600"/>
        </w:sectPr>
      </w:pPr>
      <w:r>
        <w:rPr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left="196" w:right="-28"/>
      </w:pP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right="-28"/>
      </w:pPr>
      <w:r>
        <w:pict>
          <v:shape type="#_x0000_t75" style="position:absolute;margin-left:326.291pt;margin-top:-4.86645pt;width:81.9467pt;height:8.73088pt;mso-position-horizontal-relative:page;mso-position-vertical-relative:paragraph;z-index:-2251">
            <v:imagedata o:title="" r:id="rId23"/>
          </v:shape>
        </w:pic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4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8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389" w:firstLine="96"/>
      </w:pPr>
      <w:r>
        <w:br w:type="column"/>
      </w:r>
      <w:r>
        <w:rPr>
          <w:rFonts w:cs="Times New Roman" w:hAnsi="Times New Roman" w:eastAsia="Times New Roman" w:ascii="Times New Roman"/>
          <w:spacing w:val="-3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3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2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6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4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/>
      </w:pPr>
      <w:r>
        <w:pict>
          <v:shape type="#_x0000_t75" style="position:absolute;margin-left:326.389pt;margin-top:1.16751pt;width:69.2008pt;height:8.64884pt;mso-position-horizontal-relative:page;mso-position-vertical-relative:paragraph;z-index:-2250">
            <v:imagedata o:title="" r:id="rId24"/>
          </v:shape>
        </w:pic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7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2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ee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40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  <w:sectPr>
          <w:type w:val="continuous"/>
          <w:pgSz w:w="11900" w:h="16840"/>
          <w:pgMar w:top="1560" w:bottom="280" w:left="600" w:right="600"/>
          <w:cols w:num="3" w:equalWidth="off">
            <w:col w:w="776" w:space="576"/>
            <w:col w:w="4363" w:space="214"/>
            <w:col w:w="4771"/>
          </w:cols>
        </w:sectPr>
      </w:pPr>
      <w:r>
        <w:pict>
          <v:shape type="#_x0000_t75" style="position:absolute;margin-left:326.291pt;margin-top:23.9672pt;width:73.7049pt;height:8.73088pt;mso-position-horizontal-relative:page;mso-position-vertical-relative:paragraph;z-index:-2249">
            <v:imagedata o:title="" r:id="rId25"/>
          </v:shape>
        </w:pic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4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00" w:right="600"/>
        </w:sectPr>
      </w:pPr>
      <w:r>
        <w:rPr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96" w:right="-45"/>
      </w:pP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4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7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  <w:ind w:left="96"/>
      </w:pPr>
      <w:r>
        <w:br w:type="column"/>
      </w:r>
      <w:r>
        <w:rPr>
          <w:rFonts w:cs="Times New Roman" w:hAnsi="Times New Roman" w:eastAsia="Times New Roman" w:ascii="Times New Roman"/>
          <w:spacing w:val="-3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3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2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/>
      </w:pP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  <w:sectPr>
          <w:type w:val="continuous"/>
          <w:pgSz w:w="11900" w:h="16840"/>
          <w:pgMar w:top="1560" w:bottom="280" w:left="600" w:right="600"/>
          <w:cols w:num="3" w:equalWidth="off">
            <w:col w:w="1047" w:space="306"/>
            <w:col w:w="4363" w:space="214"/>
            <w:col w:w="4770"/>
          </w:cols>
        </w:sectPr>
      </w:pPr>
      <w:r>
        <w:pict>
          <v:shape type="#_x0000_t75" style="position:absolute;margin-left:326.389pt;margin-top:3.56751pt;width:60.959pt;height:8.64884pt;mso-position-horizontal-relative:page;mso-position-vertical-relative:paragraph;z-index:-2248">
            <v:imagedata o:title="" r:id="rId26"/>
          </v:shape>
        </w:pict>
      </w:r>
      <w:r>
        <w:pict>
          <v:shape type="#_x0000_t75" style="position:absolute;margin-left:326.291pt;margin-top:23.9672pt;width:66.6838pt;height:8.73088pt;mso-position-horizontal-relative:page;mso-position-vertical-relative:paragraph;z-index:-2247">
            <v:imagedata o:title="" r:id="rId27"/>
          </v:shape>
        </w:pic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7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00" w:right="600"/>
        </w:sectPr>
      </w:pPr>
      <w:r>
        <w:rPr>
          <w:sz w:val="17"/>
          <w:szCs w:val="17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96" w:right="-45"/>
      </w:pP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right="-28"/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4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  <w:ind w:left="96"/>
      </w:pPr>
      <w:r>
        <w:br w:type="column"/>
      </w:r>
      <w:r>
        <w:rPr>
          <w:rFonts w:cs="Times New Roman" w:hAnsi="Times New Roman" w:eastAsia="Times New Roman" w:ascii="Times New Roman"/>
          <w:spacing w:val="-3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3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2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/>
      </w:pP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  <w:sectPr>
          <w:type w:val="continuous"/>
          <w:pgSz w:w="11900" w:h="16840"/>
          <w:pgMar w:top="1560" w:bottom="280" w:left="600" w:right="600"/>
          <w:cols w:num="3" w:equalWidth="off">
            <w:col w:w="907" w:space="446"/>
            <w:col w:w="4239" w:space="338"/>
            <w:col w:w="4770"/>
          </w:cols>
        </w:sectPr>
      </w:pPr>
      <w:r>
        <w:pict>
          <v:shape type="#_x0000_t75" style="position:absolute;margin-left:326.389pt;margin-top:3.48547pt;width:53.9379pt;height:8.73088pt;mso-position-horizontal-relative:page;mso-position-vertical-relative:paragraph;z-index:-2246">
            <v:imagedata o:title="" r:id="rId28"/>
          </v:shape>
        </w:pic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7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00" w:right="600"/>
        </w:sectPr>
      </w:pPr>
      <w:r>
        <w:rPr>
          <w:sz w:val="18"/>
          <w:szCs w:val="18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96" w:right="-45"/>
      </w:pP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ll</w:t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1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00" w:right="600"/>
          <w:cols w:num="3" w:equalWidth="off">
            <w:col w:w="375" w:space="978"/>
            <w:col w:w="4339" w:space="238"/>
            <w:col w:w="4770"/>
          </w:cols>
        </w:sectPr>
      </w:pP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00" w:right="600"/>
        </w:sectPr>
      </w:pPr>
      <w:r>
        <w:rPr>
          <w:sz w:val="17"/>
          <w:szCs w:val="17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96" w:right="-45"/>
      </w:pP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</w:t>
      </w:r>
      <w:r>
        <w:rPr>
          <w:rFonts w:cs="Times New Roman" w:hAnsi="Times New Roman" w:eastAsia="Times New Roman" w:ascii="Times New Roman"/>
          <w:spacing w:val="1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7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17"/>
          <w:szCs w:val="17"/>
        </w:rPr>
        <w:t>k</w:t>
      </w:r>
      <w:r>
        <w:rPr>
          <w:rFonts w:cs="Times New Roman" w:hAnsi="Times New Roman" w:eastAsia="Times New Roman" w:ascii="Times New Roman"/>
          <w:spacing w:val="-2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17"/>
          <w:szCs w:val="17"/>
        </w:rPr>
        <w:t>y</w:t>
      </w:r>
      <w:r>
        <w:rPr>
          <w:rFonts w:cs="Times New Roman" w:hAnsi="Times New Roman" w:eastAsia="Times New Roman" w:ascii="Times New Roman"/>
          <w:spacing w:val="0"/>
          <w:w w:val="95"/>
          <w:sz w:val="17"/>
          <w:szCs w:val="17"/>
        </w:rPr>
        <w:t>f</w:t>
      </w:r>
      <w:r>
        <w:rPr>
          <w:rFonts w:cs="Times New Roman" w:hAnsi="Times New Roman" w:eastAsia="Times New Roman" w:ascii="Times New Roman"/>
          <w:spacing w:val="-1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325"/>
        <w:sectPr>
          <w:type w:val="continuous"/>
          <w:pgSz w:w="11900" w:h="16840"/>
          <w:pgMar w:top="1560" w:bottom="280" w:left="600" w:right="600"/>
          <w:cols w:num="2" w:equalWidth="off">
            <w:col w:w="5139" w:space="791"/>
            <w:col w:w="477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6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úm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00" w:right="60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96" w:right="-28"/>
      </w:pP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úm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6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9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00" w:right="600"/>
          <w:cols w:num="3" w:equalWidth="off">
            <w:col w:w="1009" w:space="344"/>
            <w:col w:w="4226" w:space="351"/>
            <w:col w:w="4770"/>
          </w:cols>
        </w:sectPr>
      </w:pP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00" w:right="60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96" w:right="-28"/>
      </w:pP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00" w:right="600"/>
          <w:cols w:num="3" w:equalWidth="off">
            <w:col w:w="1009" w:space="344"/>
            <w:col w:w="3670" w:space="907"/>
            <w:col w:w="4770"/>
          </w:cols>
        </w:sectPr>
      </w:pP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00" w:right="60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96" w:right="-28"/>
      </w:pP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9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2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1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00" w:right="600"/>
          <w:cols w:num="3" w:equalWidth="off">
            <w:col w:w="1009" w:space="344"/>
            <w:col w:w="4350" w:space="227"/>
            <w:col w:w="4770"/>
          </w:cols>
        </w:sectPr>
      </w:pP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00" w:right="60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278" w:right="-28" w:hanging="83"/>
      </w:pP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11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00" w:right="600"/>
          <w:cols w:num="3" w:equalWidth="off">
            <w:col w:w="1009" w:space="344"/>
            <w:col w:w="4385" w:space="192"/>
            <w:col w:w="4770"/>
          </w:cols>
        </w:sectPr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17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1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-6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00" w:right="60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96" w:right="-28"/>
      </w:pP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right="-28"/>
      </w:pPr>
      <w:r>
        <w:rPr>
          <w:rFonts w:cs="Times New Roman" w:hAnsi="Times New Roman" w:eastAsia="Times New Roman" w:ascii="Times New Roman"/>
          <w:w w:val="76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úm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6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25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3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9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00" w:right="600"/>
          <w:cols w:num="3" w:equalWidth="off">
            <w:col w:w="1009" w:space="344"/>
            <w:col w:w="4123" w:space="454"/>
            <w:col w:w="4770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1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00" w:right="60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96" w:right="-28"/>
      </w:pP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00" w:right="600"/>
          <w:cols w:num="2" w:equalWidth="off">
            <w:col w:w="1009" w:space="344"/>
            <w:col w:w="9347"/>
          </w:cols>
        </w:sectPr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hyperlink r:id="rId29">
        <w:r>
          <w:rPr>
            <w:rFonts w:cs="Times New Roman" w:hAnsi="Times New Roman" w:eastAsia="Times New Roman" w:ascii="Times New Roman"/>
            <w:spacing w:val="0"/>
            <w:w w:val="93"/>
            <w:sz w:val="16"/>
            <w:szCs w:val="16"/>
          </w:rPr>
          <w:t>@</w:t>
        </w:r>
        <w:r>
          <w:rPr>
            <w:rFonts w:cs="Times New Roman" w:hAnsi="Times New Roman" w:eastAsia="Times New Roman" w:ascii="Times New Roman"/>
            <w:spacing w:val="-4"/>
            <w:w w:val="108"/>
            <w:sz w:val="16"/>
            <w:szCs w:val="16"/>
          </w:rPr>
          <w:t>k</w:t>
        </w:r>
        <w:r>
          <w:rPr>
            <w:rFonts w:cs="Times New Roman" w:hAnsi="Times New Roman" w:eastAsia="Times New Roman" w:ascii="Times New Roman"/>
            <w:spacing w:val="-2"/>
            <w:w w:val="135"/>
            <w:sz w:val="16"/>
            <w:szCs w:val="16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11"/>
            <w:sz w:val="16"/>
            <w:szCs w:val="16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01"/>
            <w:sz w:val="16"/>
            <w:szCs w:val="16"/>
          </w:rPr>
          <w:t>f</w:t>
        </w:r>
        <w:r>
          <w:rPr>
            <w:rFonts w:cs="Times New Roman" w:hAnsi="Times New Roman" w:eastAsia="Times New Roman" w:ascii="Times New Roman"/>
            <w:spacing w:val="-1"/>
            <w:w w:val="107"/>
            <w:sz w:val="16"/>
            <w:szCs w:val="16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25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35"/>
            <w:sz w:val="16"/>
            <w:szCs w:val="16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8"/>
            <w:sz w:val="16"/>
            <w:szCs w:val="16"/>
          </w:rPr>
          <w:t>s</w:t>
        </w:r>
      </w:hyperlink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</w:t>
      </w:r>
      <w:r>
        <w:rPr>
          <w:rFonts w:cs="Times New Roman" w:hAnsi="Times New Roman" w:eastAsia="Times New Roman" w:ascii="Times New Roman"/>
          <w:spacing w:val="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00" w:right="60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left="196" w:right="-28"/>
      </w:pP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6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0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00" w:right="600"/>
          <w:cols w:num="3" w:equalWidth="off">
            <w:col w:w="1009" w:space="344"/>
            <w:col w:w="4299" w:space="278"/>
            <w:col w:w="4770"/>
          </w:cols>
        </w:sectPr>
      </w:pP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8"/>
          <w:szCs w:val="28"/>
        </w:rPr>
        <w:jc w:val="left"/>
        <w:spacing w:before="11" w:lineRule="exact" w:line="280"/>
        <w:sectPr>
          <w:pgMar w:header="0" w:footer="0" w:top="160" w:bottom="280" w:left="680" w:right="820"/>
          <w:headerReference w:type="default" r:id="rId30"/>
          <w:pgSz w:w="11900" w:h="16840"/>
        </w:sectPr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right="-28"/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6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SS</w:t>
      </w:r>
      <w:r>
        <w:rPr>
          <w:rFonts w:cs="Times New Roman" w:hAnsi="Times New Roman" w:eastAsia="Times New Roman" w:ascii="Times New Roman"/>
          <w:spacing w:val="2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83"/>
        <w:sectPr>
          <w:type w:val="continuous"/>
          <w:pgSz w:w="11900" w:h="16840"/>
          <w:pgMar w:top="1560" w:bottom="280" w:left="680" w:right="820"/>
          <w:cols w:num="3" w:equalWidth="off">
            <w:col w:w="929" w:space="344"/>
            <w:col w:w="3755" w:space="822"/>
            <w:col w:w="455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9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19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3"/>
          <w:w w:val="12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4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820"/>
        </w:sectPr>
      </w:pPr>
      <w:r>
        <w:rPr>
          <w:sz w:val="17"/>
          <w:szCs w:val="17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-1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2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bl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/>
      </w:pP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ú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2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9"/>
          <w:w w:val="10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  <w:ind w:right="-33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2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820"/>
          <w:cols w:num="3" w:equalWidth="off">
            <w:col w:w="880" w:space="393"/>
            <w:col w:w="4372" w:space="205"/>
            <w:col w:w="4550"/>
          </w:cols>
        </w:sectPr>
      </w:pPr>
      <w:r>
        <w:rPr>
          <w:rFonts w:cs="Times New Roman" w:hAnsi="Times New Roman" w:eastAsia="Times New Roman" w:ascii="Times New Roman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820"/>
        </w:sectPr>
      </w:pPr>
      <w:r>
        <w:rPr>
          <w:sz w:val="18"/>
          <w:szCs w:val="18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  <w:ind w:right="-4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0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8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atLeast" w:line="220"/>
        <w:ind w:right="63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right="242"/>
        <w:sectPr>
          <w:type w:val="continuous"/>
          <w:pgSz w:w="11900" w:h="16840"/>
          <w:pgMar w:top="1560" w:bottom="280" w:left="680" w:right="820"/>
          <w:cols w:num="3" w:equalWidth="off">
            <w:col w:w="1026" w:space="247"/>
            <w:col w:w="2514" w:space="2063"/>
            <w:col w:w="4550"/>
          </w:cols>
        </w:sectPr>
      </w:pP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bg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bg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223"/>
          <w:sz w:val="16"/>
          <w:szCs w:val="16"/>
        </w:rPr>
        <w:t>/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bg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bg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bg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bg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bg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tt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4" w:lineRule="exact" w:line="180"/>
        <w:sectPr>
          <w:type w:val="continuous"/>
          <w:pgSz w:w="11900" w:h="16840"/>
          <w:pgMar w:top="1560" w:bottom="280" w:left="680" w:right="82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8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3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8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8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3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5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20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820"/>
          <w:cols w:num="3" w:equalWidth="off">
            <w:col w:w="1095" w:space="177"/>
            <w:col w:w="4015" w:space="562"/>
            <w:col w:w="4551"/>
          </w:cols>
        </w:sectPr>
      </w:pP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5"/>
          <w:w w:val="11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-9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0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82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2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8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8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7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8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3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7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-7"/>
          <w:w w:val="223"/>
          <w:sz w:val="16"/>
          <w:szCs w:val="16"/>
        </w:rPr>
        <w:t>/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101"/>
        <w:sectPr>
          <w:type w:val="continuous"/>
          <w:pgSz w:w="11900" w:h="16840"/>
          <w:pgMar w:top="1560" w:bottom="280" w:left="680" w:right="820"/>
          <w:cols w:num="3" w:equalWidth="off">
            <w:col w:w="1095" w:space="177"/>
            <w:col w:w="4152" w:space="425"/>
            <w:col w:w="455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1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16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1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-6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82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w w:val="76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6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0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5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820"/>
          <w:cols w:num="3" w:equalWidth="off">
            <w:col w:w="1095" w:space="177"/>
            <w:col w:w="4035" w:space="542"/>
            <w:col w:w="4551"/>
          </w:cols>
        </w:sectPr>
      </w:pP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6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6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82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820"/>
          <w:cols w:num="2" w:equalWidth="off">
            <w:col w:w="1095" w:space="177"/>
            <w:col w:w="9128"/>
          </w:cols>
        </w:sectPr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</w:t>
      </w:r>
      <w:r>
        <w:rPr>
          <w:rFonts w:cs="Times New Roman" w:hAnsi="Times New Roman" w:eastAsia="Times New Roman" w:ascii="Times New Roman"/>
          <w:spacing w:val="-1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82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8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3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820"/>
          <w:cols w:num="3" w:equalWidth="off">
            <w:col w:w="1095" w:space="177"/>
            <w:col w:w="3698" w:space="879"/>
            <w:col w:w="4551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82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6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6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820"/>
          <w:cols w:num="3" w:equalWidth="off">
            <w:col w:w="1095" w:space="177"/>
            <w:col w:w="3944" w:space="633"/>
            <w:col w:w="4551"/>
          </w:cols>
        </w:sectPr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6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6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820"/>
        </w:sectPr>
      </w:pPr>
      <w:r>
        <w:rPr>
          <w:sz w:val="17"/>
          <w:szCs w:val="17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right="-28"/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6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8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auto" w:line="305"/>
        <w:ind w:right="3583"/>
      </w:pP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 w:lineRule="auto" w:line="305"/>
        <w:ind w:right="3444"/>
      </w:pP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 w:lineRule="exact" w:line="180"/>
        <w:sectPr>
          <w:type w:val="continuous"/>
          <w:pgSz w:w="11900" w:h="16840"/>
          <w:pgMar w:top="1560" w:bottom="280" w:left="680" w:right="820"/>
          <w:cols w:num="3" w:equalWidth="off">
            <w:col w:w="1095" w:space="177"/>
            <w:col w:w="4179" w:space="398"/>
            <w:col w:w="4551"/>
          </w:cols>
        </w:sectPr>
      </w:pP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82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820"/>
          <w:cols w:num="2" w:equalWidth="off">
            <w:col w:w="1095" w:space="177"/>
            <w:col w:w="9128"/>
          </w:cols>
        </w:sectPr>
      </w:pP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ómo</w:t>
      </w:r>
      <w:r>
        <w:rPr>
          <w:rFonts w:cs="Times New Roman" w:hAnsi="Times New Roman" w:eastAsia="Times New Roman" w:ascii="Times New Roman"/>
          <w:spacing w:val="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</w:t>
      </w:r>
      <w:r>
        <w:rPr>
          <w:rFonts w:cs="Times New Roman" w:hAnsi="Times New Roman" w:eastAsia="Times New Roman" w:ascii="Times New Roman"/>
          <w:spacing w:val="-1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7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4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-10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82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820"/>
          <w:cols w:num="2" w:equalWidth="off">
            <w:col w:w="1095" w:space="177"/>
            <w:col w:w="9128"/>
          </w:cols>
        </w:sectPr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</w:t>
      </w:r>
      <w:r>
        <w:rPr>
          <w:rFonts w:cs="Times New Roman" w:hAnsi="Times New Roman" w:eastAsia="Times New Roman" w:ascii="Times New Roman"/>
          <w:spacing w:val="-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820"/>
        </w:sectPr>
      </w:pPr>
      <w:r>
        <w:rPr>
          <w:sz w:val="17"/>
          <w:szCs w:val="17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  <w:ind w:right="-4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0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8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820"/>
          <w:cols w:num="3" w:equalWidth="off">
            <w:col w:w="624" w:space="649"/>
            <w:col w:w="2914" w:space="1663"/>
            <w:col w:w="4550"/>
          </w:cols>
        </w:sectPr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820"/>
        </w:sectPr>
      </w:pPr>
      <w:r>
        <w:rPr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65"/>
          <w:sz w:val="16"/>
          <w:szCs w:val="16"/>
        </w:rPr>
        <w:t>*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  <w:ind w:right="-4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0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8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atLeast" w:line="220"/>
        <w:ind w:right="127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820"/>
          <w:cols w:num="3" w:equalWidth="off">
            <w:col w:w="764" w:space="509"/>
            <w:col w:w="2914" w:space="1663"/>
            <w:col w:w="4550"/>
          </w:cols>
        </w:sectPr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4" w:lineRule="exact" w:line="180"/>
        <w:sectPr>
          <w:type w:val="continuous"/>
          <w:pgSz w:w="11900" w:h="16840"/>
          <w:pgMar w:top="1560" w:bottom="280" w:left="680" w:right="82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65"/>
          <w:sz w:val="16"/>
          <w:szCs w:val="16"/>
        </w:rPr>
        <w:t>*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820"/>
          <w:cols w:num="2" w:equalWidth="off">
            <w:col w:w="739" w:space="534"/>
            <w:col w:w="9127"/>
          </w:cols>
        </w:sectPr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</w:t>
      </w:r>
      <w:r>
        <w:rPr>
          <w:rFonts w:cs="Times New Roman" w:hAnsi="Times New Roman" w:eastAsia="Times New Roman" w:ascii="Times New Roman"/>
          <w:spacing w:val="1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82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left="116" w:right="-28"/>
      </w:pPr>
      <w:r>
        <w:pict>
          <v:group style="position:absolute;margin-left:34.1837pt;margin-top:18.091pt;width:526.772pt;height:1.85557pt;mso-position-horizontal-relative:page;mso-position-vertical-relative:page;z-index:-2245" coordorigin="684,362" coordsize="10535,37">
            <v:shape style="position:absolute;left:702;top:380;width:1170;height:0" coordorigin="702,380" coordsize="1170,0" path="m1873,380l702,380e" filled="f" stroked="t" strokeweight="1.85557pt" strokecolor="#000000">
              <v:path arrowok="t"/>
            </v:shape>
            <v:shape style="position:absolute;left:702;top:380;width:1170;height:0" coordorigin="702,380" coordsize="1170,0" path="m702,380l1873,380e" filled="f" stroked="t" strokeweight="1.85557pt" strokecolor="#000000">
              <v:path arrowok="t"/>
            </v:shape>
            <v:shape style="position:absolute;left:1861;top:380;width:4588;height:0" coordorigin="1861,380" coordsize="4588,0" path="m1861,380l6449,380e" filled="f" stroked="t" strokeweight="1.85557pt" strokecolor="#000000">
              <v:path arrowok="t"/>
            </v:shape>
            <v:shape style="position:absolute;left:6437;top:380;width:4763;height:0" coordorigin="6437,380" coordsize="4763,0" path="m6437,380l11201,380e" filled="f" stroked="t" strokeweight="1.85557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65"/>
          <w:sz w:val="16"/>
          <w:szCs w:val="16"/>
        </w:rPr>
        <w:t>*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820"/>
          <w:cols w:num="2" w:equalWidth="off">
            <w:col w:w="1055" w:space="217"/>
            <w:col w:w="9128"/>
          </w:cols>
        </w:sectPr>
      </w:pP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</w:t>
      </w:r>
      <w:r>
        <w:rPr>
          <w:rFonts w:cs="Times New Roman" w:hAnsi="Times New Roman" w:eastAsia="Times New Roman" w:ascii="Times New Roman"/>
          <w:spacing w:val="-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%</w:t>
      </w:r>
      <w:r>
        <w:rPr>
          <w:rFonts w:cs="Times New Roman" w:hAnsi="Times New Roman" w:eastAsia="Times New Roman" w:ascii="Times New Roman"/>
          <w:spacing w:val="-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79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87"/>
          <w:sz w:val="16"/>
          <w:szCs w:val="16"/>
        </w:rPr>
        <w:t>%</w:t>
      </w:r>
      <w:r>
        <w:rPr>
          <w:rFonts w:cs="Times New Roman" w:hAnsi="Times New Roman" w:eastAsia="Times New Roman" w:ascii="Times New Roman"/>
          <w:spacing w:val="0"/>
          <w:w w:val="79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8"/>
          <w:szCs w:val="28"/>
        </w:rPr>
        <w:jc w:val="left"/>
        <w:spacing w:before="11" w:lineRule="exact" w:line="280"/>
        <w:sectPr>
          <w:pgMar w:header="0" w:footer="0" w:top="160" w:bottom="280" w:left="680" w:right="1040"/>
          <w:pgSz w:w="11900" w:h="16840"/>
        </w:sectPr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left="116" w:right="317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 w:lineRule="exact" w:line="180"/>
        <w:ind w:left="116" w:right="-45"/>
      </w:pP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65"/>
          <w:sz w:val="16"/>
          <w:szCs w:val="16"/>
        </w:rPr>
        <w:t>*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2" w:equalWidth="off">
            <w:col w:w="1083" w:space="190"/>
            <w:col w:w="8907"/>
          </w:cols>
        </w:sectPr>
      </w:pP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</w:t>
      </w:r>
      <w:r>
        <w:rPr>
          <w:rFonts w:cs="Times New Roman" w:hAnsi="Times New Roman" w:eastAsia="Times New Roman" w:ascii="Times New Roman"/>
          <w:spacing w:val="-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%</w:t>
      </w:r>
      <w:r>
        <w:rPr>
          <w:rFonts w:cs="Times New Roman" w:hAnsi="Times New Roman" w:eastAsia="Times New Roman" w:ascii="Times New Roman"/>
          <w:spacing w:val="-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79"/>
          <w:sz w:val="16"/>
          <w:szCs w:val="16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87"/>
          <w:sz w:val="16"/>
          <w:szCs w:val="16"/>
        </w:rPr>
        <w:t>%</w:t>
      </w:r>
      <w:r>
        <w:rPr>
          <w:rFonts w:cs="Times New Roman" w:hAnsi="Times New Roman" w:eastAsia="Times New Roman" w:ascii="Times New Roman"/>
          <w:spacing w:val="0"/>
          <w:w w:val="79"/>
          <w:sz w:val="16"/>
          <w:szCs w:val="16"/>
        </w:rPr>
        <w:t>]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104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65"/>
          <w:sz w:val="16"/>
          <w:szCs w:val="16"/>
        </w:rPr>
        <w:t>*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right="-45"/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6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bl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/>
        <w:sectPr>
          <w:type w:val="continuous"/>
          <w:pgSz w:w="11900" w:h="16840"/>
          <w:pgMar w:top="1560" w:bottom="280" w:left="680" w:right="1040"/>
          <w:cols w:num="3" w:equalWidth="off">
            <w:col w:w="739" w:space="534"/>
            <w:col w:w="3957" w:space="620"/>
            <w:col w:w="4330"/>
          </w:cols>
        </w:sectPr>
      </w:pP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65"/>
          <w:sz w:val="16"/>
          <w:szCs w:val="16"/>
        </w:rPr>
        <w:t>*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2" w:equalWidth="off">
            <w:col w:w="739" w:space="534"/>
            <w:col w:w="8907"/>
          </w:cols>
        </w:sectPr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</w:t>
      </w:r>
      <w:r>
        <w:rPr>
          <w:rFonts w:cs="Times New Roman" w:hAnsi="Times New Roman" w:eastAsia="Times New Roman" w:ascii="Times New Roman"/>
          <w:spacing w:val="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7"/>
          <w:szCs w:val="17"/>
        </w:rPr>
        <w:jc w:val="left"/>
        <w:spacing w:before="42" w:lineRule="auto" w:line="300"/>
        <w:ind w:left="116" w:right="-29"/>
      </w:pPr>
      <w:r>
        <w:pict>
          <v:shape type="#_x0000_t75" style="position:absolute;margin-left:40.1016pt;margin-top:3.16734pt;width:22.306pt;height:6.90403pt;mso-position-horizontal-relative:page;mso-position-vertical-relative:paragraph;z-index:-2243">
            <v:imagedata o:title="" r:id="rId31"/>
          </v:shape>
        </w:pict>
      </w:r>
      <w:r>
        <w:pict>
          <v:shape type="#_x0000_t75" style="position:absolute;margin-left:39.9869pt;margin-top:14.8712pt;width:47.6296pt;height:8.56703pt;mso-position-horizontal-relative:page;mso-position-vertical-relative:paragraph;z-index:-2242">
            <v:imagedata o:title="" r:id="rId32"/>
          </v:shape>
        </w:pict>
      </w:r>
      <w:r>
        <w:pict>
          <v:shape type="#_x0000_t75" style="position:absolute;margin-left:39.9869pt;margin-top:26.575pt;width:37.102pt;height:6.90403pt;mso-position-horizontal-relative:page;mso-position-vertical-relative:paragraph;z-index:-2241">
            <v:imagedata o:title="" r:id="rId33"/>
          </v:shape>
        </w:pict>
      </w:r>
      <w:r>
        <w:pict>
          <v:shape type="#_x0000_t75" style="position:absolute;margin-left:39.6919pt;margin-top:39.9176pt;width:25.7879pt;height:5.26532pt;mso-position-horizontal-relative:page;mso-position-vertical-relative:paragraph;z-index:-2240">
            <v:imagedata o:title="" r:id="rId34"/>
          </v:shape>
        </w:pict>
      </w:r>
      <w:r>
        <w:pict>
          <v:shape type="#_x0000_t75" style="position:absolute;margin-left:39.6428pt;margin-top:49.9827pt;width:35.6519pt;height:7.48548pt;mso-position-horizontal-relative:page;mso-position-vertical-relative:paragraph;z-index:-2239">
            <v:imagedata o:title="" r:id="rId35"/>
          </v:shape>
        </w:pict>
      </w:r>
      <w:r>
        <w:pict>
          <v:shape type="#_x0000_t75" style="position:absolute;margin-left:39.9509pt;margin-top:61.6865pt;width:38.52pt;height:6.90403pt;mso-position-horizontal-relative:page;mso-position-vertical-relative:paragraph;z-index:-2238">
            <v:imagedata o:title="" r:id="rId36"/>
          </v:shape>
        </w:pict>
      </w:r>
      <w:r>
        <w:pict>
          <v:shape type="#_x0000_t75" style="position:absolute;margin-left:39.5699pt;margin-top:73.3903pt;width:39.264pt;height:6.90403pt;mso-position-horizontal-relative:page;mso-position-vertical-relative:paragraph;z-index:-2237">
            <v:imagedata o:title="" r:id="rId37"/>
          </v:shape>
        </w:pict>
      </w:r>
      <w:r>
        <w:pict>
          <v:shape type="#_x0000_t75" style="position:absolute;margin-left:39.4279pt;margin-top:85.0125pt;width:45.1268pt;height:20.4345pt;mso-position-horizontal-relative:page;mso-position-vertical-relative:paragraph;z-index:-2236">
            <v:imagedata o:title="" r:id="rId38"/>
          </v:shape>
        </w:pic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b</w:t>
      </w:r>
      <w:r>
        <w:rPr>
          <w:rFonts w:cs="Times New Roman" w:hAnsi="Times New Roman" w:eastAsia="Times New Roman" w:ascii="Times New Roman"/>
          <w:spacing w:val="-1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-2"/>
          <w:w w:val="114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-3"/>
          <w:w w:val="114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-1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95"/>
          <w:sz w:val="17"/>
          <w:szCs w:val="17"/>
        </w:rPr>
        <w:t>f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exact" w:line="180"/>
        <w:ind w:left="116"/>
      </w:pP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right="5906"/>
        <w:sectPr>
          <w:type w:val="continuous"/>
          <w:pgSz w:w="11900" w:h="16840"/>
          <w:pgMar w:top="1560" w:bottom="280" w:left="680" w:right="1040"/>
          <w:cols w:num="2" w:equalWidth="off">
            <w:col w:w="1070" w:space="202"/>
            <w:col w:w="8908"/>
          </w:cols>
        </w:sectPr>
      </w:pP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104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1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4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9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8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0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omo</w:t>
      </w:r>
      <w:r>
        <w:rPr>
          <w:rFonts w:cs="Times New Roman" w:hAnsi="Times New Roman" w:eastAsia="Times New Roman" w:ascii="Times New Roman"/>
          <w:spacing w:val="-14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759" w:space="514"/>
            <w:col w:w="4348" w:space="229"/>
            <w:col w:w="4330"/>
          </w:cols>
        </w:sectPr>
      </w:pP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1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5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3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9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1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8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2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br w:type="column"/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1072" w:space="201"/>
            <w:col w:w="4301" w:space="276"/>
            <w:col w:w="4330"/>
          </w:cols>
        </w:sectPr>
      </w:pP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35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1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omo</w:t>
      </w:r>
      <w:r>
        <w:rPr>
          <w:rFonts w:cs="Times New Roman" w:hAnsi="Times New Roman" w:eastAsia="Times New Roman" w:ascii="Times New Roman"/>
          <w:spacing w:val="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686" w:space="587"/>
            <w:col w:w="4226" w:space="351"/>
            <w:col w:w="4330"/>
          </w:cols>
        </w:sectPr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both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right="-28"/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5"/>
          <w:w w:val="12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6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8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3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686" w:space="587"/>
            <w:col w:w="4242" w:space="335"/>
            <w:col w:w="4330"/>
          </w:cols>
        </w:sectPr>
      </w:pPr>
      <w:r>
        <w:rPr>
          <w:rFonts w:cs="Times New Roman" w:hAnsi="Times New Roman" w:eastAsia="Times New Roman" w:ascii="Times New Roman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b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8"/>
          <w:w w:val="114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both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right="-28"/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8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686" w:space="587"/>
            <w:col w:w="3664" w:space="913"/>
            <w:col w:w="4330"/>
          </w:cols>
        </w:sectPr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7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8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ómo</w:t>
      </w:r>
      <w:r>
        <w:rPr>
          <w:rFonts w:cs="Times New Roman" w:hAnsi="Times New Roman" w:eastAsia="Times New Roman" w:ascii="Times New Roman"/>
          <w:spacing w:val="-11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po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6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0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1004" w:space="269"/>
            <w:col w:w="4107" w:space="470"/>
            <w:col w:w="4330"/>
          </w:cols>
        </w:sectPr>
      </w:pP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b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4"/>
          <w:w w:val="114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%</w:t>
      </w:r>
      <w:r>
        <w:rPr>
          <w:rFonts w:cs="Times New Roman" w:hAnsi="Times New Roman" w:eastAsia="Times New Roman" w:ascii="Times New Roman"/>
          <w:spacing w:val="-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both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right="-48"/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19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omo</w:t>
      </w:r>
      <w:r>
        <w:rPr>
          <w:rFonts w:cs="Times New Roman" w:hAnsi="Times New Roman" w:eastAsia="Times New Roman" w:ascii="Times New Roman"/>
          <w:spacing w:val="-18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/>
      </w:pP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6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686" w:space="587"/>
            <w:col w:w="4174" w:space="403"/>
            <w:col w:w="4330"/>
          </w:cols>
        </w:sectPr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2" w:equalWidth="off">
            <w:col w:w="1077" w:space="196"/>
            <w:col w:w="8907"/>
          </w:cols>
        </w:sectPr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</w:t>
      </w:r>
      <w:r>
        <w:rPr>
          <w:rFonts w:cs="Times New Roman" w:hAnsi="Times New Roman" w:eastAsia="Times New Roman" w:ascii="Times New Roman"/>
          <w:spacing w:val="-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b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8"/>
          <w:w w:val="114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17"/>
          <w:szCs w:val="17"/>
        </w:rPr>
        <w:t>%</w:t>
      </w:r>
      <w:r>
        <w:rPr>
          <w:rFonts w:cs="Times New Roman" w:hAnsi="Times New Roman" w:eastAsia="Times New Roman" w:ascii="Times New Roman"/>
          <w:spacing w:val="7"/>
          <w:w w:val="82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2" w:equalWidth="off">
            <w:col w:w="686" w:space="587"/>
            <w:col w:w="8907"/>
          </w:cols>
        </w:sectPr>
      </w:pP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</w:t>
      </w:r>
      <w:r>
        <w:rPr>
          <w:rFonts w:cs="Times New Roman" w:hAnsi="Times New Roman" w:eastAsia="Times New Roman" w:ascii="Times New Roman"/>
          <w:spacing w:val="-1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17"/>
          <w:szCs w:val="17"/>
        </w:rPr>
        <w:t>%</w:t>
      </w:r>
      <w:r>
        <w:rPr>
          <w:rFonts w:cs="Times New Roman" w:hAnsi="Times New Roman" w:eastAsia="Times New Roman" w:ascii="Times New Roman"/>
          <w:spacing w:val="7"/>
          <w:w w:val="82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223"/>
          <w:sz w:val="16"/>
          <w:szCs w:val="16"/>
        </w:rPr>
        <w:t>/</w:t>
      </w:r>
      <w:r>
        <w:rPr>
          <w:rFonts w:cs="Times New Roman" w:hAnsi="Times New Roman" w:eastAsia="Times New Roman" w:ascii="Times New Roman"/>
          <w:spacing w:val="-47"/>
          <w:w w:val="2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82"/>
          <w:sz w:val="17"/>
          <w:szCs w:val="17"/>
        </w:rPr>
        <w:t>1</w:t>
      </w:r>
      <w:r>
        <w:rPr>
          <w:rFonts w:cs="Times New Roman" w:hAnsi="Times New Roman" w:eastAsia="Times New Roman" w:ascii="Times New Roman"/>
          <w:spacing w:val="-4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05"/>
          <w:sz w:val="17"/>
          <w:szCs w:val="17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17"/>
          <w:szCs w:val="17"/>
        </w:rPr>
        <w:t>%</w:t>
      </w:r>
      <w:r>
        <w:rPr>
          <w:rFonts w:cs="Times New Roman" w:hAnsi="Times New Roman" w:eastAsia="Times New Roman" w:ascii="Times New Roman"/>
          <w:spacing w:val="7"/>
          <w:w w:val="82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1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2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709" w:space="564"/>
            <w:col w:w="3950" w:space="627"/>
            <w:col w:w="4330"/>
          </w:cols>
        </w:sectPr>
      </w:pPr>
      <w:r>
        <w:rPr>
          <w:rFonts w:cs="Times New Roman" w:hAnsi="Times New Roman" w:eastAsia="Times New Roman" w:ascii="Times New Roman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1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5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3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9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1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6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bl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  <w:sectPr>
          <w:type w:val="continuous"/>
          <w:pgSz w:w="11900" w:h="16840"/>
          <w:pgMar w:top="1560" w:bottom="280" w:left="680" w:right="1040"/>
          <w:cols w:num="3" w:equalWidth="off">
            <w:col w:w="1050" w:space="223"/>
            <w:col w:w="4253" w:space="324"/>
            <w:col w:w="4330"/>
          </w:cols>
        </w:sectPr>
      </w:pP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1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5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3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9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1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686" w:space="587"/>
            <w:col w:w="4312" w:space="265"/>
            <w:col w:w="4330"/>
          </w:cols>
        </w:sectPr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2"/>
          <w:w w:val="9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670" w:space="603"/>
            <w:col w:w="4295" w:space="282"/>
            <w:col w:w="4330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pict>
          <v:group style="position:absolute;margin-left:34.1837pt;margin-top:18.091pt;width:526.772pt;height:1.85557pt;mso-position-horizontal-relative:page;mso-position-vertical-relative:page;z-index:-2244" coordorigin="684,362" coordsize="10535,37">
            <v:shape style="position:absolute;left:702;top:380;width:1170;height:0" coordorigin="702,380" coordsize="1170,0" path="m1873,380l702,380e" filled="f" stroked="t" strokeweight="1.85557pt" strokecolor="#000000">
              <v:path arrowok="t"/>
            </v:shape>
            <v:shape style="position:absolute;left:702;top:380;width:1170;height:0" coordorigin="702,380" coordsize="1170,0" path="m702,380l1873,380e" filled="f" stroked="t" strokeweight="1.85557pt" strokecolor="#000000">
              <v:path arrowok="t"/>
            </v:shape>
            <v:shape style="position:absolute;left:1861;top:380;width:4588;height:0" coordorigin="1861,380" coordsize="4588,0" path="m1861,380l6449,380e" filled="f" stroked="t" strokeweight="1.85557pt" strokecolor="#000000">
              <v:path arrowok="t"/>
            </v:shape>
            <v:shape style="position:absolute;left:6437;top:380;width:4763;height:0" coordorigin="6437,380" coordsize="4763,0" path="m6437,380l11201,380e" filled="f" stroked="t" strokeweight="1.85557pt" strokecolor="#000000">
              <v:path arrowok="t"/>
            </v:shape>
            <w10:wrap type="none"/>
          </v:group>
        </w:pict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9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omo</w:t>
      </w:r>
      <w:r>
        <w:rPr>
          <w:rFonts w:cs="Times New Roman" w:hAnsi="Times New Roman" w:eastAsia="Times New Roman" w:ascii="Times New Roman"/>
          <w:spacing w:val="-22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bac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8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9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999" w:space="274"/>
            <w:col w:w="4307" w:space="270"/>
            <w:col w:w="4330"/>
          </w:cols>
        </w:sectPr>
      </w:pP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8"/>
          <w:szCs w:val="28"/>
        </w:rPr>
        <w:jc w:val="left"/>
        <w:spacing w:before="7" w:lineRule="exact" w:line="280"/>
        <w:sectPr>
          <w:pgMar w:header="0" w:footer="0" w:top="160" w:bottom="280" w:left="680" w:right="700"/>
          <w:pgSz w:w="11900" w:h="16840"/>
        </w:sectPr>
      </w:pPr>
      <w:r>
        <w:rPr>
          <w:sz w:val="28"/>
          <w:szCs w:val="28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spacing w:val="3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9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21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-12"/>
          <w:w w:val="121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17"/>
          <w:szCs w:val="17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21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-8"/>
          <w:w w:val="121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20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-5"/>
          <w:w w:val="118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-9"/>
          <w:w w:val="118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35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8" w:lineRule="exact" w:line="180"/>
        <w:sectPr>
          <w:type w:val="continuous"/>
          <w:pgSz w:w="11900" w:h="16840"/>
          <w:pgMar w:top="1560" w:bottom="280" w:left="680" w:right="700"/>
          <w:cols w:num="2" w:equalWidth="off">
            <w:col w:w="4545" w:space="1305"/>
            <w:col w:w="4670"/>
          </w:cols>
        </w:sectPr>
      </w:pP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700"/>
        </w:sectPr>
      </w:pPr>
      <w:r>
        <w:rPr>
          <w:sz w:val="18"/>
          <w:szCs w:val="18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3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ómo</w:t>
      </w:r>
      <w:r>
        <w:rPr>
          <w:rFonts w:cs="Times New Roman" w:hAnsi="Times New Roman" w:eastAsia="Times New Roman" w:ascii="Times New Roman"/>
          <w:spacing w:val="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8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9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9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3" w:equalWidth="off">
            <w:col w:w="888" w:space="385"/>
            <w:col w:w="3650" w:space="927"/>
            <w:col w:w="4670"/>
          </w:cols>
        </w:sectPr>
      </w:pPr>
      <w:r>
        <w:pict>
          <v:shape type="#_x0000_t75" style="position:absolute;margin-left:242.149pt;margin-top:39.1048pt;width:32.8336pt;height:8.56703pt;mso-position-horizontal-relative:page;mso-position-vertical-relative:paragraph;z-index:-2234">
            <v:imagedata o:title="" r:id="rId39"/>
          </v:shape>
        </w:pict>
      </w:r>
      <w:r>
        <w:pict>
          <v:shape type="#_x0000_t75" style="position:absolute;margin-left:242.149pt;margin-top:126.884pt;width:25.1161pt;height:6.90403pt;mso-position-horizontal-relative:page;mso-position-vertical-relative:paragraph;z-index:-2232">
            <v:imagedata o:title="" r:id="rId40"/>
          </v:shape>
        </w:pic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6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6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pág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é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7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90"/>
        <w:sectPr>
          <w:type w:val="continuous"/>
          <w:pgSz w:w="11900" w:h="16840"/>
          <w:pgMar w:top="1560" w:bottom="280" w:left="680" w:right="700"/>
          <w:cols w:num="3" w:equalWidth="off">
            <w:col w:w="957" w:space="316"/>
            <w:col w:w="4328" w:space="249"/>
            <w:col w:w="467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5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both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pág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90"/>
        <w:sectPr>
          <w:type w:val="continuous"/>
          <w:pgSz w:w="11900" w:h="16840"/>
          <w:pgMar w:top="1560" w:bottom="280" w:left="680" w:right="700"/>
          <w:cols w:num="3" w:equalWidth="off">
            <w:col w:w="610" w:space="663"/>
            <w:col w:w="4355" w:space="222"/>
            <w:col w:w="467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5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pág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90"/>
        <w:sectPr>
          <w:type w:val="continuous"/>
          <w:pgSz w:w="11900" w:h="16840"/>
          <w:pgMar w:top="1560" w:bottom="280" w:left="680" w:right="700"/>
          <w:cols w:num="3" w:equalWidth="off">
            <w:col w:w="1053" w:space="220"/>
            <w:col w:w="4328" w:space="249"/>
            <w:col w:w="467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5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exact" w:line="180"/>
        <w:ind w:left="116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spacing w:val="1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bl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                         </w:t>
      </w:r>
      <w:r>
        <w:rPr>
          <w:rFonts w:cs="Times New Roman" w:hAnsi="Times New Roman" w:eastAsia="Times New Roman" w:ascii="Times New Roman"/>
          <w:spacing w:val="5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8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700"/>
        </w:sectPr>
      </w:pPr>
      <w:r>
        <w:rPr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qu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3" w:equalWidth="off">
            <w:col w:w="953" w:space="320"/>
            <w:col w:w="4181" w:space="396"/>
            <w:col w:w="4670"/>
          </w:cols>
        </w:sectPr>
      </w:pPr>
      <w:r>
        <w:pict>
          <v:shape type="#_x0000_t75" style="position:absolute;margin-left:242.092pt;margin-top:-106.923pt;width:20.9132pt;height:6.63344pt;mso-position-horizontal-relative:page;mso-position-vertical-relative:paragraph;z-index:-2233">
            <v:imagedata o:title="" r:id="rId41"/>
          </v:shape>
        </w:pic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hyperlink r:id="rId42">
        <w:r>
          <w:rPr>
            <w:rFonts w:cs="Times New Roman" w:hAnsi="Times New Roman" w:eastAsia="Times New Roman" w:ascii="Times New Roman"/>
            <w:w w:val="93"/>
            <w:sz w:val="16"/>
            <w:szCs w:val="16"/>
          </w:rPr>
          <w:t>@</w:t>
        </w:r>
        <w:r>
          <w:rPr>
            <w:rFonts w:cs="Times New Roman" w:hAnsi="Times New Roman" w:eastAsia="Times New Roman" w:ascii="Times New Roman"/>
            <w:w w:val="126"/>
            <w:sz w:val="16"/>
            <w:szCs w:val="16"/>
          </w:rPr>
          <w:t>c</w:t>
        </w:r>
        <w:r>
          <w:rPr>
            <w:rFonts w:cs="Times New Roman" w:hAnsi="Times New Roman" w:eastAsia="Times New Roman" w:ascii="Times New Roman"/>
            <w:w w:val="119"/>
            <w:sz w:val="16"/>
            <w:szCs w:val="16"/>
          </w:rPr>
          <w:t>h</w:t>
        </w:r>
        <w:r>
          <w:rPr>
            <w:rFonts w:cs="Times New Roman" w:hAnsi="Times New Roman" w:eastAsia="Times New Roman" w:ascii="Times New Roman"/>
            <w:w w:val="125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w w:val="107"/>
            <w:sz w:val="16"/>
            <w:szCs w:val="16"/>
          </w:rPr>
          <w:t>r</w:t>
        </w:r>
        <w:r>
          <w:rPr>
            <w:rFonts w:cs="Times New Roman" w:hAnsi="Times New Roman" w:eastAsia="Times New Roman" w:ascii="Times New Roman"/>
            <w:w w:val="128"/>
            <w:sz w:val="16"/>
            <w:szCs w:val="16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35"/>
            <w:sz w:val="16"/>
            <w:szCs w:val="16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3"/>
            <w:sz w:val="16"/>
            <w:szCs w:val="16"/>
          </w:rPr>
          <w:t>t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hyperlink r:id="rId43">
        <w:r>
          <w:rPr>
            <w:rFonts w:cs="Times New Roman" w:hAnsi="Times New Roman" w:eastAsia="Times New Roman" w:ascii="Times New Roman"/>
            <w:spacing w:val="0"/>
            <w:w w:val="93"/>
            <w:sz w:val="16"/>
            <w:szCs w:val="16"/>
          </w:rPr>
          <w:t>@</w:t>
        </w:r>
        <w:r>
          <w:rPr>
            <w:rFonts w:cs="Times New Roman" w:hAnsi="Times New Roman" w:eastAsia="Times New Roman" w:ascii="Times New Roman"/>
            <w:spacing w:val="0"/>
            <w:w w:val="126"/>
            <w:sz w:val="16"/>
            <w:szCs w:val="16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19"/>
            <w:sz w:val="16"/>
            <w:szCs w:val="16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25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7"/>
            <w:sz w:val="16"/>
            <w:szCs w:val="16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28"/>
            <w:sz w:val="16"/>
            <w:szCs w:val="16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35"/>
            <w:sz w:val="16"/>
            <w:szCs w:val="16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3"/>
            <w:sz w:val="16"/>
            <w:szCs w:val="16"/>
          </w:rPr>
          <w:t>t</w:t>
        </w:r>
      </w:hyperlink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3" w:equalWidth="off">
            <w:col w:w="816" w:space="457"/>
            <w:col w:w="4353" w:space="224"/>
            <w:col w:w="4670"/>
          </w:cols>
        </w:sectPr>
      </w:pPr>
      <w:hyperlink r:id="rId44">
        <w:r>
          <w:rPr>
            <w:rFonts w:cs="Times New Roman" w:hAnsi="Times New Roman" w:eastAsia="Times New Roman" w:ascii="Times New Roman"/>
            <w:w w:val="93"/>
            <w:sz w:val="16"/>
            <w:szCs w:val="16"/>
          </w:rPr>
          <w:t>@</w:t>
        </w:r>
        <w:r>
          <w:rPr>
            <w:rFonts w:cs="Times New Roman" w:hAnsi="Times New Roman" w:eastAsia="Times New Roman" w:ascii="Times New Roman"/>
            <w:w w:val="126"/>
            <w:sz w:val="16"/>
            <w:szCs w:val="16"/>
          </w:rPr>
          <w:t>c</w:t>
        </w:r>
        <w:r>
          <w:rPr>
            <w:rFonts w:cs="Times New Roman" w:hAnsi="Times New Roman" w:eastAsia="Times New Roman" w:ascii="Times New Roman"/>
            <w:w w:val="119"/>
            <w:sz w:val="16"/>
            <w:szCs w:val="16"/>
          </w:rPr>
          <w:t>h</w:t>
        </w:r>
        <w:r>
          <w:rPr>
            <w:rFonts w:cs="Times New Roman" w:hAnsi="Times New Roman" w:eastAsia="Times New Roman" w:ascii="Times New Roman"/>
            <w:w w:val="125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w w:val="107"/>
            <w:sz w:val="16"/>
            <w:szCs w:val="16"/>
          </w:rPr>
          <w:t>r</w:t>
        </w:r>
        <w:r>
          <w:rPr>
            <w:rFonts w:cs="Times New Roman" w:hAnsi="Times New Roman" w:eastAsia="Times New Roman" w:ascii="Times New Roman"/>
            <w:w w:val="128"/>
            <w:sz w:val="16"/>
            <w:szCs w:val="16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35"/>
            <w:sz w:val="16"/>
            <w:szCs w:val="16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3"/>
            <w:sz w:val="16"/>
            <w:szCs w:val="16"/>
          </w:rPr>
          <w:t>t</w:t>
        </w:r>
      </w:hyperlink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«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»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exact" w:line="180"/>
        <w:ind w:left="116"/>
      </w:pP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               </w:t>
      </w:r>
      <w:r>
        <w:rPr>
          <w:rFonts w:cs="Times New Roman" w:hAnsi="Times New Roman" w:eastAsia="Times New Roman" w:ascii="Times New Roman"/>
          <w:spacing w:val="42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3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5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</w:t>
      </w:r>
      <w:r>
        <w:rPr>
          <w:rFonts w:cs="Times New Roman" w:hAnsi="Times New Roman" w:eastAsia="Times New Roman" w:ascii="Times New Roman"/>
          <w:spacing w:val="-1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-6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700"/>
        </w:sectPr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1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omo</w:t>
      </w:r>
      <w:r>
        <w:rPr>
          <w:rFonts w:cs="Times New Roman" w:hAnsi="Times New Roman" w:eastAsia="Times New Roman" w:ascii="Times New Roman"/>
          <w:spacing w:val="-7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0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2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6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3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qu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3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1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8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 w:lineRule="exact" w:line="180"/>
      </w:pP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1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«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4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»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3" w:equalWidth="off">
            <w:col w:w="388" w:space="885"/>
            <w:col w:w="4170" w:space="407"/>
            <w:col w:w="4670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700"/>
        </w:sectPr>
      </w:pPr>
      <w:r>
        <w:rPr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right="-28"/>
      </w:pPr>
      <w:r>
        <w:rPr>
          <w:rFonts w:cs="Times New Roman" w:hAnsi="Times New Roman" w:eastAsia="Times New Roman" w:ascii="Times New Roman"/>
          <w:spacing w:val="-1"/>
          <w:w w:val="11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2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bá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1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96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162"/>
        <w:sectPr>
          <w:type w:val="continuous"/>
          <w:pgSz w:w="11900" w:h="16840"/>
          <w:pgMar w:top="1560" w:bottom="280" w:left="680" w:right="700"/>
          <w:cols w:num="3" w:equalWidth="off">
            <w:col w:w="797" w:space="476"/>
            <w:col w:w="4291" w:space="286"/>
            <w:col w:w="467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bo</w:t>
      </w: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1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6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14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1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4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1"/>
          <w:w w:val="11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 w:lineRule="exact" w:line="180"/>
        <w:ind w:left="116"/>
      </w:pP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               </w:t>
      </w:r>
      <w:r>
        <w:rPr>
          <w:rFonts w:cs="Times New Roman" w:hAnsi="Times New Roman" w:eastAsia="Times New Roman" w:ascii="Times New Roman"/>
          <w:spacing w:val="22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                             </w:t>
      </w:r>
      <w:r>
        <w:rPr>
          <w:rFonts w:cs="Times New Roman" w:hAnsi="Times New Roman" w:eastAsia="Times New Roman" w:ascii="Times New Roman"/>
          <w:spacing w:val="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3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5" w:lineRule="exact" w:line="180"/>
        <w:sectPr>
          <w:type w:val="continuous"/>
          <w:pgSz w:w="11900" w:h="16840"/>
          <w:pgMar w:top="1560" w:bottom="280" w:left="680" w:right="70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úm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6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qu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3" w:equalWidth="off">
            <w:col w:w="760" w:space="513"/>
            <w:col w:w="4079" w:space="498"/>
            <w:col w:w="4670"/>
          </w:cols>
        </w:sectPr>
      </w:pP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b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8"/>
          <w:w w:val="114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  <w:ind w:left="116"/>
      </w:pP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37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</w:t>
      </w:r>
      <w:r>
        <w:rPr>
          <w:rFonts w:cs="Times New Roman" w:hAnsi="Times New Roman" w:eastAsia="Times New Roman" w:ascii="Times New Roman"/>
          <w:spacing w:val="2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ómo</w:t>
      </w:r>
      <w:r>
        <w:rPr>
          <w:rFonts w:cs="Times New Roman" w:hAnsi="Times New Roman" w:eastAsia="Times New Roman" w:ascii="Times New Roman"/>
          <w:spacing w:val="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</w:t>
      </w:r>
      <w:r>
        <w:rPr>
          <w:rFonts w:cs="Times New Roman" w:hAnsi="Times New Roman" w:eastAsia="Times New Roman" w:ascii="Times New Roman"/>
          <w:spacing w:val="-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exact" w:line="180"/>
        <w:ind w:left="116"/>
      </w:pP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</w:t>
      </w:r>
      <w:r>
        <w:rPr>
          <w:rFonts w:cs="Times New Roman" w:hAnsi="Times New Roman" w:eastAsia="Times New Roman" w:ascii="Times New Roman"/>
          <w:spacing w:val="-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     </w:t>
      </w:r>
      <w:r>
        <w:rPr>
          <w:rFonts w:cs="Times New Roman" w:hAnsi="Times New Roman" w:eastAsia="Times New Roman" w:ascii="Times New Roman"/>
          <w:spacing w:val="-1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1" w:lineRule="exact" w:line="180"/>
        <w:sectPr>
          <w:type w:val="continuous"/>
          <w:pgSz w:w="11900" w:h="16840"/>
          <w:pgMar w:top="1560" w:bottom="280" w:left="680" w:right="700"/>
        </w:sectPr>
      </w:pPr>
      <w:r>
        <w:rPr>
          <w:sz w:val="18"/>
          <w:szCs w:val="18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8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3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08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17"/>
          <w:szCs w:val="17"/>
        </w:rPr>
        <w:t>y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8" w:lineRule="exact" w:line="180"/>
        <w:sectPr>
          <w:type w:val="continuous"/>
          <w:pgSz w:w="11900" w:h="16840"/>
          <w:pgMar w:top="1560" w:bottom="280" w:left="680" w:right="700"/>
          <w:cols w:num="3" w:equalWidth="off">
            <w:col w:w="1056" w:space="217"/>
            <w:col w:w="4104" w:space="473"/>
            <w:col w:w="4670"/>
          </w:cols>
        </w:sectPr>
      </w:pP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2" w:equalWidth="off">
            <w:col w:w="867" w:space="405"/>
            <w:col w:w="9248"/>
          </w:cols>
        </w:sectPr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35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right="-45"/>
      </w:pPr>
      <w:r>
        <w:rPr>
          <w:rFonts w:cs="Times New Roman" w:hAnsi="Times New Roman" w:eastAsia="Times New Roman" w:ascii="Times New Roman"/>
          <w:w w:val="76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6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bl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  <w:sectPr>
          <w:type w:val="continuous"/>
          <w:pgSz w:w="11900" w:h="16840"/>
          <w:pgMar w:top="1560" w:bottom="280" w:left="680" w:right="700"/>
          <w:cols w:num="3" w:equalWidth="off">
            <w:col w:w="845" w:space="427"/>
            <w:col w:w="3177" w:space="1400"/>
            <w:col w:w="4671"/>
          </w:cols>
        </w:sectPr>
      </w:pP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2" w:equalWidth="off">
            <w:col w:w="900" w:space="373"/>
            <w:col w:w="9247"/>
          </w:cols>
        </w:sectPr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</w:t>
      </w:r>
      <w:r>
        <w:rPr>
          <w:rFonts w:cs="Times New Roman" w:hAnsi="Times New Roman" w:eastAsia="Times New Roman" w:ascii="Times New Roman"/>
          <w:spacing w:val="-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2" w:equalWidth="off">
            <w:col w:w="760" w:space="513"/>
            <w:col w:w="9247"/>
          </w:cols>
        </w:sectPr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2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4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</w:t>
      </w:r>
      <w:r>
        <w:rPr>
          <w:rFonts w:cs="Times New Roman" w:hAnsi="Times New Roman" w:eastAsia="Times New Roman" w:ascii="Times New Roman"/>
          <w:spacing w:val="-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2" w:equalWidth="off">
            <w:col w:w="760" w:space="513"/>
            <w:col w:w="9247"/>
          </w:cols>
        </w:sectPr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6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             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  <w:ind w:right="-4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0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8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atLeast" w:line="220"/>
        <w:ind w:right="1409"/>
      </w:pPr>
      <w:r>
        <w:pict>
          <v:shape type="#_x0000_t75" style="position:absolute;margin-left:237.658pt;margin-top:35.672pt;width:27.8033pt;height:6.98573pt;mso-position-horizontal-relative:page;mso-position-vertical-relative:paragraph;z-index:-2231">
            <v:imagedata o:title="" r:id="rId45"/>
          </v:shape>
        </w:pict>
      </w:r>
      <w:r>
        <w:pict>
          <v:shape type="#_x0000_t75" style="position:absolute;margin-left:273.579pt;margin-top:35.672pt;width:20.7166pt;height:6.98573pt;mso-position-horizontal-relative:page;mso-position-vertical-relative:paragraph;z-index:-2230">
            <v:imagedata o:title="" r:id="rId46"/>
          </v:shape>
        </w:pic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3" w:equalWidth="off">
            <w:col w:w="771" w:space="502"/>
            <w:col w:w="2514" w:space="2063"/>
            <w:col w:w="4670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-3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08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ou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10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pict>
          <v:group style="position:absolute;margin-left:34.1837pt;margin-top:18.091pt;width:526.772pt;height:1.85557pt;mso-position-horizontal-relative:page;mso-position-vertical-relative:page;z-index:-2235" coordorigin="684,362" coordsize="10535,37">
            <v:shape style="position:absolute;left:702;top:380;width:1170;height:0" coordorigin="702,380" coordsize="1170,0" path="m1873,380l702,380e" filled="f" stroked="t" strokeweight="1.85557pt" strokecolor="#000000">
              <v:path arrowok="t"/>
            </v:shape>
            <v:shape style="position:absolute;left:702;top:380;width:1170;height:0" coordorigin="702,380" coordsize="1170,0" path="m702,380l1873,380e" filled="f" stroked="t" strokeweight="1.85557pt" strokecolor="#000000">
              <v:path arrowok="t"/>
            </v:shape>
            <v:shape style="position:absolute;left:1861;top:380;width:4588;height:0" coordorigin="1861,380" coordsize="4588,0" path="m1861,380l6449,380e" filled="f" stroked="t" strokeweight="1.85557pt" strokecolor="#000000">
              <v:path arrowok="t"/>
            </v:shape>
            <v:shape style="position:absolute;left:6437;top:380;width:4763;height:0" coordorigin="6437,380" coordsize="4763,0" path="m6437,380l11201,380e" filled="f" stroked="t" strokeweight="1.85557pt" strokecolor="#000000">
              <v:path arrowok="t"/>
            </v:shape>
            <w10:wrap type="none"/>
          </v:group>
        </w:pict>
      </w: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6" w:lineRule="auto" w:line="305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1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7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::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::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 w:lineRule="auto" w:line="287"/>
        <w:ind w:right="156"/>
        <w:sectPr>
          <w:type w:val="continuous"/>
          <w:pgSz w:w="11900" w:h="16840"/>
          <w:pgMar w:top="1560" w:bottom="280" w:left="680" w:right="700"/>
          <w:cols w:num="3" w:equalWidth="off">
            <w:col w:w="696" w:space="576"/>
            <w:col w:w="4343" w:space="234"/>
            <w:col w:w="467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tt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4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8"/>
          <w:szCs w:val="28"/>
        </w:rPr>
        <w:jc w:val="left"/>
        <w:spacing w:before="11" w:lineRule="exact" w:line="280"/>
        <w:sectPr>
          <w:pgMar w:header="0" w:footer="0" w:top="160" w:bottom="280" w:left="680" w:right="680"/>
          <w:pgSz w:w="11900" w:h="16840"/>
        </w:sectPr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pict>
          <v:group style="position:absolute;margin-left:34.1837pt;margin-top:-4.5346pt;width:526.772pt;height:1.85557pt;mso-position-horizontal-relative:page;mso-position-vertical-relative:paragraph;z-index:-2229" coordorigin="684,-91" coordsize="10535,37">
            <v:shape style="position:absolute;left:702;top:-72;width:1170;height:0" coordorigin="702,-72" coordsize="1170,0" path="m1873,-72l702,-72e" filled="f" stroked="t" strokeweight="1.85557pt" strokecolor="#000000">
              <v:path arrowok="t"/>
            </v:shape>
            <v:shape style="position:absolute;left:702;top:-72;width:1170;height:0" coordorigin="702,-72" coordsize="1170,0" path="m702,-72l1873,-72e" filled="f" stroked="t" strokeweight="1.85557pt" strokecolor="#000000">
              <v:path arrowok="t"/>
            </v:shape>
            <v:shape style="position:absolute;left:1861;top:-72;width:4588;height:0" coordorigin="1861,-72" coordsize="4588,0" path="m1861,-72l6449,-72e" filled="f" stroked="t" strokeweight="1.85557pt" strokecolor="#000000">
              <v:path arrowok="t"/>
            </v:shape>
            <v:shape style="position:absolute;left:6437;top:-72;width:4763;height:0" coordorigin="6437,-72" coordsize="4763,0" path="m6437,-72l11201,-72e" filled="f" stroked="t" strokeweight="1.85557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  <w:ind w:right="-48"/>
      </w:pPr>
      <w:r>
        <w:br w:type="column"/>
      </w:r>
      <w:r>
        <w:rPr>
          <w:rFonts w:cs="Times New Roman" w:hAnsi="Times New Roman" w:eastAsia="Times New Roman" w:ascii="Times New Roman"/>
          <w:spacing w:val="-2"/>
          <w:w w:val="9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3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9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</w:pPr>
      <w:r>
        <w:rPr>
          <w:rFonts w:cs="Times New Roman" w:hAnsi="Times New Roman" w:eastAsia="Times New Roman" w:ascii="Times New Roman"/>
          <w:w w:val="10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111"/>
          <w:sz w:val="16"/>
          <w:szCs w:val="16"/>
        </w:rPr>
        <w:t>SS</w:t>
      </w:r>
      <w:r>
        <w:rPr>
          <w:rFonts w:cs="Times New Roman" w:hAnsi="Times New Roman" w:eastAsia="Times New Roman" w:ascii="Times New Roman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883" w:space="389"/>
            <w:col w:w="4206" w:space="371"/>
            <w:col w:w="4691"/>
          </w:cols>
        </w:sectPr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left="116" w:right="-28"/>
      </w:pP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9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5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SS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4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ou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7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-4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764" w:space="509"/>
            <w:col w:w="4297" w:space="279"/>
            <w:col w:w="4691"/>
          </w:cols>
        </w:sectPr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5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15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5"/>
          <w:sz w:val="17"/>
          <w:szCs w:val="17"/>
        </w:rPr>
        <w:t>b</w:t>
      </w:r>
      <w:r>
        <w:rPr>
          <w:rFonts w:cs="Times New Roman" w:hAnsi="Times New Roman" w:eastAsia="Times New Roman" w:ascii="Times New Roman"/>
          <w:spacing w:val="0"/>
          <w:w w:val="115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14"/>
          <w:w w:val="115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8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22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596" w:space="677"/>
            <w:col w:w="4272" w:space="305"/>
            <w:col w:w="4690"/>
          </w:cols>
        </w:sectPr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17"/>
          <w:szCs w:val="17"/>
        </w:rPr>
        <w:t>v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7"/>
          <w:szCs w:val="17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-1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/>
      </w:pPr>
      <w:hyperlink r:id="rId47">
        <w:r>
          <w:rPr>
            <w:rFonts w:cs="Times New Roman" w:hAnsi="Times New Roman" w:eastAsia="Times New Roman" w:ascii="Times New Roman"/>
            <w:w w:val="80"/>
            <w:sz w:val="16"/>
            <w:szCs w:val="16"/>
          </w:rPr>
          <w:t>i</w:t>
        </w:r>
        <w:r>
          <w:rPr>
            <w:rFonts w:cs="Times New Roman" w:hAnsi="Times New Roman" w:eastAsia="Times New Roman" w:ascii="Times New Roman"/>
            <w:spacing w:val="-1"/>
            <w:w w:val="119"/>
            <w:sz w:val="16"/>
            <w:szCs w:val="16"/>
          </w:rPr>
          <w:t>n</w:t>
        </w:r>
        <w:r>
          <w:rPr>
            <w:rFonts w:cs="Times New Roman" w:hAnsi="Times New Roman" w:eastAsia="Times New Roman" w:ascii="Times New Roman"/>
            <w:spacing w:val="-4"/>
            <w:w w:val="101"/>
            <w:sz w:val="16"/>
            <w:szCs w:val="16"/>
          </w:rPr>
          <w:t>f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7"/>
            <w:sz w:val="16"/>
            <w:szCs w:val="16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25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26"/>
            <w:sz w:val="16"/>
            <w:szCs w:val="16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80"/>
            <w:sz w:val="16"/>
            <w:szCs w:val="16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ó</w:t>
        </w:r>
        <w:r>
          <w:rPr>
            <w:rFonts w:cs="Times New Roman" w:hAnsi="Times New Roman" w:eastAsia="Times New Roman" w:ascii="Times New Roman"/>
            <w:spacing w:val="0"/>
            <w:w w:val="119"/>
            <w:sz w:val="16"/>
            <w:szCs w:val="16"/>
          </w:rPr>
          <w:t>n</w:t>
        </w:r>
        <w:r>
          <w:rPr>
            <w:rFonts w:cs="Times New Roman" w:hAnsi="Times New Roman" w:eastAsia="Times New Roman" w:ascii="Times New Roman"/>
            <w:spacing w:val="2"/>
            <w:w w:val="100"/>
            <w:sz w:val="16"/>
            <w:szCs w:val="16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25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26"/>
            <w:sz w:val="16"/>
            <w:szCs w:val="16"/>
          </w:rPr>
          <w:t>q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u</w:t>
        </w:r>
        <w:r>
          <w:rPr>
            <w:rFonts w:cs="Times New Roman" w:hAnsi="Times New Roman" w:eastAsia="Times New Roman" w:ascii="Times New Roman"/>
            <w:spacing w:val="0"/>
            <w:w w:val="80"/>
            <w:sz w:val="16"/>
            <w:szCs w:val="16"/>
          </w:rPr>
          <w:t>í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  <w:ind w:right="-45"/>
      </w:pPr>
      <w:hyperlink r:id="rId48">
        <w:r>
          <w:rPr>
            <w:rFonts w:cs="Times New Roman" w:hAnsi="Times New Roman" w:eastAsia="Times New Roman" w:ascii="Times New Roman"/>
            <w:w w:val="82"/>
            <w:sz w:val="16"/>
            <w:szCs w:val="16"/>
          </w:rPr>
          <w:t>(</w:t>
        </w:r>
        <w:r>
          <w:rPr>
            <w:rFonts w:cs="Times New Roman" w:hAnsi="Times New Roman" w:eastAsia="Times New Roman" w:ascii="Times New Roman"/>
            <w:spacing w:val="-1"/>
            <w:w w:val="119"/>
            <w:sz w:val="16"/>
            <w:szCs w:val="16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23"/>
            <w:sz w:val="16"/>
            <w:szCs w:val="16"/>
          </w:rPr>
          <w:t>tt</w:t>
        </w:r>
        <w:r>
          <w:rPr>
            <w:rFonts w:cs="Times New Roman" w:hAnsi="Times New Roman" w:eastAsia="Times New Roman" w:ascii="Times New Roman"/>
            <w:spacing w:val="0"/>
            <w:w w:val="126"/>
            <w:sz w:val="16"/>
            <w:szCs w:val="16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128"/>
            <w:sz w:val="16"/>
            <w:szCs w:val="16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69"/>
            <w:sz w:val="16"/>
            <w:szCs w:val="16"/>
          </w:rPr>
          <w:t>:</w:t>
        </w:r>
        <w:r>
          <w:rPr>
            <w:rFonts w:cs="Times New Roman" w:hAnsi="Times New Roman" w:eastAsia="Times New Roman" w:ascii="Times New Roman"/>
            <w:spacing w:val="-40"/>
            <w:w w:val="223"/>
            <w:sz w:val="16"/>
            <w:szCs w:val="16"/>
          </w:rPr>
          <w:t>/</w:t>
        </w:r>
        <w:r>
          <w:rPr>
            <w:rFonts w:cs="Times New Roman" w:hAnsi="Times New Roman" w:eastAsia="Times New Roman" w:ascii="Times New Roman"/>
            <w:spacing w:val="-2"/>
            <w:w w:val="223"/>
            <w:sz w:val="16"/>
            <w:szCs w:val="16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15"/>
            <w:sz w:val="16"/>
            <w:szCs w:val="16"/>
          </w:rPr>
          <w:t>ww</w:t>
        </w:r>
        <w:r>
          <w:rPr>
            <w:rFonts w:cs="Times New Roman" w:hAnsi="Times New Roman" w:eastAsia="Times New Roman" w:ascii="Times New Roman"/>
            <w:spacing w:val="-8"/>
            <w:w w:val="115"/>
            <w:sz w:val="16"/>
            <w:szCs w:val="16"/>
          </w:rPr>
          <w:t>w</w:t>
        </w:r>
        <w:r>
          <w:rPr>
            <w:rFonts w:cs="Times New Roman" w:hAnsi="Times New Roman" w:eastAsia="Times New Roman" w:ascii="Times New Roman"/>
            <w:spacing w:val="-8"/>
            <w:w w:val="77"/>
            <w:sz w:val="16"/>
            <w:szCs w:val="16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15"/>
            <w:sz w:val="16"/>
            <w:szCs w:val="16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9"/>
            <w:sz w:val="16"/>
            <w:szCs w:val="16"/>
          </w:rPr>
          <w:t>3</w:t>
        </w:r>
        <w:r>
          <w:rPr>
            <w:rFonts w:cs="Times New Roman" w:hAnsi="Times New Roman" w:eastAsia="Times New Roman" w:ascii="Times New Roman"/>
            <w:spacing w:val="0"/>
            <w:w w:val="128"/>
            <w:sz w:val="16"/>
            <w:szCs w:val="16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26"/>
            <w:sz w:val="16"/>
            <w:szCs w:val="16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19"/>
            <w:sz w:val="16"/>
            <w:szCs w:val="16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oo</w:t>
        </w:r>
        <w:r>
          <w:rPr>
            <w:rFonts w:cs="Times New Roman" w:hAnsi="Times New Roman" w:eastAsia="Times New Roman" w:ascii="Times New Roman"/>
            <w:spacing w:val="0"/>
            <w:w w:val="100"/>
            <w:sz w:val="16"/>
            <w:szCs w:val="16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28"/>
            <w:sz w:val="16"/>
            <w:szCs w:val="16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77"/>
            <w:sz w:val="16"/>
            <w:szCs w:val="16"/>
          </w:rPr>
          <w:t>.</w:t>
        </w:r>
        <w:r>
          <w:rPr>
            <w:rFonts w:cs="Times New Roman" w:hAnsi="Times New Roman" w:eastAsia="Times New Roman" w:ascii="Times New Roman"/>
            <w:spacing w:val="-1"/>
            <w:w w:val="126"/>
            <w:sz w:val="16"/>
            <w:szCs w:val="16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om</w:t>
        </w:r>
        <w:r>
          <w:rPr>
            <w:rFonts w:cs="Times New Roman" w:hAnsi="Times New Roman" w:eastAsia="Times New Roman" w:ascii="Times New Roman"/>
            <w:spacing w:val="-7"/>
            <w:w w:val="223"/>
            <w:sz w:val="16"/>
            <w:szCs w:val="16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26"/>
            <w:sz w:val="16"/>
            <w:szCs w:val="16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28"/>
            <w:sz w:val="16"/>
            <w:szCs w:val="16"/>
          </w:rPr>
          <w:t>ss</w:t>
        </w:r>
        <w:r>
          <w:rPr>
            <w:rFonts w:cs="Times New Roman" w:hAnsi="Times New Roman" w:eastAsia="Times New Roman" w:ascii="Times New Roman"/>
            <w:spacing w:val="-4"/>
            <w:w w:val="107"/>
            <w:sz w:val="16"/>
            <w:szCs w:val="16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35"/>
            <w:sz w:val="16"/>
            <w:szCs w:val="16"/>
          </w:rPr>
          <w:t>e</w:t>
        </w:r>
        <w:r>
          <w:rPr>
            <w:rFonts w:cs="Times New Roman" w:hAnsi="Times New Roman" w:eastAsia="Times New Roman" w:ascii="Times New Roman"/>
            <w:spacing w:val="-5"/>
            <w:w w:val="101"/>
            <w:sz w:val="16"/>
            <w:szCs w:val="16"/>
          </w:rPr>
          <w:t>f</w:t>
        </w:r>
        <w:r>
          <w:rPr>
            <w:rFonts w:cs="Times New Roman" w:hAnsi="Times New Roman" w:eastAsia="Times New Roman" w:ascii="Times New Roman"/>
            <w:spacing w:val="-4"/>
            <w:w w:val="223"/>
            <w:sz w:val="16"/>
            <w:szCs w:val="16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26"/>
            <w:sz w:val="16"/>
            <w:szCs w:val="16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107"/>
            <w:sz w:val="16"/>
            <w:szCs w:val="16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4"/>
            <w:sz w:val="16"/>
            <w:szCs w:val="16"/>
          </w:rPr>
          <w:t>_</w:t>
        </w:r>
        <w:r>
          <w:rPr>
            <w:rFonts w:cs="Times New Roman" w:hAnsi="Times New Roman" w:eastAsia="Times New Roman" w:ascii="Times New Roman"/>
            <w:spacing w:val="0"/>
            <w:w w:val="126"/>
            <w:sz w:val="16"/>
            <w:szCs w:val="16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16"/>
            <w:szCs w:val="16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25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28"/>
            <w:sz w:val="16"/>
            <w:szCs w:val="16"/>
          </w:rPr>
          <w:t>ss</w:t>
        </w:r>
        <w:r>
          <w:rPr>
            <w:rFonts w:cs="Times New Roman" w:hAnsi="Times New Roman" w:eastAsia="Times New Roman" w:ascii="Times New Roman"/>
            <w:spacing w:val="0"/>
            <w:w w:val="104"/>
            <w:sz w:val="16"/>
            <w:szCs w:val="16"/>
          </w:rPr>
          <w:t>_</w:t>
        </w:r>
        <w:r>
          <w:rPr>
            <w:rFonts w:cs="Times New Roman" w:hAnsi="Times New Roman" w:eastAsia="Times New Roman" w:ascii="Times New Roman"/>
            <w:spacing w:val="0"/>
            <w:w w:val="126"/>
            <w:sz w:val="16"/>
            <w:szCs w:val="16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u</w:t>
        </w:r>
        <w:r>
          <w:rPr>
            <w:rFonts w:cs="Times New Roman" w:hAnsi="Times New Roman" w:eastAsia="Times New Roman" w:ascii="Times New Roman"/>
            <w:spacing w:val="0"/>
            <w:w w:val="107"/>
            <w:sz w:val="16"/>
            <w:szCs w:val="16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28"/>
            <w:sz w:val="16"/>
            <w:szCs w:val="16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o</w:t>
        </w:r>
        <w:r>
          <w:rPr>
            <w:rFonts w:cs="Times New Roman" w:hAnsi="Times New Roman" w:eastAsia="Times New Roman" w:ascii="Times New Roman"/>
            <w:spacing w:val="-8"/>
            <w:w w:val="107"/>
            <w:sz w:val="16"/>
            <w:szCs w:val="16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77"/>
            <w:sz w:val="16"/>
            <w:szCs w:val="16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25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28"/>
            <w:sz w:val="16"/>
            <w:szCs w:val="16"/>
          </w:rPr>
          <w:t>s</w:t>
        </w:r>
        <w:r>
          <w:rPr>
            <w:rFonts w:cs="Times New Roman" w:hAnsi="Times New Roman" w:eastAsia="Times New Roman" w:ascii="Times New Roman"/>
            <w:spacing w:val="-3"/>
            <w:w w:val="126"/>
            <w:sz w:val="16"/>
            <w:szCs w:val="16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82"/>
            <w:sz w:val="16"/>
            <w:szCs w:val="16"/>
          </w:rPr>
          <w:t>)</w:t>
        </w:r>
        <w:r>
          <w:rPr>
            <w:rFonts w:cs="Times New Roman" w:hAnsi="Times New Roman" w:eastAsia="Times New Roman" w:ascii="Times New Roman"/>
            <w:spacing w:val="0"/>
            <w:w w:val="77"/>
            <w:sz w:val="16"/>
            <w:szCs w:val="16"/>
          </w:rPr>
          <w:t>.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777" w:space="496"/>
            <w:col w:w="4393" w:space="184"/>
            <w:col w:w="4690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1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1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680"/>
        </w:sectPr>
      </w:pPr>
      <w:r>
        <w:rPr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right="-28"/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4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5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167"/>
        <w:sectPr>
          <w:type w:val="continuous"/>
          <w:pgSz w:w="11900" w:h="16840"/>
          <w:pgMar w:top="1560" w:bottom="280" w:left="680" w:right="680"/>
          <w:cols w:num="3" w:equalWidth="off">
            <w:col w:w="655" w:space="617"/>
            <w:col w:w="4260" w:space="317"/>
            <w:col w:w="469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-3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2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1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5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1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5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 </w:t>
      </w:r>
      <w:hyperlink r:id="rId49">
        <w:r>
          <w:rPr>
            <w:rFonts w:cs="Times New Roman" w:hAnsi="Times New Roman" w:eastAsia="Times New Roman" w:ascii="Times New Roman"/>
            <w:spacing w:val="0"/>
            <w:w w:val="80"/>
            <w:sz w:val="16"/>
            <w:szCs w:val="16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19"/>
            <w:sz w:val="16"/>
            <w:szCs w:val="16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16"/>
            <w:szCs w:val="16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80"/>
            <w:sz w:val="16"/>
            <w:szCs w:val="16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19"/>
            <w:sz w:val="16"/>
            <w:szCs w:val="16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35"/>
            <w:sz w:val="16"/>
            <w:szCs w:val="16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9"/>
            <w:sz w:val="16"/>
            <w:szCs w:val="16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23"/>
            <w:sz w:val="16"/>
            <w:szCs w:val="16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25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26"/>
            <w:sz w:val="16"/>
            <w:szCs w:val="16"/>
          </w:rPr>
          <w:t>b</w:t>
        </w:r>
        <w:r>
          <w:rPr>
            <w:rFonts w:cs="Times New Roman" w:hAnsi="Times New Roman" w:eastAsia="Times New Roman" w:ascii="Times New Roman"/>
            <w:spacing w:val="0"/>
            <w:w w:val="100"/>
            <w:sz w:val="16"/>
            <w:szCs w:val="16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35"/>
            <w:sz w:val="16"/>
            <w:szCs w:val="16"/>
          </w:rPr>
          <w:t>e</w:t>
        </w:r>
        <w:r>
          <w:rPr>
            <w:rFonts w:cs="Times New Roman" w:hAnsi="Times New Roman" w:eastAsia="Times New Roman" w:ascii="Times New Roman"/>
            <w:spacing w:val="2"/>
            <w:w w:val="100"/>
            <w:sz w:val="16"/>
            <w:szCs w:val="16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16"/>
            <w:szCs w:val="16"/>
          </w:rPr>
          <w:t>|</w:t>
        </w:r>
        <w:r>
          <w:rPr>
            <w:rFonts w:cs="Times New Roman" w:hAnsi="Times New Roman" w:eastAsia="Times New Roman" w:ascii="Times New Roman"/>
            <w:spacing w:val="8"/>
            <w:w w:val="100"/>
            <w:sz w:val="16"/>
            <w:szCs w:val="16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16"/>
            <w:szCs w:val="16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80"/>
            <w:sz w:val="16"/>
            <w:szCs w:val="16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28"/>
            <w:sz w:val="16"/>
            <w:szCs w:val="16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23"/>
            <w:sz w:val="16"/>
            <w:szCs w:val="16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29"/>
            <w:sz w:val="16"/>
            <w:szCs w:val="16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80"/>
            <w:sz w:val="16"/>
            <w:szCs w:val="16"/>
          </w:rPr>
          <w:t>i</w:t>
        </w:r>
        <w:r>
          <w:rPr>
            <w:rFonts w:cs="Times New Roman" w:hAnsi="Times New Roman" w:eastAsia="Times New Roman" w:ascii="Times New Roman"/>
            <w:spacing w:val="-2"/>
            <w:w w:val="123"/>
            <w:sz w:val="16"/>
            <w:szCs w:val="16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35"/>
            <w:sz w:val="16"/>
            <w:szCs w:val="16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m</w:t>
        </w:r>
        <w:r>
          <w:rPr>
            <w:rFonts w:cs="Times New Roman" w:hAnsi="Times New Roman" w:eastAsia="Times New Roman" w:ascii="Times New Roman"/>
            <w:spacing w:val="2"/>
            <w:w w:val="100"/>
            <w:sz w:val="16"/>
            <w:szCs w:val="16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16"/>
            <w:szCs w:val="16"/>
          </w:rPr>
          <w:t>|</w:t>
        </w:r>
        <w:r>
          <w:rPr>
            <w:rFonts w:cs="Times New Roman" w:hAnsi="Times New Roman" w:eastAsia="Times New Roman" w:ascii="Times New Roman"/>
            <w:spacing w:val="8"/>
            <w:w w:val="100"/>
            <w:sz w:val="16"/>
            <w:szCs w:val="16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7"/>
            <w:sz w:val="16"/>
            <w:szCs w:val="16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u</w:t>
        </w:r>
        <w:r>
          <w:rPr>
            <w:rFonts w:cs="Times New Roman" w:hAnsi="Times New Roman" w:eastAsia="Times New Roman" w:ascii="Times New Roman"/>
            <w:spacing w:val="0"/>
            <w:w w:val="119"/>
            <w:sz w:val="16"/>
            <w:szCs w:val="16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29"/>
            <w:sz w:val="16"/>
            <w:szCs w:val="16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80"/>
            <w:sz w:val="16"/>
            <w:szCs w:val="16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19"/>
            <w:sz w:val="16"/>
            <w:szCs w:val="16"/>
          </w:rPr>
          <w:t>n</w:t>
        </w:r>
        <w:r>
          <w:rPr>
            <w:rFonts w:cs="Times New Roman" w:hAnsi="Times New Roman" w:eastAsia="Times New Roman" w:ascii="Times New Roman"/>
            <w:spacing w:val="2"/>
            <w:w w:val="100"/>
            <w:sz w:val="16"/>
            <w:szCs w:val="16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13"/>
            <w:sz w:val="16"/>
            <w:szCs w:val="16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13"/>
            <w:sz w:val="16"/>
            <w:szCs w:val="16"/>
          </w:rPr>
          <w:t>á</w:t>
        </w:r>
        <w:r>
          <w:rPr>
            <w:rFonts w:cs="Times New Roman" w:hAnsi="Times New Roman" w:eastAsia="Times New Roman" w:ascii="Times New Roman"/>
            <w:spacing w:val="0"/>
            <w:w w:val="113"/>
            <w:sz w:val="16"/>
            <w:szCs w:val="16"/>
          </w:rPr>
          <w:t>s</w:t>
        </w:r>
        <w:r>
          <w:rPr>
            <w:rFonts w:cs="Times New Roman" w:hAnsi="Times New Roman" w:eastAsia="Times New Roman" w:ascii="Times New Roman"/>
            <w:spacing w:val="-2"/>
            <w:w w:val="113"/>
            <w:sz w:val="16"/>
            <w:szCs w:val="16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80"/>
            <w:sz w:val="16"/>
            <w:szCs w:val="16"/>
          </w:rPr>
          <w:t>i</w:t>
        </w:r>
        <w:r>
          <w:rPr>
            <w:rFonts w:cs="Times New Roman" w:hAnsi="Times New Roman" w:eastAsia="Times New Roman" w:ascii="Times New Roman"/>
            <w:spacing w:val="-1"/>
            <w:w w:val="119"/>
            <w:sz w:val="16"/>
            <w:szCs w:val="16"/>
          </w:rPr>
          <w:t>n</w:t>
        </w:r>
        <w:r>
          <w:rPr>
            <w:rFonts w:cs="Times New Roman" w:hAnsi="Times New Roman" w:eastAsia="Times New Roman" w:ascii="Times New Roman"/>
            <w:spacing w:val="-4"/>
            <w:w w:val="101"/>
            <w:sz w:val="16"/>
            <w:szCs w:val="16"/>
          </w:rPr>
          <w:t>f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7"/>
            <w:sz w:val="16"/>
            <w:szCs w:val="16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25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26"/>
            <w:sz w:val="16"/>
            <w:szCs w:val="16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80"/>
            <w:sz w:val="16"/>
            <w:szCs w:val="16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ó</w:t>
        </w:r>
        <w:r>
          <w:rPr>
            <w:rFonts w:cs="Times New Roman" w:hAnsi="Times New Roman" w:eastAsia="Times New Roman" w:ascii="Times New Roman"/>
            <w:spacing w:val="0"/>
            <w:w w:val="119"/>
            <w:sz w:val="16"/>
            <w:szCs w:val="16"/>
          </w:rPr>
          <w:t>n</w:t>
        </w:r>
        <w:r>
          <w:rPr>
            <w:rFonts w:cs="Times New Roman" w:hAnsi="Times New Roman" w:eastAsia="Times New Roman" w:ascii="Times New Roman"/>
            <w:spacing w:val="2"/>
            <w:w w:val="100"/>
            <w:sz w:val="16"/>
            <w:szCs w:val="16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25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26"/>
            <w:sz w:val="16"/>
            <w:szCs w:val="16"/>
          </w:rPr>
          <w:t>q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u</w:t>
        </w:r>
        <w:r>
          <w:rPr>
            <w:rFonts w:cs="Times New Roman" w:hAnsi="Times New Roman" w:eastAsia="Times New Roman" w:ascii="Times New Roman"/>
            <w:spacing w:val="0"/>
            <w:w w:val="80"/>
            <w:sz w:val="16"/>
            <w:szCs w:val="16"/>
          </w:rPr>
          <w:t>í</w:t>
        </w:r>
      </w:hyperlink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-40"/>
          <w:w w:val="223"/>
          <w:sz w:val="16"/>
          <w:szCs w:val="16"/>
        </w:rPr>
        <w:t>/</w:t>
      </w:r>
      <w:hyperlink r:id="rId50">
        <w:r>
          <w:rPr>
            <w:rFonts w:cs="Times New Roman" w:hAnsi="Times New Roman" w:eastAsia="Times New Roman" w:ascii="Times New Roman"/>
            <w:spacing w:val="-2"/>
            <w:w w:val="223"/>
            <w:sz w:val="16"/>
            <w:szCs w:val="16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15"/>
            <w:sz w:val="16"/>
            <w:szCs w:val="16"/>
          </w:rPr>
          <w:t>ww</w:t>
        </w:r>
        <w:r>
          <w:rPr>
            <w:rFonts w:cs="Times New Roman" w:hAnsi="Times New Roman" w:eastAsia="Times New Roman" w:ascii="Times New Roman"/>
            <w:spacing w:val="-8"/>
            <w:w w:val="115"/>
            <w:sz w:val="16"/>
            <w:szCs w:val="16"/>
          </w:rPr>
          <w:t>w</w:t>
        </w:r>
        <w:r>
          <w:rPr>
            <w:rFonts w:cs="Times New Roman" w:hAnsi="Times New Roman" w:eastAsia="Times New Roman" w:ascii="Times New Roman"/>
            <w:spacing w:val="-8"/>
            <w:w w:val="77"/>
            <w:sz w:val="16"/>
            <w:szCs w:val="16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15"/>
            <w:sz w:val="16"/>
            <w:szCs w:val="16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9"/>
            <w:sz w:val="16"/>
            <w:szCs w:val="16"/>
          </w:rPr>
          <w:t>3</w:t>
        </w:r>
        <w:r>
          <w:rPr>
            <w:rFonts w:cs="Times New Roman" w:hAnsi="Times New Roman" w:eastAsia="Times New Roman" w:ascii="Times New Roman"/>
            <w:spacing w:val="0"/>
            <w:w w:val="128"/>
            <w:sz w:val="16"/>
            <w:szCs w:val="16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26"/>
            <w:sz w:val="16"/>
            <w:szCs w:val="16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19"/>
            <w:sz w:val="16"/>
            <w:szCs w:val="16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oo</w:t>
        </w:r>
        <w:r>
          <w:rPr>
            <w:rFonts w:cs="Times New Roman" w:hAnsi="Times New Roman" w:eastAsia="Times New Roman" w:ascii="Times New Roman"/>
            <w:spacing w:val="0"/>
            <w:w w:val="100"/>
            <w:sz w:val="16"/>
            <w:szCs w:val="16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28"/>
            <w:sz w:val="16"/>
            <w:szCs w:val="16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77"/>
            <w:sz w:val="16"/>
            <w:szCs w:val="16"/>
          </w:rPr>
          <w:t>.</w:t>
        </w:r>
        <w:r>
          <w:rPr>
            <w:rFonts w:cs="Times New Roman" w:hAnsi="Times New Roman" w:eastAsia="Times New Roman" w:ascii="Times New Roman"/>
            <w:spacing w:val="-1"/>
            <w:w w:val="126"/>
            <w:sz w:val="16"/>
            <w:szCs w:val="16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om</w:t>
        </w:r>
        <w:r>
          <w:rPr>
            <w:rFonts w:cs="Times New Roman" w:hAnsi="Times New Roman" w:eastAsia="Times New Roman" w:ascii="Times New Roman"/>
            <w:spacing w:val="-7"/>
            <w:w w:val="223"/>
            <w:sz w:val="16"/>
            <w:szCs w:val="16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26"/>
            <w:sz w:val="16"/>
            <w:szCs w:val="16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28"/>
            <w:sz w:val="16"/>
            <w:szCs w:val="16"/>
          </w:rPr>
          <w:t>ss</w:t>
        </w:r>
        <w:r>
          <w:rPr>
            <w:rFonts w:cs="Times New Roman" w:hAnsi="Times New Roman" w:eastAsia="Times New Roman" w:ascii="Times New Roman"/>
            <w:spacing w:val="-4"/>
            <w:w w:val="107"/>
            <w:sz w:val="16"/>
            <w:szCs w:val="16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35"/>
            <w:sz w:val="16"/>
            <w:szCs w:val="16"/>
          </w:rPr>
          <w:t>e</w:t>
        </w:r>
        <w:r>
          <w:rPr>
            <w:rFonts w:cs="Times New Roman" w:hAnsi="Times New Roman" w:eastAsia="Times New Roman" w:ascii="Times New Roman"/>
            <w:spacing w:val="-5"/>
            <w:w w:val="101"/>
            <w:sz w:val="16"/>
            <w:szCs w:val="16"/>
          </w:rPr>
          <w:t>f</w:t>
        </w:r>
        <w:r>
          <w:rPr>
            <w:rFonts w:cs="Times New Roman" w:hAnsi="Times New Roman" w:eastAsia="Times New Roman" w:ascii="Times New Roman"/>
            <w:spacing w:val="-4"/>
            <w:w w:val="223"/>
            <w:sz w:val="16"/>
            <w:szCs w:val="16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26"/>
            <w:sz w:val="16"/>
            <w:szCs w:val="16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107"/>
            <w:sz w:val="16"/>
            <w:szCs w:val="16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4"/>
            <w:sz w:val="16"/>
            <w:szCs w:val="16"/>
          </w:rPr>
          <w:t>_</w:t>
        </w:r>
        <w:r>
          <w:rPr>
            <w:rFonts w:cs="Times New Roman" w:hAnsi="Times New Roman" w:eastAsia="Times New Roman" w:ascii="Times New Roman"/>
            <w:spacing w:val="0"/>
            <w:w w:val="126"/>
            <w:sz w:val="16"/>
            <w:szCs w:val="16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16"/>
            <w:szCs w:val="16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25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28"/>
            <w:sz w:val="16"/>
            <w:szCs w:val="16"/>
          </w:rPr>
          <w:t>ss</w:t>
        </w:r>
        <w:r>
          <w:rPr>
            <w:rFonts w:cs="Times New Roman" w:hAnsi="Times New Roman" w:eastAsia="Times New Roman" w:ascii="Times New Roman"/>
            <w:spacing w:val="0"/>
            <w:w w:val="104"/>
            <w:sz w:val="16"/>
            <w:szCs w:val="16"/>
          </w:rPr>
          <w:t>_</w:t>
        </w:r>
        <w:r>
          <w:rPr>
            <w:rFonts w:cs="Times New Roman" w:hAnsi="Times New Roman" w:eastAsia="Times New Roman" w:ascii="Times New Roman"/>
            <w:spacing w:val="0"/>
            <w:w w:val="127"/>
            <w:sz w:val="16"/>
            <w:szCs w:val="16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80"/>
            <w:sz w:val="16"/>
            <w:szCs w:val="16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28"/>
            <w:sz w:val="16"/>
            <w:szCs w:val="16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17"/>
            <w:sz w:val="16"/>
            <w:szCs w:val="16"/>
          </w:rPr>
          <w:t>pl</w:t>
        </w:r>
        <w:r>
          <w:rPr>
            <w:rFonts w:cs="Times New Roman" w:hAnsi="Times New Roman" w:eastAsia="Times New Roman" w:ascii="Times New Roman"/>
            <w:spacing w:val="-2"/>
            <w:w w:val="125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spacing w:val="-8"/>
            <w:w w:val="111"/>
            <w:sz w:val="16"/>
            <w:szCs w:val="16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77"/>
            <w:sz w:val="16"/>
            <w:szCs w:val="16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25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28"/>
            <w:sz w:val="16"/>
            <w:szCs w:val="16"/>
          </w:rPr>
          <w:t>s</w:t>
        </w:r>
        <w:r>
          <w:rPr>
            <w:rFonts w:cs="Times New Roman" w:hAnsi="Times New Roman" w:eastAsia="Times New Roman" w:ascii="Times New Roman"/>
            <w:spacing w:val="-3"/>
            <w:w w:val="126"/>
            <w:sz w:val="16"/>
            <w:szCs w:val="16"/>
          </w:rPr>
          <w:t>p</w:t>
        </w:r>
      </w:hyperlink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  <w:sectPr>
          <w:type w:val="continuous"/>
          <w:pgSz w:w="11900" w:h="16840"/>
          <w:pgMar w:top="1560" w:bottom="280" w:left="680" w:right="68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273" w:right="-28" w:hanging="1157"/>
      </w:pP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1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6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  <w:sectPr>
          <w:type w:val="continuous"/>
          <w:pgSz w:w="11900" w:h="16840"/>
          <w:pgMar w:top="1560" w:bottom="280" w:left="680" w:right="680"/>
          <w:cols w:num="2" w:equalWidth="off">
            <w:col w:w="5552" w:space="298"/>
            <w:col w:w="469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7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7"/>
          <w:szCs w:val="17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98" w:right="-45"/>
      </w:pPr>
      <w:r>
        <w:rPr>
          <w:rFonts w:cs="Times New Roman" w:hAnsi="Times New Roman" w:eastAsia="Times New Roman" w:ascii="Times New Roman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right="-28"/>
      </w:pP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531"/>
        <w:sectPr>
          <w:type w:val="continuous"/>
          <w:pgSz w:w="11900" w:h="16840"/>
          <w:pgMar w:top="1560" w:bottom="280" w:left="680" w:right="680"/>
          <w:cols w:num="3" w:equalWidth="off">
            <w:col w:w="450" w:space="823"/>
            <w:col w:w="4331" w:space="246"/>
            <w:col w:w="469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ss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()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  <w:ind w:left="1273"/>
      </w:pP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0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8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auto" w:line="305"/>
        <w:ind w:left="211" w:right="3157" w:firstLine="1157"/>
      </w:pP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1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                   </w:t>
      </w:r>
      <w:r>
        <w:rPr>
          <w:rFonts w:cs="Times New Roman" w:hAnsi="Times New Roman" w:eastAsia="Times New Roman" w:ascii="Times New Roman"/>
          <w:spacing w:val="38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/>
        <w:ind w:left="1368"/>
      </w:pP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  <w:ind w:left="1273" w:right="-45"/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bl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2" w:equalWidth="off">
            <w:col w:w="5245" w:space="700"/>
            <w:col w:w="4595"/>
          </w:cols>
        </w:sectPr>
      </w:pPr>
      <w:r>
        <w:rPr>
          <w:rFonts w:cs="Times New Roman" w:hAnsi="Times New Roman" w:eastAsia="Times New Roman" w:ascii="Times New Roman"/>
          <w:spacing w:val="-3"/>
          <w:w w:val="112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4"/>
          <w:w w:val="112"/>
          <w:sz w:val="17"/>
          <w:szCs w:val="17"/>
        </w:rPr>
        <w:t>x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-4"/>
          <w:w w:val="112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3"/>
          <w:w w:val="112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45"/>
          <w:w w:val="112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3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4"/>
          <w:w w:val="97"/>
          <w:sz w:val="17"/>
          <w:szCs w:val="17"/>
        </w:rPr>
        <w:t>x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7"/>
          <w:szCs w:val="17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3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4"/>
          <w:w w:val="97"/>
          <w:sz w:val="17"/>
          <w:szCs w:val="17"/>
        </w:rPr>
        <w:t>x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ba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 w:lineRule="exact" w:line="180"/>
        <w:ind w:left="211"/>
      </w:pP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</w:t>
      </w:r>
      <w:r>
        <w:rPr>
          <w:rFonts w:cs="Times New Roman" w:hAnsi="Times New Roman" w:eastAsia="Times New Roman" w:ascii="Times New Roman"/>
          <w:spacing w:val="-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bl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b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4"/>
          <w:w w:val="114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5" w:lineRule="exact" w:line="180"/>
        <w:sectPr>
          <w:type w:val="continuous"/>
          <w:pgSz w:w="11900" w:h="16840"/>
          <w:pgMar w:top="1560" w:bottom="280" w:left="680" w:right="68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 w:firstLine="96"/>
      </w:pP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96" w:right="-28" w:hanging="96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777" w:space="496"/>
            <w:col w:w="3899" w:space="678"/>
            <w:col w:w="4690"/>
          </w:cols>
        </w:sectPr>
      </w:pP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3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7"/>
          <w:szCs w:val="17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211" w:right="-45"/>
      </w:pP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0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8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auto" w:line="305"/>
        <w:ind w:left="96" w:right="3327"/>
      </w:pP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/>
        <w:ind w:right="-45"/>
      </w:pPr>
      <w:r>
        <w:rPr>
          <w:rFonts w:cs="Times New Roman" w:hAnsi="Times New Roman" w:eastAsia="Times New Roman" w:ascii="Times New Roman"/>
          <w:w w:val="11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5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6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</w:pP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4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776" w:space="497"/>
            <w:col w:w="4352" w:space="363"/>
            <w:col w:w="4552"/>
          </w:cols>
        </w:sectPr>
      </w:pPr>
      <w:r>
        <w:rPr>
          <w:rFonts w:cs="Times New Roman" w:hAnsi="Times New Roman" w:eastAsia="Times New Roman" w:ascii="Times New Roman"/>
          <w:spacing w:val="-3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4"/>
          <w:w w:val="97"/>
          <w:sz w:val="17"/>
          <w:szCs w:val="17"/>
        </w:rPr>
        <w:t>x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-4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3"/>
          <w:w w:val="112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4"/>
          <w:w w:val="112"/>
          <w:sz w:val="17"/>
          <w:szCs w:val="17"/>
        </w:rPr>
        <w:t>x</w:t>
      </w:r>
      <w:r>
        <w:rPr>
          <w:rFonts w:cs="Times New Roman" w:hAnsi="Times New Roman" w:eastAsia="Times New Roman" w:ascii="Times New Roman"/>
          <w:spacing w:val="-3"/>
          <w:w w:val="11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ap</w:t>
      </w:r>
      <w:r>
        <w:rPr>
          <w:rFonts w:cs="Times New Roman" w:hAnsi="Times New Roman" w:eastAsia="Times New Roman" w:ascii="Times New Roman"/>
          <w:spacing w:val="-2"/>
          <w:w w:val="112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680"/>
        </w:sectPr>
      </w:pPr>
      <w:r>
        <w:rPr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211" w:right="-45"/>
      </w:pP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9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3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5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8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835" w:space="438"/>
            <w:col w:w="4271" w:space="306"/>
            <w:col w:w="4690"/>
          </w:cols>
        </w:sectPr>
      </w:pP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b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4"/>
          <w:w w:val="114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7"/>
          <w:szCs w:val="17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211" w:right="-45"/>
      </w:pP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ómo</w:t>
      </w:r>
      <w:r>
        <w:rPr>
          <w:rFonts w:cs="Times New Roman" w:hAnsi="Times New Roman" w:eastAsia="Times New Roman" w:ascii="Times New Roman"/>
          <w:spacing w:val="-18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9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8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904" w:space="369"/>
            <w:col w:w="4357" w:space="220"/>
            <w:col w:w="4690"/>
          </w:cols>
        </w:sectPr>
      </w:pP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b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4"/>
          <w:w w:val="114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211" w:right="-45"/>
      </w:pP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5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bl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830" w:space="443"/>
            <w:col w:w="4282" w:space="295"/>
            <w:col w:w="4690"/>
          </w:cols>
        </w:sectPr>
      </w:pP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1"/>
          <w:w w:val="11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3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22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211" w:right="-45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127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8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spacing w:val="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7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 w:lineRule="auto" w:line="293"/>
        <w:ind w:right="-29"/>
      </w:pPr>
      <w:r>
        <w:rPr>
          <w:rFonts w:cs="Times New Roman" w:hAnsi="Times New Roman" w:eastAsia="Times New Roman" w:ascii="Times New Roman"/>
          <w:spacing w:val="-3"/>
          <w:w w:val="113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3"/>
          <w:w w:val="11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5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bs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1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13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3"/>
          <w:w w:val="11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6"/>
        <w:ind w:left="96"/>
      </w:pP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40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8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8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8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1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453" w:space="820"/>
            <w:col w:w="4331" w:space="246"/>
            <w:col w:w="4690"/>
          </w:cols>
        </w:sectPr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680"/>
        </w:sectPr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  <w:ind w:right="-4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0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8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auto" w:line="305"/>
        <w:ind w:right="2149"/>
      </w:pP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2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/>
      </w:pP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223"/>
          <w:sz w:val="16"/>
          <w:szCs w:val="16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</w:pP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br w:type="column"/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both"/>
        <w:spacing w:lineRule="auto" w:line="293"/>
        <w:ind w:right="83"/>
        <w:sectPr>
          <w:type w:val="continuous"/>
          <w:pgSz w:w="11900" w:h="16840"/>
          <w:pgMar w:top="1560" w:bottom="280" w:left="680" w:right="680"/>
          <w:cols w:num="3" w:equalWidth="off">
            <w:col w:w="413" w:space="859"/>
            <w:col w:w="3052" w:space="1525"/>
            <w:col w:w="4691"/>
          </w:cols>
        </w:sectPr>
      </w:pPr>
      <w:r>
        <w:rPr>
          <w:rFonts w:cs="Times New Roman" w:hAnsi="Times New Roman" w:eastAsia="Times New Roman" w:ascii="Times New Roman"/>
          <w:spacing w:val="-4"/>
          <w:w w:val="112"/>
          <w:sz w:val="17"/>
          <w:szCs w:val="17"/>
        </w:rPr>
        <w:t>f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y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3"/>
          <w:w w:val="112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4"/>
          <w:w w:val="95"/>
          <w:sz w:val="17"/>
          <w:szCs w:val="17"/>
        </w:rPr>
        <w:t>f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-1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-3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2"/>
          <w:w w:val="102"/>
          <w:sz w:val="17"/>
          <w:szCs w:val="17"/>
        </w:rPr>
        <w:t>v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4"/>
          <w:w w:val="95"/>
          <w:sz w:val="17"/>
          <w:szCs w:val="17"/>
        </w:rPr>
        <w:t>f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-1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-3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3"/>
          <w:w w:val="108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4"/>
          <w:w w:val="95"/>
          <w:sz w:val="17"/>
          <w:szCs w:val="17"/>
        </w:rPr>
        <w:t>f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-1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-2"/>
          <w:w w:val="107"/>
          <w:sz w:val="17"/>
          <w:szCs w:val="17"/>
        </w:rPr>
        <w:t>z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210"/>
          <w:sz w:val="17"/>
          <w:szCs w:val="17"/>
        </w:rPr>
        <w:t>/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4"/>
          <w:w w:val="95"/>
          <w:sz w:val="17"/>
          <w:szCs w:val="17"/>
        </w:rPr>
        <w:t>f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-1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1"/>
          <w:w w:val="95"/>
          <w:sz w:val="17"/>
          <w:szCs w:val="17"/>
        </w:rPr>
        <w:t>f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-2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17"/>
          <w:szCs w:val="17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6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6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680"/>
        </w:sectPr>
      </w:pPr>
      <w:r>
        <w:rPr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hyperlink r:id="rId51">
        <w:r>
          <w:rPr>
            <w:rFonts w:cs="Times New Roman" w:hAnsi="Times New Roman" w:eastAsia="Times New Roman" w:ascii="Times New Roman"/>
            <w:w w:val="93"/>
            <w:sz w:val="16"/>
            <w:szCs w:val="16"/>
          </w:rPr>
          <w:t>@</w:t>
        </w:r>
        <w:r>
          <w:rPr>
            <w:rFonts w:cs="Times New Roman" w:hAnsi="Times New Roman" w:eastAsia="Times New Roman" w:ascii="Times New Roman"/>
            <w:spacing w:val="-4"/>
            <w:w w:val="101"/>
            <w:sz w:val="16"/>
            <w:szCs w:val="16"/>
          </w:rPr>
          <w:t>f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o</w:t>
        </w:r>
        <w:r>
          <w:rPr>
            <w:rFonts w:cs="Times New Roman" w:hAnsi="Times New Roman" w:eastAsia="Times New Roman" w:ascii="Times New Roman"/>
            <w:spacing w:val="-1"/>
            <w:w w:val="119"/>
            <w:sz w:val="16"/>
            <w:szCs w:val="16"/>
          </w:rPr>
          <w:t>n</w:t>
        </w:r>
        <w:r>
          <w:rPr>
            <w:rFonts w:cs="Times New Roman" w:hAnsi="Times New Roman" w:eastAsia="Times New Roman" w:ascii="Times New Roman"/>
            <w:spacing w:val="-1"/>
            <w:w w:val="123"/>
            <w:sz w:val="16"/>
            <w:szCs w:val="16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29"/>
            <w:sz w:val="16"/>
            <w:szCs w:val="16"/>
          </w:rPr>
          <w:t>-</w:t>
        </w:r>
        <w:r>
          <w:rPr>
            <w:rFonts w:cs="Times New Roman" w:hAnsi="Times New Roman" w:eastAsia="Times New Roman" w:ascii="Times New Roman"/>
            <w:spacing w:val="-1"/>
            <w:w w:val="101"/>
            <w:sz w:val="16"/>
            <w:szCs w:val="16"/>
          </w:rPr>
          <w:t>f</w:t>
        </w:r>
        <w:r>
          <w:rPr>
            <w:rFonts w:cs="Times New Roman" w:hAnsi="Times New Roman" w:eastAsia="Times New Roman" w:ascii="Times New Roman"/>
            <w:spacing w:val="0"/>
            <w:w w:val="125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26"/>
            <w:sz w:val="16"/>
            <w:szCs w:val="16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35"/>
            <w:sz w:val="16"/>
            <w:szCs w:val="16"/>
          </w:rPr>
          <w:t>e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right="-28"/>
      </w:pP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5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39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pl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</w:pPr>
      <w:r>
        <w:br w:type="column"/>
      </w:r>
      <w:hyperlink r:id="rId52">
        <w:r>
          <w:rPr>
            <w:rFonts w:cs="Times New Roman" w:hAnsi="Times New Roman" w:eastAsia="Times New Roman" w:ascii="Times New Roman"/>
            <w:w w:val="93"/>
            <w:sz w:val="16"/>
            <w:szCs w:val="16"/>
          </w:rPr>
          <w:t>@</w:t>
        </w:r>
        <w:r>
          <w:rPr>
            <w:rFonts w:cs="Times New Roman" w:hAnsi="Times New Roman" w:eastAsia="Times New Roman" w:ascii="Times New Roman"/>
            <w:spacing w:val="-4"/>
            <w:w w:val="101"/>
            <w:sz w:val="16"/>
            <w:szCs w:val="16"/>
          </w:rPr>
          <w:t>f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o</w:t>
        </w:r>
        <w:r>
          <w:rPr>
            <w:rFonts w:cs="Times New Roman" w:hAnsi="Times New Roman" w:eastAsia="Times New Roman" w:ascii="Times New Roman"/>
            <w:spacing w:val="-1"/>
            <w:w w:val="119"/>
            <w:sz w:val="16"/>
            <w:szCs w:val="16"/>
          </w:rPr>
          <w:t>n</w:t>
        </w:r>
        <w:r>
          <w:rPr>
            <w:rFonts w:cs="Times New Roman" w:hAnsi="Times New Roman" w:eastAsia="Times New Roman" w:ascii="Times New Roman"/>
            <w:spacing w:val="-1"/>
            <w:w w:val="123"/>
            <w:sz w:val="16"/>
            <w:szCs w:val="16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29"/>
            <w:sz w:val="16"/>
            <w:szCs w:val="16"/>
          </w:rPr>
          <w:t>-</w:t>
        </w:r>
        <w:r>
          <w:rPr>
            <w:rFonts w:cs="Times New Roman" w:hAnsi="Times New Roman" w:eastAsia="Times New Roman" w:ascii="Times New Roman"/>
            <w:spacing w:val="-1"/>
            <w:w w:val="101"/>
            <w:sz w:val="16"/>
            <w:szCs w:val="16"/>
          </w:rPr>
          <w:t>f</w:t>
        </w:r>
        <w:r>
          <w:rPr>
            <w:rFonts w:cs="Times New Roman" w:hAnsi="Times New Roman" w:eastAsia="Times New Roman" w:ascii="Times New Roman"/>
            <w:spacing w:val="0"/>
            <w:w w:val="125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26"/>
            <w:sz w:val="16"/>
            <w:szCs w:val="16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35"/>
            <w:sz w:val="16"/>
            <w:szCs w:val="16"/>
          </w:rPr>
          <w:t>e</w:t>
        </w:r>
      </w:hyperlink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55"/>
          <w:sz w:val="16"/>
          <w:szCs w:val="16"/>
        </w:rPr>
        <w:t>{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7"/>
          <w:szCs w:val="17"/>
        </w:rPr>
        <w:jc w:val="left"/>
        <w:spacing w:before="40"/>
        <w:ind w:left="84"/>
      </w:pPr>
      <w:r>
        <w:rPr>
          <w:rFonts w:cs="Times New Roman" w:hAnsi="Times New Roman" w:eastAsia="Times New Roman" w:ascii="Times New Roman"/>
          <w:spacing w:val="-4"/>
          <w:w w:val="95"/>
          <w:sz w:val="17"/>
          <w:szCs w:val="17"/>
        </w:rPr>
        <w:t>f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-1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-4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8"/>
        <w:sectPr>
          <w:type w:val="continuous"/>
          <w:pgSz w:w="11900" w:h="16840"/>
          <w:pgMar w:top="1560" w:bottom="280" w:left="680" w:right="680"/>
          <w:cols w:num="3" w:equalWidth="off">
            <w:col w:w="945" w:space="327"/>
            <w:col w:w="4232" w:space="345"/>
            <w:col w:w="4691"/>
          </w:cols>
        </w:sectPr>
      </w:pPr>
      <w:r>
        <w:rPr>
          <w:rFonts w:cs="Times New Roman" w:hAnsi="Times New Roman" w:eastAsia="Times New Roman" w:ascii="Times New Roman"/>
          <w:spacing w:val="0"/>
          <w:w w:val="55"/>
          <w:sz w:val="16"/>
          <w:szCs w:val="16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8"/>
          <w:szCs w:val="28"/>
        </w:rPr>
        <w:jc w:val="left"/>
        <w:spacing w:before="11" w:lineRule="exact" w:line="280"/>
        <w:sectPr>
          <w:pgMar w:header="0" w:footer="0" w:top="160" w:bottom="0" w:left="680" w:right="700"/>
          <w:pgSz w:w="11900" w:h="16840"/>
        </w:sectPr>
      </w:pPr>
      <w:r>
        <w:rPr>
          <w:sz w:val="28"/>
          <w:szCs w:val="28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4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1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bl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6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omo</w:t>
      </w:r>
      <w:r>
        <w:rPr>
          <w:rFonts w:cs="Times New Roman" w:hAnsi="Times New Roman" w:eastAsia="Times New Roman" w:ascii="Times New Roman"/>
          <w:spacing w:val="-7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/>
        <w:ind w:right="-45"/>
      </w:pPr>
      <w:r>
        <w:rPr>
          <w:rFonts w:cs="Times New Roman" w:hAnsi="Times New Roman" w:eastAsia="Times New Roman" w:ascii="Times New Roman"/>
          <w:w w:val="117"/>
          <w:sz w:val="16"/>
          <w:szCs w:val="16"/>
        </w:rPr>
        <w:t>«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»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2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1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pr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7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3" w:equalWidth="off">
            <w:col w:w="941" w:space="332"/>
            <w:col w:w="4396" w:space="181"/>
            <w:col w:w="4670"/>
          </w:cols>
        </w:sectPr>
      </w:pPr>
      <w:r>
        <w:rPr>
          <w:rFonts w:cs="Times New Roman" w:hAnsi="Times New Roman" w:eastAsia="Times New Roman" w:ascii="Times New Roman"/>
          <w:spacing w:val="-1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70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1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6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9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3"/>
          <w:w w:val="10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3" w:equalWidth="off">
            <w:col w:w="1086" w:space="186"/>
            <w:col w:w="3852" w:space="725"/>
            <w:col w:w="4671"/>
          </w:cols>
        </w:sectPr>
      </w:pP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95"/>
          <w:sz w:val="17"/>
          <w:szCs w:val="17"/>
        </w:rPr>
        <w:t>f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-4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3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2"/>
          <w:w w:val="102"/>
          <w:sz w:val="17"/>
          <w:szCs w:val="17"/>
        </w:rPr>
        <w:t>v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1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1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5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1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3" w:equalWidth="off">
            <w:col w:w="1045" w:space="228"/>
            <w:col w:w="3582" w:space="995"/>
            <w:col w:w="4670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</w:t>
      </w:r>
      <w:r>
        <w:rPr>
          <w:rFonts w:cs="Times New Roman" w:hAnsi="Times New Roman" w:eastAsia="Times New Roman" w:ascii="Times New Roman"/>
          <w:spacing w:val="-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7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</w:pPr>
      <w:r>
        <w:br w:type="column"/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5"/>
          <w:w w:val="114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14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4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4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-5"/>
          <w:w w:val="11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16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-6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5"/>
          <w:w w:val="118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1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2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0" w:lineRule="exact" w:line="180"/>
        <w:sectPr>
          <w:type w:val="continuous"/>
          <w:pgSz w:w="11900" w:h="16840"/>
          <w:pgMar w:top="1560" w:bottom="280" w:left="680" w:right="700"/>
          <w:cols w:num="2" w:equalWidth="off">
            <w:col w:w="3947" w:space="1902"/>
            <w:col w:w="4671"/>
          </w:cols>
        </w:sectPr>
      </w:pP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5" w:lineRule="exact" w:line="180"/>
        <w:sectPr>
          <w:type w:val="continuous"/>
          <w:pgSz w:w="11900" w:h="16840"/>
          <w:pgMar w:top="1560" w:bottom="280" w:left="680" w:right="700"/>
        </w:sectPr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left="116" w:right="-28"/>
      </w:pP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3"/>
          <w:w w:val="113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1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8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8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1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9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2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9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bl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8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8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1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3" w:equalWidth="off">
            <w:col w:w="840" w:space="433"/>
            <w:col w:w="4018" w:space="559"/>
            <w:col w:w="4670"/>
          </w:cols>
        </w:sectPr>
      </w:pP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b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4"/>
          <w:w w:val="114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right="-48"/>
      </w:pPr>
      <w:r>
        <w:rPr>
          <w:rFonts w:cs="Times New Roman" w:hAnsi="Times New Roman" w:eastAsia="Times New Roman" w:ascii="Times New Roman"/>
          <w:spacing w:val="-3"/>
          <w:w w:val="113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1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8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6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/>
      </w:pP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373"/>
        <w:sectPr>
          <w:type w:val="continuous"/>
          <w:pgSz w:w="11900" w:h="16840"/>
          <w:pgMar w:top="1560" w:bottom="280" w:left="680" w:right="700"/>
          <w:cols w:num="3" w:equalWidth="off">
            <w:col w:w="1003" w:space="270"/>
            <w:col w:w="3544" w:space="1033"/>
            <w:col w:w="467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exact" w:line="180"/>
        <w:ind w:left="116"/>
      </w:pP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       </w:t>
      </w:r>
      <w:r>
        <w:rPr>
          <w:rFonts w:cs="Times New Roman" w:hAnsi="Times New Roman" w:eastAsia="Times New Roman" w:ascii="Times New Roman"/>
          <w:spacing w:val="4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 </w:t>
      </w:r>
      <w:r>
        <w:rPr>
          <w:rFonts w:cs="Times New Roman" w:hAnsi="Times New Roman" w:eastAsia="Times New Roman" w:ascii="Times New Roman"/>
          <w:spacing w:val="-1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700"/>
        </w:sectPr>
      </w:pPr>
      <w:r>
        <w:rPr>
          <w:sz w:val="18"/>
          <w:szCs w:val="18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2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2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ú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3" w:equalWidth="off">
            <w:col w:w="985" w:space="288"/>
            <w:col w:w="4371" w:space="206"/>
            <w:col w:w="4670"/>
          </w:cols>
        </w:sectPr>
      </w:pP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2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1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1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5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ú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97"/>
        <w:sectPr>
          <w:type w:val="continuous"/>
          <w:pgSz w:w="11900" w:h="16840"/>
          <w:pgMar w:top="1560" w:bottom="280" w:left="680" w:right="700"/>
          <w:cols w:num="3" w:equalWidth="off">
            <w:col w:w="1052" w:space="220"/>
            <w:col w:w="3587" w:space="990"/>
            <w:col w:w="467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ps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é</w:t>
      </w:r>
      <w:r>
        <w:rPr>
          <w:rFonts w:cs="Times New Roman" w:hAnsi="Times New Roman" w:eastAsia="Times New Roman" w:ascii="Times New Roman"/>
          <w:spacing w:val="-9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7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9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3" w:equalWidth="off">
            <w:col w:w="991" w:space="282"/>
            <w:col w:w="4249" w:space="328"/>
            <w:col w:w="4670"/>
          </w:cols>
        </w:sectPr>
      </w:pP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b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8"/>
          <w:w w:val="114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28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3" w:equalWidth="off">
            <w:col w:w="408" w:space="865"/>
            <w:col w:w="3602" w:space="975"/>
            <w:col w:w="4670"/>
          </w:cols>
        </w:sectPr>
      </w:pPr>
      <w:r>
        <w:rPr>
          <w:rFonts w:cs="Times New Roman" w:hAnsi="Times New Roman" w:eastAsia="Times New Roman" w:ascii="Times New Roman"/>
          <w:spacing w:val="-5"/>
          <w:w w:val="114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3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3"/>
          <w:w w:val="114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ap</w:t>
      </w:r>
      <w:r>
        <w:rPr>
          <w:rFonts w:cs="Times New Roman" w:hAnsi="Times New Roman" w:eastAsia="Times New Roman" w:ascii="Times New Roman"/>
          <w:spacing w:val="-5"/>
          <w:w w:val="114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ap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  <w:ind w:right="-4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0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8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auto" w:line="305"/>
        <w:ind w:right="1252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br w:type="column"/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287"/>
        <w:ind w:right="115"/>
        <w:sectPr>
          <w:type w:val="continuous"/>
          <w:pgSz w:w="11900" w:h="16840"/>
          <w:pgMar w:top="1560" w:bottom="280" w:left="680" w:right="700"/>
          <w:cols w:num="3" w:equalWidth="off">
            <w:col w:w="413" w:space="860"/>
            <w:col w:w="3052" w:space="1525"/>
            <w:col w:w="4670"/>
          </w:cols>
        </w:sectPr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-1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4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3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2"/>
          <w:w w:val="108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223"/>
          <w:sz w:val="16"/>
          <w:szCs w:val="16"/>
        </w:rPr>
        <w:t>/</w:t>
      </w:r>
      <w:r>
        <w:rPr>
          <w:rFonts w:cs="Times New Roman" w:hAnsi="Times New Roman" w:eastAsia="Times New Roman" w:ascii="Times New Roman"/>
          <w:spacing w:val="-47"/>
          <w:w w:val="2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-1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-1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-4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-1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4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3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2"/>
          <w:w w:val="108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223"/>
          <w:sz w:val="16"/>
          <w:szCs w:val="16"/>
        </w:rPr>
        <w:t>/</w:t>
      </w:r>
      <w:r>
        <w:rPr>
          <w:rFonts w:cs="Times New Roman" w:hAnsi="Times New Roman" w:eastAsia="Times New Roman" w:ascii="Times New Roman"/>
          <w:spacing w:val="-47"/>
          <w:w w:val="2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74"/>
          <w:sz w:val="17"/>
          <w:szCs w:val="17"/>
        </w:rPr>
        <w:t>[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3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0"/>
          <w:w w:val="74"/>
          <w:sz w:val="17"/>
          <w:szCs w:val="17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74"/>
          <w:sz w:val="17"/>
          <w:szCs w:val="17"/>
        </w:rPr>
        <w:t>[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3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0"/>
          <w:w w:val="74"/>
          <w:sz w:val="17"/>
          <w:szCs w:val="17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4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3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2"/>
          <w:w w:val="108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223"/>
          <w:sz w:val="16"/>
          <w:szCs w:val="16"/>
        </w:rPr>
        <w:t>/</w:t>
      </w:r>
      <w:r>
        <w:rPr>
          <w:rFonts w:cs="Times New Roman" w:hAnsi="Times New Roman" w:eastAsia="Times New Roman" w:ascii="Times New Roman"/>
          <w:spacing w:val="-47"/>
          <w:w w:val="2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-1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700"/>
        </w:sectPr>
      </w:pPr>
      <w:r>
        <w:rPr>
          <w:sz w:val="18"/>
          <w:szCs w:val="18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2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9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auto" w:line="305"/>
        <w:ind w:right="2994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 w:lineRule="exact" w:line="180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287"/>
        <w:ind w:right="326"/>
        <w:sectPr>
          <w:type w:val="continuous"/>
          <w:pgSz w:w="11900" w:h="16840"/>
          <w:pgMar w:top="1560" w:bottom="280" w:left="680" w:right="700"/>
          <w:cols w:num="3" w:equalWidth="off">
            <w:col w:w="810" w:space="463"/>
            <w:col w:w="4368" w:space="209"/>
            <w:col w:w="4670"/>
          </w:cols>
        </w:sectPr>
      </w:pPr>
      <w:r>
        <w:rPr>
          <w:rFonts w:cs="Times New Roman" w:hAnsi="Times New Roman" w:eastAsia="Times New Roman" w:ascii="Times New Roman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4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3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3"/>
          <w:w w:val="108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210"/>
          <w:sz w:val="17"/>
          <w:szCs w:val="17"/>
        </w:rPr>
        <w:t>/</w:t>
      </w:r>
      <w:r>
        <w:rPr>
          <w:rFonts w:cs="Times New Roman" w:hAnsi="Times New Roman" w:eastAsia="Times New Roman" w:ascii="Times New Roman"/>
          <w:spacing w:val="-48"/>
          <w:w w:val="21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210"/>
          <w:sz w:val="17"/>
          <w:szCs w:val="17"/>
        </w:rPr>
        <w:t>/</w:t>
      </w:r>
      <w:r>
        <w:rPr>
          <w:rFonts w:cs="Times New Roman" w:hAnsi="Times New Roman" w:eastAsia="Times New Roman" w:ascii="Times New Roman"/>
          <w:spacing w:val="-48"/>
          <w:w w:val="21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4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3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3"/>
          <w:w w:val="108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210"/>
          <w:sz w:val="17"/>
          <w:szCs w:val="17"/>
        </w:rPr>
        <w:t>/</w:t>
      </w:r>
      <w:r>
        <w:rPr>
          <w:rFonts w:cs="Times New Roman" w:hAnsi="Times New Roman" w:eastAsia="Times New Roman" w:ascii="Times New Roman"/>
          <w:spacing w:val="-48"/>
          <w:w w:val="21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70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6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3" w:equalWidth="off">
            <w:col w:w="888" w:space="385"/>
            <w:col w:w="3491" w:space="1086"/>
            <w:col w:w="4670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211" w:right="-28" w:hanging="96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8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1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9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8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ómo</w:t>
      </w:r>
      <w:r>
        <w:rPr>
          <w:rFonts w:cs="Times New Roman" w:hAnsi="Times New Roman" w:eastAsia="Times New Roman" w:ascii="Times New Roman"/>
          <w:spacing w:val="9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3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5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3" w:equalWidth="off">
            <w:col w:w="888" w:space="385"/>
            <w:col w:w="4343" w:space="234"/>
            <w:col w:w="4670"/>
          </w:cols>
        </w:sectPr>
      </w:pP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3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3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28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6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3" w:equalWidth="off">
            <w:col w:w="888" w:space="385"/>
            <w:col w:w="4200" w:space="377"/>
            <w:col w:w="4670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00"/>
        </w:sectPr>
      </w:pPr>
      <w:r>
        <w:rPr>
          <w:sz w:val="17"/>
          <w:szCs w:val="17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2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9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3" w:equalWidth="off">
            <w:col w:w="1057" w:space="216"/>
            <w:col w:w="4368" w:space="209"/>
            <w:col w:w="4670"/>
          </w:cols>
        </w:sectPr>
      </w:pPr>
      <w:r>
        <w:rPr>
          <w:rFonts w:cs="Times New Roman" w:hAnsi="Times New Roman" w:eastAsia="Times New Roman" w:ascii="Times New Roman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210"/>
          <w:sz w:val="17"/>
          <w:szCs w:val="17"/>
        </w:rPr>
        <w:t>/</w:t>
      </w:r>
      <w:r>
        <w:rPr>
          <w:rFonts w:cs="Times New Roman" w:hAnsi="Times New Roman" w:eastAsia="Times New Roman" w:ascii="Times New Roman"/>
          <w:spacing w:val="-48"/>
          <w:w w:val="21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70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  <w:ind w:left="116"/>
      </w:pPr>
      <w:r>
        <w:pict>
          <v:group style="position:absolute;margin-left:34.1837pt;margin-top:18.091pt;width:526.772pt;height:1.85557pt;mso-position-horizontal-relative:page;mso-position-vertical-relative:page;z-index:-2228" coordorigin="684,362" coordsize="10535,37">
            <v:shape style="position:absolute;left:702;top:380;width:1170;height:0" coordorigin="702,380" coordsize="1170,0" path="m1873,380l702,380e" filled="f" stroked="t" strokeweight="1.85557pt" strokecolor="#000000">
              <v:path arrowok="t"/>
            </v:shape>
            <v:shape style="position:absolute;left:702;top:380;width:1170;height:0" coordorigin="702,380" coordsize="1170,0" path="m702,380l1873,380e" filled="f" stroked="t" strokeweight="1.85557pt" strokecolor="#000000">
              <v:path arrowok="t"/>
            </v:shape>
            <v:shape style="position:absolute;left:1861;top:380;width:4588;height:0" coordorigin="1861,380" coordsize="4588,0" path="m1861,380l6449,380e" filled="f" stroked="t" strokeweight="1.85557pt" strokecolor="#000000">
              <v:path arrowok="t"/>
            </v:shape>
            <v:shape style="position:absolute;left:6437;top:380;width:4763;height:0" coordorigin="6437,380" coordsize="4763,0" path="m6437,380l11201,380e" filled="f" stroked="t" strokeweight="1.85557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/>
        <w:ind w:left="116" w:right="-45"/>
      </w:pP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3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1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qu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é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00"/>
          <w:cols w:num="3" w:equalWidth="off">
            <w:col w:w="1054" w:space="219"/>
            <w:col w:w="4361" w:space="216"/>
            <w:col w:w="4670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7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8"/>
          <w:szCs w:val="28"/>
        </w:rPr>
        <w:jc w:val="left"/>
        <w:spacing w:before="11" w:lineRule="exact" w:line="280"/>
        <w:sectPr>
          <w:pgMar w:header="0" w:footer="0" w:top="160" w:bottom="0" w:left="680" w:right="740"/>
          <w:pgSz w:w="11900" w:h="16840"/>
        </w:sectPr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  <w:ind w:left="116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  <w:ind w:left="116" w:right="-45"/>
      </w:pP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1052" w:space="221"/>
            <w:col w:w="4140" w:space="437"/>
            <w:col w:w="4630"/>
          </w:cols>
        </w:sectPr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  <w:ind w:left="116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  <w:ind w:left="116" w:right="-45"/>
      </w:pP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2" w:equalWidth="off">
            <w:col w:w="1097" w:space="176"/>
            <w:col w:w="9207"/>
          </w:cols>
        </w:sectPr>
      </w:pP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é</w:t>
      </w:r>
      <w:r>
        <w:rPr>
          <w:rFonts w:cs="Times New Roman" w:hAnsi="Times New Roman" w:eastAsia="Times New Roman" w:ascii="Times New Roman"/>
          <w:spacing w:val="8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</w:t>
      </w:r>
      <w:r>
        <w:rPr>
          <w:rFonts w:cs="Times New Roman" w:hAnsi="Times New Roman" w:eastAsia="Times New Roman" w:ascii="Times New Roman"/>
          <w:spacing w:val="-1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7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740"/>
        </w:sectPr>
      </w:pPr>
      <w:r>
        <w:rPr>
          <w:sz w:val="18"/>
          <w:szCs w:val="18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28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pi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21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774" w:space="499"/>
            <w:col w:w="4387" w:space="190"/>
            <w:col w:w="4630"/>
          </w:cols>
        </w:sectPr>
      </w:pPr>
      <w:r>
        <w:rPr>
          <w:rFonts w:cs="Times New Roman" w:hAnsi="Times New Roman" w:eastAsia="Times New Roman" w:ascii="Times New Roman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4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3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3"/>
          <w:w w:val="108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ap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740"/>
        </w:sectPr>
      </w:pPr>
      <w:r>
        <w:rPr>
          <w:sz w:val="18"/>
          <w:szCs w:val="18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2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9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763" w:space="510"/>
            <w:col w:w="4116" w:space="461"/>
            <w:col w:w="4630"/>
          </w:cols>
        </w:sectPr>
      </w:pPr>
      <w:r>
        <w:rPr>
          <w:rFonts w:cs="Times New Roman" w:hAnsi="Times New Roman" w:eastAsia="Times New Roman" w:ascii="Times New Roman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4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3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3"/>
          <w:w w:val="108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210"/>
          <w:sz w:val="17"/>
          <w:szCs w:val="17"/>
        </w:rPr>
        <w:t>/</w:t>
      </w:r>
      <w:r>
        <w:rPr>
          <w:rFonts w:cs="Times New Roman" w:hAnsi="Times New Roman" w:eastAsia="Times New Roman" w:ascii="Times New Roman"/>
          <w:spacing w:val="-48"/>
          <w:w w:val="21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4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3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3"/>
          <w:w w:val="108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74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3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4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é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21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829" w:space="444"/>
            <w:col w:w="4316" w:space="261"/>
            <w:col w:w="4630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3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3"/>
          <w:w w:val="108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7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28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829" w:space="444"/>
            <w:col w:w="4241" w:space="336"/>
            <w:col w:w="4630"/>
          </w:cols>
        </w:sectPr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2" w:equalWidth="off">
            <w:col w:w="829" w:space="444"/>
            <w:col w:w="9207"/>
          </w:cols>
        </w:sectPr>
      </w:pP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é</w:t>
      </w:r>
      <w:r>
        <w:rPr>
          <w:rFonts w:cs="Times New Roman" w:hAnsi="Times New Roman" w:eastAsia="Times New Roman" w:ascii="Times New Roman"/>
          <w:spacing w:val="8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21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</w:t>
      </w:r>
      <w:r>
        <w:rPr>
          <w:rFonts w:cs="Times New Roman" w:hAnsi="Times New Roman" w:eastAsia="Times New Roman" w:ascii="Times New Roman"/>
          <w:spacing w:val="-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-4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3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3"/>
          <w:w w:val="108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0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8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atLeast" w:line="220"/>
        <w:ind w:right="1750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br w:type="column"/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287"/>
        <w:ind w:right="176"/>
        <w:sectPr>
          <w:type w:val="continuous"/>
          <w:pgSz w:w="11900" w:h="16840"/>
          <w:pgMar w:top="1560" w:bottom="280" w:left="680" w:right="740"/>
          <w:cols w:num="3" w:equalWidth="off">
            <w:col w:w="799" w:space="474"/>
            <w:col w:w="3550" w:space="1027"/>
            <w:col w:w="4630"/>
          </w:cols>
        </w:sectPr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-1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4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3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2"/>
          <w:w w:val="108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223"/>
          <w:sz w:val="16"/>
          <w:szCs w:val="16"/>
        </w:rPr>
        <w:t>/</w:t>
      </w:r>
      <w:r>
        <w:rPr>
          <w:rFonts w:cs="Times New Roman" w:hAnsi="Times New Roman" w:eastAsia="Times New Roman" w:ascii="Times New Roman"/>
          <w:spacing w:val="-47"/>
          <w:w w:val="2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-1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-1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-4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4" w:lineRule="exact" w:line="180"/>
        <w:sectPr>
          <w:type w:val="continuous"/>
          <w:pgSz w:w="11900" w:h="16840"/>
          <w:pgMar w:top="1560" w:bottom="280" w:left="680" w:right="74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2" w:equalWidth="off">
            <w:col w:w="868" w:space="404"/>
            <w:col w:w="9208"/>
          </w:cols>
        </w:sectPr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8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</w:t>
      </w:r>
      <w:r>
        <w:rPr>
          <w:rFonts w:cs="Times New Roman" w:hAnsi="Times New Roman" w:eastAsia="Times New Roman" w:ascii="Times New Roman"/>
          <w:spacing w:val="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right="-28"/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úm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8"/>
        <w:sectPr>
          <w:type w:val="continuous"/>
          <w:pgSz w:w="11900" w:h="16840"/>
          <w:pgMar w:top="1560" w:bottom="280" w:left="680" w:right="740"/>
          <w:cols w:num="3" w:equalWidth="off">
            <w:col w:w="868" w:space="404"/>
            <w:col w:w="4218" w:space="359"/>
            <w:col w:w="4631"/>
          </w:cols>
        </w:sectPr>
      </w:pP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right="-28"/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úm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28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8"/>
        <w:sectPr>
          <w:type w:val="continuous"/>
          <w:pgSz w:w="11900" w:h="16840"/>
          <w:pgMar w:top="1560" w:bottom="280" w:left="680" w:right="740"/>
          <w:cols w:num="3" w:equalWidth="off">
            <w:col w:w="868" w:space="404"/>
            <w:col w:w="3895" w:space="681"/>
            <w:col w:w="4632"/>
          </w:cols>
        </w:sectPr>
      </w:pP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left="116" w:right="-28"/>
      </w:pPr>
      <w:r>
        <w:rPr>
          <w:rFonts w:cs="Times New Roman" w:hAnsi="Times New Roman" w:eastAsia="Times New Roman" w:ascii="Times New Roman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pu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5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3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6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1025" w:space="248"/>
            <w:col w:w="4375" w:space="202"/>
            <w:col w:w="4630"/>
          </w:cols>
        </w:sectPr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3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595" w:space="678"/>
            <w:col w:w="4134" w:space="443"/>
            <w:col w:w="4630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2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8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4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0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2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767" w:space="506"/>
            <w:col w:w="4313" w:space="264"/>
            <w:col w:w="4630"/>
          </w:cols>
        </w:sectPr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4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pi</w:t>
      </w: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1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2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  <w:sectPr>
          <w:type w:val="continuous"/>
          <w:pgSz w:w="11900" w:h="16840"/>
          <w:pgMar w:top="1560" w:bottom="280" w:left="680" w:right="740"/>
          <w:cols w:num="3" w:equalWidth="off">
            <w:col w:w="849" w:space="423"/>
            <w:col w:w="3840" w:space="737"/>
            <w:col w:w="4631"/>
          </w:cols>
        </w:sectPr>
      </w:pP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hyperlink r:id="rId53">
        <w:r>
          <w:rPr>
            <w:rFonts w:cs="Times New Roman" w:hAnsi="Times New Roman" w:eastAsia="Times New Roman" w:ascii="Times New Roman"/>
            <w:w w:val="93"/>
            <w:sz w:val="16"/>
            <w:szCs w:val="16"/>
          </w:rPr>
          <w:t>@</w:t>
        </w:r>
        <w:r>
          <w:rPr>
            <w:rFonts w:cs="Times New Roman" w:hAnsi="Times New Roman" w:eastAsia="Times New Roman" w:ascii="Times New Roman"/>
            <w:w w:val="80"/>
            <w:sz w:val="16"/>
            <w:szCs w:val="16"/>
          </w:rPr>
          <w:t>i</w:t>
        </w:r>
        <w:r>
          <w:rPr>
            <w:rFonts w:cs="Times New Roman" w:hAnsi="Times New Roman" w:eastAsia="Times New Roman" w:ascii="Times New Roman"/>
            <w:w w:val="121"/>
            <w:sz w:val="16"/>
            <w:szCs w:val="16"/>
          </w:rPr>
          <w:t>m</w:t>
        </w:r>
        <w:r>
          <w:rPr>
            <w:rFonts w:cs="Times New Roman" w:hAnsi="Times New Roman" w:eastAsia="Times New Roman" w:ascii="Times New Roman"/>
            <w:w w:val="126"/>
            <w:sz w:val="16"/>
            <w:szCs w:val="16"/>
          </w:rPr>
          <w:t>p</w:t>
        </w:r>
        <w:r>
          <w:rPr>
            <w:rFonts w:cs="Times New Roman" w:hAnsi="Times New Roman" w:eastAsia="Times New Roman" w:ascii="Times New Roman"/>
            <w:w w:val="121"/>
            <w:sz w:val="16"/>
            <w:szCs w:val="16"/>
          </w:rPr>
          <w:t>o</w:t>
        </w:r>
        <w:r>
          <w:rPr>
            <w:rFonts w:cs="Times New Roman" w:hAnsi="Times New Roman" w:eastAsia="Times New Roman" w:ascii="Times New Roman"/>
            <w:w w:val="107"/>
            <w:sz w:val="16"/>
            <w:szCs w:val="16"/>
          </w:rPr>
          <w:t>r</w:t>
        </w:r>
        <w:r>
          <w:rPr>
            <w:rFonts w:cs="Times New Roman" w:hAnsi="Times New Roman" w:eastAsia="Times New Roman" w:ascii="Times New Roman"/>
            <w:w w:val="123"/>
            <w:sz w:val="16"/>
            <w:szCs w:val="16"/>
          </w:rPr>
          <w:t>t</w:t>
        </w:r>
      </w:hyperlink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7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751" w:space="522"/>
            <w:col w:w="4114" w:space="463"/>
            <w:col w:w="4630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1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5"/>
          <w:w w:val="95"/>
          <w:sz w:val="17"/>
          <w:szCs w:val="17"/>
        </w:rPr>
        <w:t>f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aq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9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2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746" w:space="526"/>
            <w:col w:w="4299" w:space="278"/>
            <w:col w:w="4631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left="116" w:right="-28"/>
      </w:pPr>
      <w:r>
        <w:rPr>
          <w:rFonts w:cs="Times New Roman" w:hAnsi="Times New Roman" w:eastAsia="Times New Roman" w:ascii="Times New Roman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-3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w w:val="9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5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4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bl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bl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96"/>
      </w:pP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2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7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9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pa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/>
        <w:sectPr>
          <w:type w:val="continuous"/>
          <w:pgSz w:w="11900" w:h="16840"/>
          <w:pgMar w:top="1560" w:bottom="280" w:left="680" w:right="740"/>
          <w:cols w:num="3" w:equalWidth="off">
            <w:col w:w="696" w:space="576"/>
            <w:col w:w="4332" w:space="245"/>
            <w:col w:w="4631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 w:lineRule="exact" w:line="180"/>
        <w:ind w:left="116"/>
      </w:pPr>
      <w:hyperlink r:id="rId54">
        <w:r>
          <w:rPr>
            <w:rFonts w:cs="Times New Roman" w:hAnsi="Times New Roman" w:eastAsia="Times New Roman" w:ascii="Times New Roman"/>
            <w:w w:val="93"/>
            <w:sz w:val="16"/>
            <w:szCs w:val="16"/>
          </w:rPr>
          <w:t>@</w:t>
        </w:r>
        <w:r>
          <w:rPr>
            <w:rFonts w:cs="Times New Roman" w:hAnsi="Times New Roman" w:eastAsia="Times New Roman" w:ascii="Times New Roman"/>
            <w:spacing w:val="-4"/>
            <w:w w:val="108"/>
            <w:sz w:val="16"/>
            <w:szCs w:val="16"/>
          </w:rPr>
          <w:t>k</w:t>
        </w:r>
        <w:r>
          <w:rPr>
            <w:rFonts w:cs="Times New Roman" w:hAnsi="Times New Roman" w:eastAsia="Times New Roman" w:ascii="Times New Roman"/>
            <w:spacing w:val="-2"/>
            <w:w w:val="135"/>
            <w:sz w:val="16"/>
            <w:szCs w:val="16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11"/>
            <w:sz w:val="16"/>
            <w:szCs w:val="16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01"/>
            <w:sz w:val="16"/>
            <w:szCs w:val="16"/>
          </w:rPr>
          <w:t>f</w:t>
        </w:r>
        <w:r>
          <w:rPr>
            <w:rFonts w:cs="Times New Roman" w:hAnsi="Times New Roman" w:eastAsia="Times New Roman" w:ascii="Times New Roman"/>
            <w:spacing w:val="-1"/>
            <w:w w:val="107"/>
            <w:sz w:val="16"/>
            <w:szCs w:val="16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25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35"/>
            <w:sz w:val="16"/>
            <w:szCs w:val="16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8"/>
            <w:sz w:val="16"/>
            <w:szCs w:val="16"/>
          </w:rPr>
          <w:t>s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</w:t>
      </w:r>
      <w:r>
        <w:rPr>
          <w:rFonts w:cs="Times New Roman" w:hAnsi="Times New Roman" w:eastAsia="Times New Roman" w:ascii="Times New Roman"/>
          <w:spacing w:val="-1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7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hyperlink r:id="rId55">
        <w:r>
          <w:rPr>
            <w:rFonts w:cs="Times New Roman" w:hAnsi="Times New Roman" w:eastAsia="Times New Roman" w:ascii="Times New Roman"/>
            <w:spacing w:val="0"/>
            <w:w w:val="93"/>
            <w:sz w:val="16"/>
            <w:szCs w:val="16"/>
          </w:rPr>
          <w:t>@</w:t>
        </w:r>
        <w:r>
          <w:rPr>
            <w:rFonts w:cs="Times New Roman" w:hAnsi="Times New Roman" w:eastAsia="Times New Roman" w:ascii="Times New Roman"/>
            <w:spacing w:val="-4"/>
            <w:w w:val="108"/>
            <w:sz w:val="16"/>
            <w:szCs w:val="16"/>
          </w:rPr>
          <w:t>k</w:t>
        </w:r>
        <w:r>
          <w:rPr>
            <w:rFonts w:cs="Times New Roman" w:hAnsi="Times New Roman" w:eastAsia="Times New Roman" w:ascii="Times New Roman"/>
            <w:spacing w:val="-2"/>
            <w:w w:val="135"/>
            <w:sz w:val="16"/>
            <w:szCs w:val="16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11"/>
            <w:sz w:val="16"/>
            <w:szCs w:val="16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01"/>
            <w:sz w:val="16"/>
            <w:szCs w:val="16"/>
          </w:rPr>
          <w:t>f</w:t>
        </w:r>
        <w:r>
          <w:rPr>
            <w:rFonts w:cs="Times New Roman" w:hAnsi="Times New Roman" w:eastAsia="Times New Roman" w:ascii="Times New Roman"/>
            <w:spacing w:val="-1"/>
            <w:w w:val="107"/>
            <w:sz w:val="16"/>
            <w:szCs w:val="16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25"/>
            <w:sz w:val="16"/>
            <w:szCs w:val="16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21"/>
            <w:sz w:val="16"/>
            <w:szCs w:val="16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35"/>
            <w:sz w:val="16"/>
            <w:szCs w:val="16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8"/>
            <w:sz w:val="16"/>
            <w:szCs w:val="16"/>
          </w:rPr>
          <w:t>s</w:t>
        </w:r>
      </w:hyperlink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5"/>
          <w:w w:val="116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55"/>
          <w:sz w:val="16"/>
          <w:szCs w:val="16"/>
        </w:rPr>
        <w:t>{</w:t>
      </w:r>
      <w:r>
        <w:rPr>
          <w:rFonts w:cs="Times New Roman" w:hAnsi="Times New Roman" w:eastAsia="Times New Roman" w:ascii="Times New Roman"/>
          <w:spacing w:val="-4"/>
          <w:w w:val="102"/>
          <w:sz w:val="17"/>
          <w:szCs w:val="17"/>
        </w:rPr>
        <w:t>k</w:t>
      </w:r>
      <w:r>
        <w:rPr>
          <w:rFonts w:cs="Times New Roman" w:hAnsi="Times New Roman" w:eastAsia="Times New Roman" w:ascii="Times New Roman"/>
          <w:spacing w:val="-2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17"/>
          <w:szCs w:val="17"/>
        </w:rPr>
        <w:t>y</w:t>
      </w:r>
      <w:r>
        <w:rPr>
          <w:rFonts w:cs="Times New Roman" w:hAnsi="Times New Roman" w:eastAsia="Times New Roman" w:ascii="Times New Roman"/>
          <w:spacing w:val="0"/>
          <w:w w:val="95"/>
          <w:sz w:val="17"/>
          <w:szCs w:val="17"/>
        </w:rPr>
        <w:t>f</w:t>
      </w:r>
      <w:r>
        <w:rPr>
          <w:rFonts w:cs="Times New Roman" w:hAnsi="Times New Roman" w:eastAsia="Times New Roman" w:ascii="Times New Roman"/>
          <w:spacing w:val="-1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55"/>
          <w:sz w:val="16"/>
          <w:szCs w:val="16"/>
        </w:rPr>
        <w:t>{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ss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17"/>
          <w:szCs w:val="17"/>
        </w:rPr>
        <w:t>y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71"/>
          <w:sz w:val="17"/>
          <w:szCs w:val="17"/>
        </w:rPr>
        <w:t>;</w:t>
      </w:r>
      <w:r>
        <w:rPr>
          <w:rFonts w:cs="Times New Roman" w:hAnsi="Times New Roman" w:eastAsia="Times New Roman" w:ascii="Times New Roman"/>
          <w:spacing w:val="0"/>
          <w:w w:val="52"/>
          <w:sz w:val="17"/>
          <w:szCs w:val="17"/>
        </w:rPr>
        <w:t>}</w:t>
      </w:r>
      <w:r>
        <w:rPr>
          <w:rFonts w:cs="Times New Roman" w:hAnsi="Times New Roman" w:eastAsia="Times New Roman" w:ascii="Times New Roman"/>
          <w:spacing w:val="0"/>
          <w:w w:val="55"/>
          <w:sz w:val="16"/>
          <w:szCs w:val="16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5" w:lineRule="exact" w:line="180"/>
        <w:sectPr>
          <w:type w:val="continuous"/>
          <w:pgSz w:w="11900" w:h="16840"/>
          <w:pgMar w:top="1560" w:bottom="280" w:left="680" w:right="740"/>
        </w:sectPr>
      </w:pPr>
      <w:r>
        <w:rPr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pict>
          <v:group style="position:absolute;margin-left:34.1837pt;margin-top:18.0911pt;width:526.772pt;height:1.85557pt;mso-position-horizontal-relative:page;mso-position-vertical-relative:page;z-index:-2227" coordorigin="684,362" coordsize="10535,37">
            <v:shape style="position:absolute;left:702;top:380;width:1170;height:0" coordorigin="702,380" coordsize="1170,0" path="m1873,380l702,380e" filled="f" stroked="t" strokeweight="1.85557pt" strokecolor="#000000">
              <v:path arrowok="t"/>
            </v:shape>
            <v:shape style="position:absolute;left:702;top:380;width:1170;height:0" coordorigin="702,380" coordsize="1170,0" path="m702,380l1873,380e" filled="f" stroked="t" strokeweight="1.85557pt" strokecolor="#000000">
              <v:path arrowok="t"/>
            </v:shape>
            <v:shape style="position:absolute;left:1861;top:380;width:4588;height:0" coordorigin="1861,380" coordsize="4588,0" path="m1861,380l6449,380e" filled="f" stroked="t" strokeweight="1.85557pt" strokecolor="#000000">
              <v:path arrowok="t"/>
            </v:shape>
            <v:shape style="position:absolute;left:6437;top:380;width:4763;height:0" coordorigin="6437,380" coordsize="4763,0" path="m6437,380l11201,380e" filled="f" stroked="t" strokeweight="1.85557pt" strokecolor="#000000">
              <v:path arrowok="t"/>
            </v:shape>
            <w10:wrap type="none"/>
          </v:group>
        </w:pict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2"/>
          <w:w w:val="9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365" w:space="907"/>
            <w:col w:w="4361" w:space="216"/>
            <w:col w:w="4631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8"/>
          <w:szCs w:val="28"/>
        </w:rPr>
        <w:jc w:val="left"/>
        <w:spacing w:before="11" w:lineRule="exact" w:line="280"/>
        <w:sectPr>
          <w:pgMar w:header="0" w:footer="0" w:top="160" w:bottom="280" w:left="680" w:right="720"/>
          <w:pgSz w:w="11900" w:h="16840"/>
        </w:sectPr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2"/>
          <w:w w:val="9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3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20"/>
          <w:cols w:num="3" w:equalWidth="off">
            <w:col w:w="709" w:space="564"/>
            <w:col w:w="4201" w:space="376"/>
            <w:col w:w="4650"/>
          </w:cols>
        </w:sectPr>
      </w:pP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 w:lineRule="exact" w:line="180"/>
        <w:ind w:left="116"/>
      </w:pPr>
      <w:r>
        <w:rPr>
          <w:rFonts w:cs="Times New Roman" w:hAnsi="Times New Roman" w:eastAsia="Times New Roman" w:ascii="Times New Roman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                     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b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8"/>
          <w:w w:val="114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5" w:lineRule="exact" w:line="180"/>
        <w:sectPr>
          <w:type w:val="continuous"/>
          <w:pgSz w:w="11900" w:h="16840"/>
          <w:pgMar w:top="1560" w:bottom="280" w:left="680" w:right="720"/>
        </w:sectPr>
      </w:pPr>
      <w:r>
        <w:rPr>
          <w:sz w:val="18"/>
          <w:szCs w:val="18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  <w:ind w:right="-4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0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8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6"/>
          <w:szCs w:val="16"/>
        </w:rPr>
        <w:t>pi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/>
      </w:pPr>
      <w:r>
        <w:rPr>
          <w:rFonts w:cs="Times New Roman" w:hAnsi="Times New Roman" w:eastAsia="Times New Roman" w:ascii="Times New Roman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atLeast" w:line="220"/>
        <w:ind w:right="2383"/>
      </w:pPr>
      <w:r>
        <w:rPr>
          <w:rFonts w:cs="Times New Roman" w:hAnsi="Times New Roman" w:eastAsia="Times New Roman" w:ascii="Times New Roman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</w:pPr>
      <w:r>
        <w:rPr>
          <w:rFonts w:cs="Times New Roman" w:hAnsi="Times New Roman" w:eastAsia="Times New Roman" w:ascii="Times New Roman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17"/>
          <w:szCs w:val="17"/>
        </w:rPr>
        <w:t>y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17"/>
          <w:szCs w:val="17"/>
        </w:rPr>
        <w:t>y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17"/>
          <w:szCs w:val="17"/>
        </w:rPr>
        <w:t>y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17"/>
          <w:szCs w:val="17"/>
        </w:rPr>
        <w:t>y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8"/>
        <w:sectPr>
          <w:type w:val="continuous"/>
          <w:pgSz w:w="11900" w:h="16840"/>
          <w:pgMar w:top="1560" w:bottom="280" w:left="680" w:right="720"/>
          <w:cols w:num="3" w:equalWidth="off">
            <w:col w:w="763" w:space="509"/>
            <w:col w:w="3725" w:space="852"/>
            <w:col w:w="4651"/>
          </w:cols>
        </w:sectPr>
      </w:pP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4" w:lineRule="exact" w:line="180"/>
        <w:sectPr>
          <w:type w:val="continuous"/>
          <w:pgSz w:w="11900" w:h="16840"/>
          <w:pgMar w:top="1560" w:bottom="280" w:left="680" w:right="72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2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1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3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20"/>
          <w:cols w:num="3" w:equalWidth="off">
            <w:col w:w="832" w:space="440"/>
            <w:col w:w="4042" w:space="535"/>
            <w:col w:w="4651"/>
          </w:cols>
        </w:sectPr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2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1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20"/>
          <w:cols w:num="3" w:equalWidth="off">
            <w:col w:w="832" w:space="440"/>
            <w:col w:w="4390" w:space="186"/>
            <w:col w:w="4652"/>
          </w:cols>
        </w:sectPr>
      </w:pP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2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3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20"/>
          <w:cols w:num="3" w:equalWidth="off">
            <w:col w:w="832" w:space="440"/>
            <w:col w:w="4109" w:space="468"/>
            <w:col w:w="4651"/>
          </w:cols>
        </w:sectPr>
      </w:pPr>
      <w:r>
        <w:rPr>
          <w:rFonts w:cs="Times New Roman" w:hAnsi="Times New Roman" w:eastAsia="Times New Roman" w:ascii="Times New Roman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17"/>
          <w:szCs w:val="17"/>
        </w:rPr>
        <w:t>v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20"/>
        </w:sectPr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3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 w:lineRule="auto" w:line="305"/>
        <w:ind w:right="2856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 w:lineRule="exact" w:line="180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20"/>
          <w:cols w:num="3" w:equalWidth="off">
            <w:col w:w="642" w:space="631"/>
            <w:col w:w="4032" w:space="544"/>
            <w:col w:w="4651"/>
          </w:cols>
        </w:sectPr>
      </w:pPr>
      <w:r>
        <w:rPr>
          <w:rFonts w:cs="Times New Roman" w:hAnsi="Times New Roman" w:eastAsia="Times New Roman" w:ascii="Times New Roman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72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20"/>
          <w:cols w:num="2" w:equalWidth="off">
            <w:col w:w="711" w:space="562"/>
            <w:col w:w="9227"/>
          </w:cols>
        </w:sectPr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</w:t>
      </w:r>
      <w:r>
        <w:rPr>
          <w:rFonts w:cs="Times New Roman" w:hAnsi="Times New Roman" w:eastAsia="Times New Roman" w:ascii="Times New Roman"/>
          <w:spacing w:val="-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/>
        <w:ind w:left="116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</w:t>
      </w:r>
      <w:r>
        <w:rPr>
          <w:rFonts w:cs="Times New Roman" w:hAnsi="Times New Roman" w:eastAsia="Times New Roman" w:ascii="Times New Roman"/>
          <w:spacing w:val="-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</w:t>
      </w:r>
      <w:r>
        <w:rPr>
          <w:rFonts w:cs="Times New Roman" w:hAnsi="Times New Roman" w:eastAsia="Times New Roman" w:ascii="Times New Roman"/>
          <w:spacing w:val="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spacing w:val="1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8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8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</w:t>
      </w:r>
      <w:r>
        <w:rPr>
          <w:rFonts w:cs="Times New Roman" w:hAnsi="Times New Roman" w:eastAsia="Times New Roman" w:ascii="Times New Roman"/>
          <w:spacing w:val="-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exact" w:line="180"/>
        <w:ind w:left="116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</w:t>
      </w:r>
      <w:r>
        <w:rPr>
          <w:rFonts w:cs="Times New Roman" w:hAnsi="Times New Roman" w:eastAsia="Times New Roman" w:ascii="Times New Roman"/>
          <w:spacing w:val="-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</w:t>
      </w:r>
      <w:r>
        <w:rPr>
          <w:rFonts w:cs="Times New Roman" w:hAnsi="Times New Roman" w:eastAsia="Times New Roman" w:ascii="Times New Roman"/>
          <w:spacing w:val="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5" w:lineRule="exact" w:line="180"/>
        <w:sectPr>
          <w:type w:val="continuous"/>
          <w:pgSz w:w="11900" w:h="16840"/>
          <w:pgMar w:top="1560" w:bottom="280" w:left="680" w:right="720"/>
        </w:sectPr>
      </w:pPr>
      <w:r>
        <w:rPr>
          <w:sz w:val="18"/>
          <w:szCs w:val="18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1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4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omo</w:t>
      </w:r>
      <w:r>
        <w:rPr>
          <w:rFonts w:cs="Times New Roman" w:hAnsi="Times New Roman" w:eastAsia="Times New Roman" w:ascii="Times New Roman"/>
          <w:spacing w:val="-11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pa</w:t>
      </w:r>
      <w:r>
        <w:rPr>
          <w:rFonts w:cs="Times New Roman" w:hAnsi="Times New Roman" w:eastAsia="Times New Roman" w:ascii="Times New Roman"/>
          <w:spacing w:val="1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3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20"/>
          <w:cols w:num="3" w:equalWidth="off">
            <w:col w:w="1061" w:space="212"/>
            <w:col w:w="4006" w:space="571"/>
            <w:col w:w="4650"/>
          </w:cols>
        </w:sectPr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20"/>
        </w:sectPr>
      </w:pPr>
      <w:r>
        <w:rPr>
          <w:sz w:val="17"/>
          <w:szCs w:val="17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6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omo</w:t>
      </w:r>
      <w:r>
        <w:rPr>
          <w:rFonts w:cs="Times New Roman" w:hAnsi="Times New Roman" w:eastAsia="Times New Roman" w:ascii="Times New Roman"/>
          <w:spacing w:val="-11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1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8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omo</w:t>
      </w:r>
      <w:r>
        <w:rPr>
          <w:rFonts w:cs="Times New Roman" w:hAnsi="Times New Roman" w:eastAsia="Times New Roman" w:ascii="Times New Roman"/>
          <w:spacing w:val="-7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20"/>
          <w:cols w:num="3" w:equalWidth="off">
            <w:col w:w="1034" w:space="239"/>
            <w:col w:w="4110" w:space="467"/>
            <w:col w:w="4650"/>
          </w:cols>
        </w:sectPr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2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5"/>
          <w:w w:val="12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6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6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6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281"/>
        <w:sectPr>
          <w:type w:val="continuous"/>
          <w:pgSz w:w="11900" w:h="16840"/>
          <w:pgMar w:top="1560" w:bottom="280" w:left="680" w:right="720"/>
          <w:cols w:num="3" w:equalWidth="off">
            <w:col w:w="1011" w:space="262"/>
            <w:col w:w="4298" w:space="279"/>
            <w:col w:w="465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6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6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1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2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  <w:ind w:right="-4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6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</w:pP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5"/>
          <w:w w:val="12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6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20"/>
          <w:cols w:num="3" w:equalWidth="off">
            <w:col w:w="714" w:space="559"/>
            <w:col w:w="4164" w:space="413"/>
            <w:col w:w="4650"/>
          </w:cols>
        </w:sectPr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17"/>
          <w:szCs w:val="17"/>
        </w:rPr>
        <w:t>v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2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spacing w:val="6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ómo</w:t>
      </w:r>
      <w:r>
        <w:rPr>
          <w:rFonts w:cs="Times New Roman" w:hAnsi="Times New Roman" w:eastAsia="Times New Roman" w:ascii="Times New Roman"/>
          <w:spacing w:val="-22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</w:pPr>
      <w:r>
        <w:br w:type="column"/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7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4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-10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8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  <w:sectPr>
          <w:type w:val="continuous"/>
          <w:pgSz w:w="11900" w:h="16840"/>
          <w:pgMar w:top="1560" w:bottom="280" w:left="680" w:right="720"/>
          <w:cols w:num="2" w:equalWidth="off">
            <w:col w:w="5530" w:space="320"/>
            <w:col w:w="4650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/>
        <w:ind w:left="116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</w:t>
      </w:r>
      <w:r>
        <w:rPr>
          <w:rFonts w:cs="Times New Roman" w:hAnsi="Times New Roman" w:eastAsia="Times New Roman" w:ascii="Times New Roman"/>
          <w:spacing w:val="-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2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pa</w:t>
      </w:r>
      <w:r>
        <w:rPr>
          <w:rFonts w:cs="Times New Roman" w:hAnsi="Times New Roman" w:eastAsia="Times New Roman" w:ascii="Times New Roman"/>
          <w:spacing w:val="-12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spacing w:val="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-2"/>
          <w:w w:val="107"/>
          <w:sz w:val="17"/>
          <w:szCs w:val="17"/>
        </w:rPr>
        <w:t>z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</w:t>
      </w:r>
      <w:r>
        <w:rPr>
          <w:rFonts w:cs="Times New Roman" w:hAnsi="Times New Roman" w:eastAsia="Times New Roman" w:ascii="Times New Roman"/>
          <w:spacing w:val="1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1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     </w:t>
      </w:r>
      <w:r>
        <w:rPr>
          <w:rFonts w:cs="Times New Roman" w:hAnsi="Times New Roman" w:eastAsia="Times New Roman" w:ascii="Times New Roman"/>
          <w:spacing w:val="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exact" w:line="180"/>
        <w:ind w:left="116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</w:t>
      </w:r>
      <w:r>
        <w:rPr>
          <w:rFonts w:cs="Times New Roman" w:hAnsi="Times New Roman" w:eastAsia="Times New Roman" w:ascii="Times New Roman"/>
          <w:spacing w:val="-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 </w:t>
      </w:r>
      <w:r>
        <w:rPr>
          <w:rFonts w:cs="Times New Roman" w:hAnsi="Times New Roman" w:eastAsia="Times New Roman" w:ascii="Times New Roman"/>
          <w:spacing w:val="-1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1" w:lineRule="exact" w:line="180"/>
        <w:sectPr>
          <w:type w:val="continuous"/>
          <w:pgSz w:w="11900" w:h="16840"/>
          <w:pgMar w:top="1560" w:bottom="280" w:left="680" w:right="720"/>
        </w:sectPr>
      </w:pPr>
      <w:r>
        <w:rPr>
          <w:sz w:val="18"/>
          <w:szCs w:val="18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hyperlink r:id="rId56">
        <w:r>
          <w:rPr>
            <w:rFonts w:cs="Times New Roman" w:hAnsi="Times New Roman" w:eastAsia="Times New Roman" w:ascii="Times New Roman"/>
            <w:w w:val="93"/>
            <w:sz w:val="16"/>
            <w:szCs w:val="16"/>
          </w:rPr>
          <w:t>@</w:t>
        </w:r>
        <w:r>
          <w:rPr>
            <w:rFonts w:cs="Times New Roman" w:hAnsi="Times New Roman" w:eastAsia="Times New Roman" w:ascii="Times New Roman"/>
            <w:w w:val="121"/>
            <w:sz w:val="16"/>
            <w:szCs w:val="16"/>
          </w:rPr>
          <w:t>m</w:t>
        </w:r>
        <w:r>
          <w:rPr>
            <w:rFonts w:cs="Times New Roman" w:hAnsi="Times New Roman" w:eastAsia="Times New Roman" w:ascii="Times New Roman"/>
            <w:w w:val="135"/>
            <w:sz w:val="16"/>
            <w:szCs w:val="16"/>
          </w:rPr>
          <w:t>e</w:t>
        </w:r>
        <w:r>
          <w:rPr>
            <w:rFonts w:cs="Times New Roman" w:hAnsi="Times New Roman" w:eastAsia="Times New Roman" w:ascii="Times New Roman"/>
            <w:w w:val="127"/>
            <w:sz w:val="16"/>
            <w:szCs w:val="16"/>
          </w:rPr>
          <w:t>d</w:t>
        </w:r>
        <w:r>
          <w:rPr>
            <w:rFonts w:cs="Times New Roman" w:hAnsi="Times New Roman" w:eastAsia="Times New Roman" w:ascii="Times New Roman"/>
            <w:w w:val="80"/>
            <w:sz w:val="16"/>
            <w:szCs w:val="16"/>
          </w:rPr>
          <w:t>i</w:t>
        </w:r>
        <w:r>
          <w:rPr>
            <w:rFonts w:cs="Times New Roman" w:hAnsi="Times New Roman" w:eastAsia="Times New Roman" w:ascii="Times New Roman"/>
            <w:w w:val="125"/>
            <w:sz w:val="16"/>
            <w:szCs w:val="16"/>
          </w:rPr>
          <w:t>a</w:t>
        </w:r>
      </w:hyperlink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right="-28"/>
      </w:pP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9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7"/>
          <w:w w:val="223"/>
          <w:sz w:val="16"/>
          <w:szCs w:val="16"/>
        </w:rPr>
        <w:t>/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/>
      </w:pPr>
      <w:r>
        <w:br w:type="column"/>
      </w:r>
      <w:hyperlink r:id="rId57">
        <w:r>
          <w:rPr>
            <w:rFonts w:cs="Times New Roman" w:hAnsi="Times New Roman" w:eastAsia="Times New Roman" w:ascii="Times New Roman"/>
            <w:w w:val="93"/>
            <w:sz w:val="16"/>
            <w:szCs w:val="16"/>
          </w:rPr>
          <w:t>@</w:t>
        </w:r>
        <w:r>
          <w:rPr>
            <w:rFonts w:cs="Times New Roman" w:hAnsi="Times New Roman" w:eastAsia="Times New Roman" w:ascii="Times New Roman"/>
            <w:w w:val="121"/>
            <w:sz w:val="16"/>
            <w:szCs w:val="16"/>
          </w:rPr>
          <w:t>m</w:t>
        </w:r>
        <w:r>
          <w:rPr>
            <w:rFonts w:cs="Times New Roman" w:hAnsi="Times New Roman" w:eastAsia="Times New Roman" w:ascii="Times New Roman"/>
            <w:w w:val="135"/>
            <w:sz w:val="16"/>
            <w:szCs w:val="16"/>
          </w:rPr>
          <w:t>e</w:t>
        </w:r>
        <w:r>
          <w:rPr>
            <w:rFonts w:cs="Times New Roman" w:hAnsi="Times New Roman" w:eastAsia="Times New Roman" w:ascii="Times New Roman"/>
            <w:w w:val="127"/>
            <w:sz w:val="16"/>
            <w:szCs w:val="16"/>
          </w:rPr>
          <w:t>d</w:t>
        </w:r>
        <w:r>
          <w:rPr>
            <w:rFonts w:cs="Times New Roman" w:hAnsi="Times New Roman" w:eastAsia="Times New Roman" w:ascii="Times New Roman"/>
            <w:w w:val="80"/>
            <w:sz w:val="16"/>
            <w:szCs w:val="16"/>
          </w:rPr>
          <w:t>i</w:t>
        </w:r>
        <w:r>
          <w:rPr>
            <w:rFonts w:cs="Times New Roman" w:hAnsi="Times New Roman" w:eastAsia="Times New Roman" w:ascii="Times New Roman"/>
            <w:w w:val="125"/>
            <w:sz w:val="16"/>
            <w:szCs w:val="16"/>
          </w:rPr>
          <w:t>a</w:t>
        </w:r>
      </w:hyperlink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y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8"/>
          <w:w w:val="119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77"/>
          <w:sz w:val="17"/>
          <w:szCs w:val="17"/>
        </w:rPr>
        <w:t>(</w:t>
      </w:r>
      <w:r>
        <w:rPr>
          <w:rFonts w:cs="Times New Roman" w:hAnsi="Times New Roman" w:eastAsia="Times New Roman" w:ascii="Times New Roman"/>
          <w:spacing w:val="-4"/>
          <w:w w:val="95"/>
          <w:sz w:val="17"/>
          <w:szCs w:val="17"/>
        </w:rPr>
        <w:t>f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-4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6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8"/>
      </w:pP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-1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-4"/>
          <w:w w:val="95"/>
          <w:sz w:val="17"/>
          <w:szCs w:val="17"/>
        </w:rPr>
        <w:t>f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-4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2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7"/>
          <w:szCs w:val="17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55"/>
          <w:sz w:val="16"/>
          <w:szCs w:val="16"/>
        </w:rPr>
        <w:t>{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7"/>
          <w:szCs w:val="17"/>
        </w:rPr>
        <w:jc w:val="left"/>
        <w:spacing w:before="38"/>
        <w:ind w:left="84"/>
      </w:pPr>
      <w:r>
        <w:rPr>
          <w:rFonts w:cs="Times New Roman" w:hAnsi="Times New Roman" w:eastAsia="Times New Roman" w:ascii="Times New Roman"/>
          <w:w w:val="9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w w:val="105"/>
          <w:sz w:val="17"/>
          <w:szCs w:val="17"/>
        </w:rPr>
        <w:t>SS</w:t>
      </w:r>
      <w:r>
        <w:rPr>
          <w:rFonts w:cs="Times New Roman" w:hAnsi="Times New Roman" w:eastAsia="Times New Roman" w:ascii="Times New Roman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w w:val="9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w w:val="71"/>
          <w:sz w:val="17"/>
          <w:szCs w:val="17"/>
        </w:rPr>
        <w:t>;</w:t>
      </w:r>
      <w:r>
        <w:rPr>
          <w:rFonts w:cs="Times New Roman" w:hAnsi="Times New Roman" w:eastAsia="Times New Roman" w:ascii="Times New Roman"/>
          <w:w w:val="10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8" w:lineRule="exact" w:line="180"/>
        <w:sectPr>
          <w:type w:val="continuous"/>
          <w:pgSz w:w="11900" w:h="16840"/>
          <w:pgMar w:top="1560" w:bottom="280" w:left="680" w:right="720"/>
          <w:cols w:num="3" w:equalWidth="off">
            <w:col w:w="727" w:space="546"/>
            <w:col w:w="3767" w:space="810"/>
            <w:col w:w="4650"/>
          </w:cols>
        </w:sectPr>
      </w:pPr>
      <w:r>
        <w:rPr>
          <w:rFonts w:cs="Times New Roman" w:hAnsi="Times New Roman" w:eastAsia="Times New Roman" w:ascii="Times New Roman"/>
          <w:spacing w:val="0"/>
          <w:w w:val="55"/>
          <w:sz w:val="16"/>
          <w:szCs w:val="16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/>
        <w:ind w:left="116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1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      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exact" w:line="180"/>
        <w:ind w:left="116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</w:t>
      </w:r>
      <w:r>
        <w:rPr>
          <w:rFonts w:cs="Times New Roman" w:hAnsi="Times New Roman" w:eastAsia="Times New Roman" w:ascii="Times New Roman"/>
          <w:spacing w:val="-1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  </w:t>
      </w:r>
      <w:r>
        <w:rPr>
          <w:rFonts w:cs="Times New Roman" w:hAnsi="Times New Roman" w:eastAsia="Times New Roman" w:ascii="Times New Roman"/>
          <w:spacing w:val="-1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5" w:lineRule="exact" w:line="180"/>
        <w:sectPr>
          <w:type w:val="continuous"/>
          <w:pgSz w:w="11900" w:h="16840"/>
          <w:pgMar w:top="1560" w:bottom="280" w:left="680" w:right="720"/>
        </w:sectPr>
      </w:pPr>
      <w:r>
        <w:rPr>
          <w:sz w:val="18"/>
          <w:szCs w:val="18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left="116" w:right="-28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right="-28"/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ómo</w:t>
      </w:r>
      <w:r>
        <w:rPr>
          <w:rFonts w:cs="Times New Roman" w:hAnsi="Times New Roman" w:eastAsia="Times New Roman" w:ascii="Times New Roman"/>
          <w:spacing w:val="-11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3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131"/>
        <w:sectPr>
          <w:type w:val="continuous"/>
          <w:pgSz w:w="11900" w:h="16840"/>
          <w:pgMar w:top="1560" w:bottom="280" w:left="680" w:right="720"/>
          <w:cols w:num="3" w:equalWidth="off">
            <w:col w:w="959" w:space="314"/>
            <w:col w:w="3903" w:space="674"/>
            <w:col w:w="465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1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16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1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-6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8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20"/>
        </w:sectPr>
      </w:pPr>
      <w:r>
        <w:rPr>
          <w:sz w:val="17"/>
          <w:szCs w:val="17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pict>
          <v:group style="position:absolute;margin-left:34.1837pt;margin-top:18.091pt;width:526.772pt;height:1.85557pt;mso-position-horizontal-relative:page;mso-position-vertical-relative:page;z-index:-2226" coordorigin="684,362" coordsize="10535,37">
            <v:shape style="position:absolute;left:702;top:380;width:1170;height:0" coordorigin="702,380" coordsize="1170,0" path="m1873,380l702,380e" filled="f" stroked="t" strokeweight="1.85557pt" strokecolor="#000000">
              <v:path arrowok="t"/>
            </v:shape>
            <v:shape style="position:absolute;left:702;top:380;width:1170;height:0" coordorigin="702,380" coordsize="1170,0" path="m702,380l1873,380e" filled="f" stroked="t" strokeweight="1.85557pt" strokecolor="#000000">
              <v:path arrowok="t"/>
            </v:shape>
            <v:shape style="position:absolute;left:1861;top:380;width:4588;height:0" coordorigin="1861,380" coordsize="4588,0" path="m1861,380l6449,380e" filled="f" stroked="t" strokeweight="1.85557pt" strokecolor="#000000">
              <v:path arrowok="t"/>
            </v:shape>
            <v:shape style="position:absolute;left:6437;top:380;width:4763;height:0" coordorigin="6437,380" coordsize="4763,0" path="m6437,380l11201,380e" filled="f" stroked="t" strokeweight="1.85557pt" strokecolor="#000000">
              <v:path arrowok="t"/>
            </v:shape>
            <w10:wrap type="none"/>
          </v:group>
        </w:pict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ómo</w:t>
      </w:r>
      <w:r>
        <w:rPr>
          <w:rFonts w:cs="Times New Roman" w:hAnsi="Times New Roman" w:eastAsia="Times New Roman" w:ascii="Times New Roman"/>
          <w:spacing w:val="-18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9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2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&lt;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&gt;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&lt;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&gt;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0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8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20"/>
          <w:cols w:num="3" w:equalWidth="off">
            <w:col w:w="798" w:space="475"/>
            <w:col w:w="4090" w:space="569"/>
            <w:col w:w="4568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8"/>
          <w:szCs w:val="28"/>
        </w:rPr>
        <w:jc w:val="left"/>
        <w:spacing w:before="11" w:lineRule="exact" w:line="280"/>
        <w:sectPr>
          <w:pgMar w:header="0" w:footer="0" w:top="160" w:bottom="0" w:left="680" w:right="1040"/>
          <w:pgSz w:w="11900" w:h="16840"/>
        </w:sectPr>
      </w:pPr>
      <w:r>
        <w:rPr>
          <w:sz w:val="28"/>
          <w:szCs w:val="28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left="116" w:right="-28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9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ómo</w:t>
      </w:r>
      <w:r>
        <w:rPr>
          <w:rFonts w:cs="Times New Roman" w:hAnsi="Times New Roman" w:eastAsia="Times New Roman" w:ascii="Times New Roman"/>
          <w:spacing w:val="-14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7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&lt;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&gt;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&lt;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&gt;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7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223"/>
          <w:sz w:val="16"/>
          <w:szCs w:val="16"/>
        </w:rPr>
        <w:t>/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9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«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5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»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714" w:space="559"/>
            <w:col w:w="4338" w:space="239"/>
            <w:col w:w="4330"/>
          </w:cols>
        </w:sectPr>
      </w:pPr>
      <w:r>
        <w:rPr>
          <w:rFonts w:cs="Times New Roman" w:hAnsi="Times New Roman" w:eastAsia="Times New Roman" w:ascii="Times New Roman"/>
          <w:w w:val="118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 w:lineRule="exact" w:line="180"/>
        <w:ind w:left="116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              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</w:t>
      </w:r>
      <w:r>
        <w:rPr>
          <w:rFonts w:cs="Times New Roman" w:hAnsi="Times New Roman" w:eastAsia="Times New Roman" w:ascii="Times New Roman"/>
          <w:spacing w:val="-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b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4"/>
          <w:w w:val="114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5" w:lineRule="exact" w:line="180"/>
        <w:sectPr>
          <w:type w:val="continuous"/>
          <w:pgSz w:w="11900" w:h="16840"/>
          <w:pgMar w:top="1560" w:bottom="280" w:left="680" w:right="1040"/>
        </w:sectPr>
      </w:pPr>
      <w:r>
        <w:rPr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0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8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7"/>
          <w:szCs w:val="17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523" w:space="750"/>
            <w:col w:w="4302" w:space="275"/>
            <w:col w:w="4330"/>
          </w:cols>
        </w:sectPr>
      </w:pP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b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8"/>
          <w:w w:val="114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|</w:t>
      </w:r>
      <w:r>
        <w:rPr>
          <w:rFonts w:cs="Times New Roman" w:hAnsi="Times New Roman" w:eastAsia="Times New Roman" w:ascii="Times New Roman"/>
          <w:spacing w:val="3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-6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|</w:t>
      </w:r>
      <w:r>
        <w:rPr>
          <w:rFonts w:cs="Times New Roman" w:hAnsi="Times New Roman" w:eastAsia="Times New Roman" w:ascii="Times New Roman"/>
          <w:spacing w:val="3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nh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71"/>
          <w:sz w:val="17"/>
          <w:szCs w:val="17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úm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qu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3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3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6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733" w:space="540"/>
            <w:col w:w="3990" w:space="586"/>
            <w:col w:w="4331"/>
          </w:cols>
        </w:sectPr>
      </w:pPr>
      <w:r>
        <w:rPr>
          <w:rFonts w:cs="Times New Roman" w:hAnsi="Times New Roman" w:eastAsia="Times New Roman" w:ascii="Times New Roman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  <w:ind w:right="-4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0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8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br w:type="column"/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638" w:space="635"/>
            <w:col w:w="2514" w:space="2063"/>
            <w:col w:w="4330"/>
          </w:cols>
        </w:sectPr>
      </w:pPr>
      <w:r>
        <w:rPr>
          <w:rFonts w:cs="Times New Roman" w:hAnsi="Times New Roman" w:eastAsia="Times New Roman" w:ascii="Times New Roman"/>
          <w:w w:val="114"/>
          <w:sz w:val="17"/>
          <w:szCs w:val="17"/>
        </w:rPr>
        <w:t>ou</w:t>
      </w:r>
      <w:r>
        <w:rPr>
          <w:rFonts w:cs="Times New Roman" w:hAnsi="Times New Roman" w:eastAsia="Times New Roman" w:ascii="Times New Roman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3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08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ou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17"/>
          <w:szCs w:val="17"/>
        </w:rPr>
        <w:t>y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ou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 w:lineRule="exact" w:line="180"/>
        <w:ind w:left="116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                                       </w:t>
      </w:r>
      <w:r>
        <w:rPr>
          <w:rFonts w:cs="Times New Roman" w:hAnsi="Times New Roman" w:eastAsia="Times New Roman" w:ascii="Times New Roman"/>
          <w:spacing w:val="4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3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5" w:lineRule="exact" w:line="180"/>
        <w:sectPr>
          <w:type w:val="continuous"/>
          <w:pgSz w:w="11900" w:h="16840"/>
          <w:pgMar w:top="1560" w:bottom="280" w:left="680" w:right="104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2"/>
          <w:w w:val="9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bo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707" w:space="565"/>
            <w:col w:w="4181" w:space="396"/>
            <w:col w:w="4331"/>
          </w:cols>
        </w:sectPr>
      </w:pPr>
      <w:r>
        <w:rPr>
          <w:rFonts w:cs="Times New Roman" w:hAnsi="Times New Roman" w:eastAsia="Times New Roman" w:ascii="Times New Roman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6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bl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 w:lineRule="exact" w:line="180"/>
        <w:sectPr>
          <w:type w:val="continuous"/>
          <w:pgSz w:w="11900" w:h="16840"/>
          <w:pgMar w:top="1560" w:bottom="280" w:left="680" w:right="1040"/>
          <w:cols w:num="2" w:equalWidth="off">
            <w:col w:w="3733" w:space="2116"/>
            <w:col w:w="4331"/>
          </w:cols>
        </w:sectPr>
      </w:pP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104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2" w:equalWidth="off">
            <w:col w:w="707" w:space="565"/>
            <w:col w:w="8908"/>
          </w:cols>
        </w:sectPr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              </w:t>
      </w:r>
      <w:r>
        <w:rPr>
          <w:rFonts w:cs="Times New Roman" w:hAnsi="Times New Roman" w:eastAsia="Times New Roman" w:ascii="Times New Roman"/>
          <w:spacing w:val="1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4"/>
          <w:w w:val="11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18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4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5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772" w:space="501"/>
            <w:col w:w="3697" w:space="880"/>
            <w:col w:w="4330"/>
          </w:cols>
        </w:sectPr>
      </w:pPr>
      <w:r>
        <w:rPr>
          <w:rFonts w:cs="Times New Roman" w:hAnsi="Times New Roman" w:eastAsia="Times New Roman" w:ascii="Times New Roman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5"/>
          <w:w w:val="11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-9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pacing w:val="-4"/>
          <w:w w:val="11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18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4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4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5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8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838" w:space="434"/>
            <w:col w:w="4156" w:space="421"/>
            <w:col w:w="4331"/>
          </w:cols>
        </w:sectPr>
      </w:pP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4"/>
          <w:w w:val="11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18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4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4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2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pl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mu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3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2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3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917" w:space="356"/>
            <w:col w:w="4320" w:space="257"/>
            <w:col w:w="4330"/>
          </w:cols>
        </w:sectPr>
      </w:pPr>
      <w:r>
        <w:rPr>
          <w:rFonts w:cs="Times New Roman" w:hAnsi="Times New Roman" w:eastAsia="Times New Roman" w:ascii="Times New Roman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5"/>
          <w:w w:val="11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-9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4"/>
          <w:w w:val="11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18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4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2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3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pl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mu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3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2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3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924" w:space="348"/>
            <w:col w:w="4320" w:space="257"/>
            <w:col w:w="4331"/>
          </w:cols>
        </w:sectPr>
      </w:pPr>
      <w:r>
        <w:rPr>
          <w:rFonts w:cs="Times New Roman" w:hAnsi="Times New Roman" w:eastAsia="Times New Roman" w:ascii="Times New Roman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5"/>
          <w:w w:val="11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-9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  <w:sectPr>
          <w:type w:val="continuous"/>
          <w:pgSz w:w="11900" w:h="16840"/>
          <w:pgMar w:top="1560" w:bottom="280" w:left="680" w:right="1040"/>
        </w:sectPr>
      </w:pPr>
      <w:r>
        <w:rPr>
          <w:sz w:val="20"/>
          <w:szCs w:val="20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 w:lineRule="auto" w:line="302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pa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dd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8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0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8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auto" w:line="305"/>
        <w:ind w:right="2903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 w:lineRule="exact" w:line="180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743" w:space="530"/>
            <w:col w:w="4180" w:space="397"/>
            <w:col w:w="4330"/>
          </w:cols>
        </w:sectPr>
      </w:pPr>
      <w:r>
        <w:rPr>
          <w:rFonts w:cs="Times New Roman" w:hAnsi="Times New Roman" w:eastAsia="Times New Roman" w:ascii="Times New Roman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104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2" w:equalWidth="off">
            <w:col w:w="812" w:space="460"/>
            <w:col w:w="8908"/>
          </w:cols>
        </w:sectPr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pa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dd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</w:t>
      </w:r>
      <w:r>
        <w:rPr>
          <w:rFonts w:cs="Times New Roman" w:hAnsi="Times New Roman" w:eastAsia="Times New Roman" w:ascii="Times New Roman"/>
          <w:spacing w:val="-1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 w:lineRule="exact" w:line="180"/>
        <w:ind w:left="116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spacing w:val="1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pa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dd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</w:t>
      </w:r>
      <w:r>
        <w:rPr>
          <w:rFonts w:cs="Times New Roman" w:hAnsi="Times New Roman" w:eastAsia="Times New Roman" w:ascii="Times New Roman"/>
          <w:spacing w:val="-1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5" w:lineRule="exact" w:line="180"/>
        <w:sectPr>
          <w:type w:val="continuous"/>
          <w:pgSz w:w="11900" w:h="16840"/>
          <w:pgMar w:top="1560" w:bottom="280" w:left="680" w:right="104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2" w:equalWidth="off">
            <w:col w:w="812" w:space="460"/>
            <w:col w:w="8908"/>
          </w:cols>
        </w:sectPr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pa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dd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</w:t>
      </w:r>
      <w:r>
        <w:rPr>
          <w:rFonts w:cs="Times New Roman" w:hAnsi="Times New Roman" w:eastAsia="Times New Roman" w:ascii="Times New Roman"/>
          <w:spacing w:val="-1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 w:lineRule="exact" w:line="180"/>
        <w:ind w:left="116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spacing w:val="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pa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dd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</w:t>
      </w:r>
      <w:r>
        <w:rPr>
          <w:rFonts w:cs="Times New Roman" w:hAnsi="Times New Roman" w:eastAsia="Times New Roman" w:ascii="Times New Roman"/>
          <w:spacing w:val="-1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5" w:lineRule="exact" w:line="180"/>
        <w:sectPr>
          <w:type w:val="continuous"/>
          <w:pgSz w:w="11900" w:h="16840"/>
          <w:pgMar w:top="1560" w:bottom="280" w:left="680" w:right="104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2"/>
          <w:w w:val="9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é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3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1065" w:space="208"/>
            <w:col w:w="3923" w:space="654"/>
            <w:col w:w="4330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5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2"/>
          <w:w w:val="9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8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2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5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1065" w:space="208"/>
            <w:col w:w="3684" w:space="893"/>
            <w:col w:w="4330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18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5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1065" w:space="208"/>
            <w:col w:w="4233" w:space="343"/>
            <w:col w:w="4331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104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pict>
          <v:group style="position:absolute;margin-left:34.1837pt;margin-top:18.0911pt;width:526.772pt;height:1.85557pt;mso-position-horizontal-relative:page;mso-position-vertical-relative:page;z-index:-2225" coordorigin="684,362" coordsize="10535,37">
            <v:shape style="position:absolute;left:702;top:380;width:1170;height:0" coordorigin="702,380" coordsize="1170,0" path="m1873,380l702,380e" filled="f" stroked="t" strokeweight="1.85557pt" strokecolor="#000000">
              <v:path arrowok="t"/>
            </v:shape>
            <v:shape style="position:absolute;left:702;top:380;width:1170;height:0" coordorigin="702,380" coordsize="1170,0" path="m702,380l1873,380e" filled="f" stroked="t" strokeweight="1.85557pt" strokecolor="#000000">
              <v:path arrowok="t"/>
            </v:shape>
            <v:shape style="position:absolute;left:1861;top:380;width:4588;height:0" coordorigin="1861,380" coordsize="4588,0" path="m1861,380l6449,380e" filled="f" stroked="t" strokeweight="1.85557pt" strokecolor="#000000">
              <v:path arrowok="t"/>
            </v:shape>
            <v:shape style="position:absolute;left:6437;top:380;width:4763;height:0" coordorigin="6437,380" coordsize="4763,0" path="m6437,380l11201,380e" filled="f" stroked="t" strokeweight="1.85557pt" strokecolor="#000000">
              <v:path arrowok="t"/>
            </v:shape>
            <w10:wrap type="none"/>
          </v:group>
        </w:pict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3</w:t>
      </w:r>
      <w:r>
        <w:rPr>
          <w:rFonts w:cs="Times New Roman" w:hAnsi="Times New Roman" w:eastAsia="Times New Roman" w:ascii="Times New Roman"/>
          <w:spacing w:val="-3"/>
          <w:w w:val="10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1040"/>
          <w:cols w:num="3" w:equalWidth="off">
            <w:col w:w="1009" w:space="263"/>
            <w:col w:w="3871" w:space="706"/>
            <w:col w:w="4331"/>
          </w:cols>
        </w:sectPr>
      </w:pPr>
      <w:r>
        <w:rPr>
          <w:rFonts w:cs="Times New Roman" w:hAnsi="Times New Roman" w:eastAsia="Times New Roman" w:ascii="Times New Roman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8"/>
          <w:szCs w:val="28"/>
        </w:rPr>
        <w:jc w:val="left"/>
        <w:spacing w:before="11" w:lineRule="exact" w:line="280"/>
        <w:sectPr>
          <w:pgMar w:header="0" w:footer="0" w:top="160" w:bottom="0" w:left="680" w:right="680"/>
          <w:pgSz w:w="11900" w:h="16840"/>
        </w:sectPr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pict>
          <v:group style="position:absolute;margin-left:34.1837pt;margin-top:-4.5346pt;width:526.772pt;height:1.85557pt;mso-position-horizontal-relative:page;mso-position-vertical-relative:paragraph;z-index:-2224" coordorigin="684,-91" coordsize="10535,37">
            <v:shape style="position:absolute;left:702;top:-72;width:1170;height:0" coordorigin="702,-72" coordsize="1170,0" path="m1873,-72l702,-72e" filled="f" stroked="t" strokeweight="1.85557pt" strokecolor="#000000">
              <v:path arrowok="t"/>
            </v:shape>
            <v:shape style="position:absolute;left:702;top:-72;width:1170;height:0" coordorigin="702,-72" coordsize="1170,0" path="m702,-72l1873,-72e" filled="f" stroked="t" strokeweight="1.85557pt" strokecolor="#000000">
              <v:path arrowok="t"/>
            </v:shape>
            <v:shape style="position:absolute;left:1861;top:-72;width:4588;height:0" coordorigin="1861,-72" coordsize="4588,0" path="m1861,-72l6449,-72e" filled="f" stroked="t" strokeweight="1.85557pt" strokecolor="#000000">
              <v:path arrowok="t"/>
            </v:shape>
            <v:shape style="position:absolute;left:6437;top:-72;width:4763;height:0" coordorigin="6437,-72" coordsize="4763,0" path="m6437,-72l11201,-72e" filled="f" stroked="t" strokeweight="1.85557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7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é</w:t>
      </w:r>
      <w:r>
        <w:rPr>
          <w:rFonts w:cs="Times New Roman" w:hAnsi="Times New Roman" w:eastAsia="Times New Roman" w:ascii="Times New Roman"/>
          <w:spacing w:val="8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9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3</w:t>
      </w:r>
      <w:r>
        <w:rPr>
          <w:rFonts w:cs="Times New Roman" w:hAnsi="Times New Roman" w:eastAsia="Times New Roman" w:ascii="Times New Roman"/>
          <w:spacing w:val="-3"/>
          <w:w w:val="10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1079" w:space="194"/>
            <w:col w:w="4003" w:space="574"/>
            <w:col w:w="4690"/>
          </w:cols>
        </w:sectPr>
      </w:pPr>
      <w:r>
        <w:rPr>
          <w:rFonts w:cs="Times New Roman" w:hAnsi="Times New Roman" w:eastAsia="Times New Roman" w:ascii="Times New Roman"/>
          <w:spacing w:val="-4"/>
          <w:w w:val="97"/>
          <w:sz w:val="17"/>
          <w:szCs w:val="17"/>
        </w:rPr>
        <w:t>x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17"/>
          <w:szCs w:val="17"/>
        </w:rPr>
        <w:t>x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3"/>
          <w:w w:val="104"/>
          <w:sz w:val="17"/>
          <w:szCs w:val="17"/>
        </w:rPr>
        <w:t>y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17"/>
          <w:szCs w:val="17"/>
        </w:rPr>
        <w:t>x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1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714" w:space="559"/>
            <w:col w:w="4077" w:space="500"/>
            <w:col w:w="4690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7"/>
          <w:szCs w:val="17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1"/>
          <w:w w:val="128"/>
          <w:sz w:val="16"/>
          <w:szCs w:val="16"/>
        </w:rPr>
        <w:t>é</w:t>
      </w:r>
      <w:r>
        <w:rPr>
          <w:rFonts w:cs="Times New Roman" w:hAnsi="Times New Roman" w:eastAsia="Times New Roman" w:ascii="Times New Roman"/>
          <w:spacing w:val="-3"/>
          <w:w w:val="12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6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714" w:space="559"/>
            <w:col w:w="4360" w:space="217"/>
            <w:col w:w="4690"/>
          </w:cols>
        </w:sectPr>
      </w:pP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 w:lineRule="exact" w:line="180"/>
        <w:ind w:left="116"/>
      </w:pP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          </w:t>
      </w:r>
      <w:r>
        <w:rPr>
          <w:rFonts w:cs="Times New Roman" w:hAnsi="Times New Roman" w:eastAsia="Times New Roman" w:ascii="Times New Roman"/>
          <w:spacing w:val="36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 </w:t>
      </w:r>
      <w:r>
        <w:rPr>
          <w:rFonts w:cs="Times New Roman" w:hAnsi="Times New Roman" w:eastAsia="Times New Roman" w:ascii="Times New Roman"/>
          <w:spacing w:val="-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5" w:lineRule="exact" w:line="180"/>
        <w:sectPr>
          <w:type w:val="continuous"/>
          <w:pgSz w:w="11900" w:h="16840"/>
          <w:pgMar w:top="1560" w:bottom="280" w:left="680" w:right="680"/>
        </w:sectPr>
      </w:pPr>
      <w:r>
        <w:rPr>
          <w:sz w:val="18"/>
          <w:szCs w:val="18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óm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2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bi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2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556" w:space="717"/>
            <w:col w:w="4325" w:space="252"/>
            <w:col w:w="4690"/>
          </w:cols>
        </w:sectPr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-6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7"/>
          <w:szCs w:val="17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2"/>
          <w:w w:val="9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460" w:space="812"/>
            <w:col w:w="4361" w:space="216"/>
            <w:col w:w="4691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 w:lineRule="exact" w:line="180"/>
        <w:ind w:left="116"/>
      </w:pP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        </w:t>
      </w:r>
      <w:r>
        <w:rPr>
          <w:rFonts w:cs="Times New Roman" w:hAnsi="Times New Roman" w:eastAsia="Times New Roman" w:ascii="Times New Roman"/>
          <w:spacing w:val="37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28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</w:t>
      </w:r>
      <w:r>
        <w:rPr>
          <w:rFonts w:cs="Times New Roman" w:hAnsi="Times New Roman" w:eastAsia="Times New Roman" w:ascii="Times New Roman"/>
          <w:spacing w:val="1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5" w:lineRule="exact" w:line="180"/>
        <w:sectPr>
          <w:type w:val="continuous"/>
          <w:pgSz w:w="11900" w:h="16840"/>
          <w:pgMar w:top="1560" w:bottom="280" w:left="680" w:right="680"/>
        </w:sectPr>
      </w:pPr>
      <w:r>
        <w:rPr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left="116" w:right="-28"/>
      </w:pP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4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7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774" w:space="498"/>
            <w:col w:w="4191" w:space="386"/>
            <w:col w:w="4691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 w:lineRule="exact" w:line="180"/>
        <w:ind w:left="116"/>
      </w:pP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</w:t>
      </w:r>
      <w:r>
        <w:rPr>
          <w:rFonts w:cs="Times New Roman" w:hAnsi="Times New Roman" w:eastAsia="Times New Roman" w:ascii="Times New Roman"/>
          <w:spacing w:val="-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3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</w:t>
      </w:r>
      <w:r>
        <w:rPr>
          <w:rFonts w:cs="Times New Roman" w:hAnsi="Times New Roman" w:eastAsia="Times New Roman" w:ascii="Times New Roman"/>
          <w:spacing w:val="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b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4"/>
          <w:w w:val="114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5" w:lineRule="exact" w:line="180"/>
        <w:sectPr>
          <w:type w:val="continuous"/>
          <w:pgSz w:w="11900" w:h="16840"/>
          <w:pgMar w:top="1560" w:bottom="280" w:left="680" w:right="680"/>
        </w:sectPr>
      </w:pPr>
      <w:r>
        <w:rPr>
          <w:sz w:val="18"/>
          <w:szCs w:val="18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5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1039" w:space="234"/>
            <w:col w:w="4385" w:space="192"/>
            <w:col w:w="4690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exact" w:line="180"/>
        <w:ind w:left="116"/>
      </w:pP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</w:t>
      </w:r>
      <w:r>
        <w:rPr>
          <w:rFonts w:cs="Times New Roman" w:hAnsi="Times New Roman" w:eastAsia="Times New Roman" w:ascii="Times New Roman"/>
          <w:spacing w:val="0"/>
          <w:w w:val="76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</w:t>
      </w:r>
      <w:r>
        <w:rPr>
          <w:rFonts w:cs="Times New Roman" w:hAnsi="Times New Roman" w:eastAsia="Times New Roman" w:ascii="Times New Roman"/>
          <w:spacing w:val="-1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68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2" w:equalWidth="off">
            <w:col w:w="903" w:space="370"/>
            <w:col w:w="9267"/>
          </w:cols>
        </w:sectPr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ómo</w:t>
      </w:r>
      <w:r>
        <w:rPr>
          <w:rFonts w:cs="Times New Roman" w:hAnsi="Times New Roman" w:eastAsia="Times New Roman" w:ascii="Times New Roman"/>
          <w:spacing w:val="-11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ú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              </w:t>
      </w:r>
      <w:r>
        <w:rPr>
          <w:rFonts w:cs="Times New Roman" w:hAnsi="Times New Roman" w:eastAsia="Times New Roman" w:ascii="Times New Roman"/>
          <w:spacing w:val="27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7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7"/>
          <w:szCs w:val="17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left="116" w:right="-28"/>
      </w:pP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2"/>
      </w:pP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atLeast" w:line="220"/>
        <w:ind w:right="2082"/>
      </w:pP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br w:type="column"/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287"/>
        <w:ind w:right="218"/>
        <w:sectPr>
          <w:type w:val="continuous"/>
          <w:pgSz w:w="11900" w:h="16840"/>
          <w:pgMar w:top="1560" w:bottom="280" w:left="680" w:right="680"/>
          <w:cols w:num="3" w:equalWidth="off">
            <w:col w:w="930" w:space="343"/>
            <w:col w:w="3729" w:space="847"/>
            <w:col w:w="4691"/>
          </w:cols>
        </w:sectPr>
      </w:pP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-3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17"/>
          <w:szCs w:val="17"/>
        </w:rPr>
        <w:t>x</w:t>
      </w:r>
      <w:r>
        <w:rPr>
          <w:rFonts w:cs="Times New Roman" w:hAnsi="Times New Roman" w:eastAsia="Times New Roman" w:ascii="Times New Roman"/>
          <w:spacing w:val="-1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1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1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-3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17"/>
          <w:szCs w:val="17"/>
        </w:rPr>
        <w:t>x</w:t>
      </w:r>
      <w:r>
        <w:rPr>
          <w:rFonts w:cs="Times New Roman" w:hAnsi="Times New Roman" w:eastAsia="Times New Roman" w:ascii="Times New Roman"/>
          <w:spacing w:val="-1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1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1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-3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17"/>
          <w:szCs w:val="17"/>
        </w:rPr>
        <w:t>x</w:t>
      </w:r>
      <w:r>
        <w:rPr>
          <w:rFonts w:cs="Times New Roman" w:hAnsi="Times New Roman" w:eastAsia="Times New Roman" w:ascii="Times New Roman"/>
          <w:spacing w:val="-1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-1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1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17"/>
          <w:szCs w:val="17"/>
        </w:rPr>
        <w:t>y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4" w:lineRule="exact" w:line="180"/>
        <w:sectPr>
          <w:type w:val="continuous"/>
          <w:pgSz w:w="11900" w:h="16840"/>
          <w:pgMar w:top="1560" w:bottom="280" w:left="680" w:right="68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right="-28"/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999" w:space="274"/>
            <w:col w:w="4291" w:space="285"/>
            <w:col w:w="4691"/>
          </w:cols>
        </w:sectPr>
      </w:pP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3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right="-48"/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qu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3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50"/>
      </w:pP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999" w:space="274"/>
            <w:col w:w="4230" w:space="347"/>
            <w:col w:w="4690"/>
          </w:cols>
        </w:sectPr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right="-28"/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uo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999" w:space="274"/>
            <w:col w:w="3902" w:space="675"/>
            <w:col w:w="4690"/>
          </w:cols>
        </w:sectPr>
      </w:pP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26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6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14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2"/>
          <w:w w:val="11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4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4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-5"/>
          <w:w w:val="11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w w:val="76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bl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946" w:space="326"/>
            <w:col w:w="3954" w:space="623"/>
            <w:col w:w="4691"/>
          </w:cols>
        </w:sectPr>
      </w:pPr>
      <w:r>
        <w:rPr>
          <w:rFonts w:cs="Times New Roman" w:hAnsi="Times New Roman" w:eastAsia="Times New Roman" w:ascii="Times New Roman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1"/>
          <w:w w:val="127"/>
          <w:sz w:val="16"/>
          <w:szCs w:val="16"/>
        </w:rPr>
        <w:t>é</w:t>
      </w:r>
      <w:r>
        <w:rPr>
          <w:rFonts w:cs="Times New Roman" w:hAnsi="Times New Roman" w:eastAsia="Times New Roman" w:ascii="Times New Roman"/>
          <w:spacing w:val="-3"/>
          <w:w w:val="12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1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«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»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915" w:space="358"/>
            <w:col w:w="4059" w:space="518"/>
            <w:col w:w="4690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1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ómo</w:t>
      </w:r>
      <w:r>
        <w:rPr>
          <w:rFonts w:cs="Times New Roman" w:hAnsi="Times New Roman" w:eastAsia="Times New Roman" w:ascii="Times New Roman"/>
          <w:spacing w:val="-26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ñ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8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mu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772" w:space="501"/>
            <w:col w:w="4232" w:space="345"/>
            <w:col w:w="4690"/>
          </w:cols>
        </w:sectPr>
      </w:pP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 w:lineRule="exact" w:line="180"/>
        <w:ind w:left="116"/>
      </w:pP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spacing w:val="2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9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                                     </w:t>
      </w:r>
      <w:r>
        <w:rPr>
          <w:rFonts w:cs="Times New Roman" w:hAnsi="Times New Roman" w:eastAsia="Times New Roman" w:ascii="Times New Roman"/>
          <w:spacing w:val="-1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-3"/>
          <w:w w:val="113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-4"/>
          <w:w w:val="113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3"/>
          <w:w w:val="113"/>
          <w:sz w:val="17"/>
          <w:szCs w:val="17"/>
        </w:rPr>
        <w:t>v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-3"/>
          <w:w w:val="113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w</w:t>
      </w:r>
      <w:r>
        <w:rPr>
          <w:rFonts w:cs="Times New Roman" w:hAnsi="Times New Roman" w:eastAsia="Times New Roman" w:ascii="Times New Roman"/>
          <w:spacing w:val="-7"/>
          <w:w w:val="113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b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-7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-1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32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5" w:lineRule="exact" w:line="180"/>
        <w:sectPr>
          <w:type w:val="continuous"/>
          <w:pgSz w:w="11900" w:h="16840"/>
          <w:pgMar w:top="1560" w:bottom="280" w:left="680" w:right="68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2" w:equalWidth="off">
            <w:col w:w="848" w:space="425"/>
            <w:col w:w="9267"/>
          </w:cols>
        </w:sectPr>
      </w:pP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3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ú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                                       </w:t>
      </w:r>
      <w:r>
        <w:rPr>
          <w:rFonts w:cs="Times New Roman" w:hAnsi="Times New Roman" w:eastAsia="Times New Roman" w:ascii="Times New Roman"/>
          <w:spacing w:val="4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pp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7"/>
          <w:szCs w:val="17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2"/>
          <w:w w:val="9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1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680"/>
          <w:cols w:num="3" w:equalWidth="off">
            <w:col w:w="368" w:space="905"/>
            <w:col w:w="4295" w:space="282"/>
            <w:col w:w="4690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8" w:lineRule="exact" w:line="160"/>
        <w:sectPr>
          <w:type w:val="continuous"/>
          <w:pgSz w:w="11900" w:h="16840"/>
          <w:pgMar w:top="1560" w:bottom="280" w:left="680" w:right="680"/>
        </w:sectPr>
      </w:pPr>
      <w:r>
        <w:rPr>
          <w:sz w:val="16"/>
          <w:szCs w:val="16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1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5"/>
          <w:w w:val="118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        </w:t>
      </w:r>
      <w:r>
        <w:rPr>
          <w:rFonts w:cs="Times New Roman" w:hAnsi="Times New Roman" w:eastAsia="Times New Roman" w:ascii="Times New Roman"/>
          <w:spacing w:val="2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7"/>
          <w:szCs w:val="17"/>
        </w:rPr>
        <w:jc w:val="left"/>
        <w:spacing w:before="36"/>
      </w:pPr>
      <w:r>
        <w:br w:type="column"/>
      </w:r>
      <w:hyperlink r:id="rId58">
        <w:r>
          <w:rPr>
            <w:rFonts w:cs="Times New Roman" w:hAnsi="Times New Roman" w:eastAsia="Times New Roman" w:ascii="Times New Roman"/>
            <w:spacing w:val="0"/>
            <w:w w:val="123"/>
            <w:sz w:val="16"/>
            <w:szCs w:val="16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23"/>
            <w:sz w:val="16"/>
            <w:szCs w:val="16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23"/>
            <w:sz w:val="16"/>
            <w:szCs w:val="16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23"/>
            <w:sz w:val="16"/>
            <w:szCs w:val="16"/>
          </w:rPr>
          <w:t>e</w:t>
        </w:r>
        <w:r>
          <w:rPr>
            <w:rFonts w:cs="Times New Roman" w:hAnsi="Times New Roman" w:eastAsia="Times New Roman" w:ascii="Times New Roman"/>
            <w:spacing w:val="-7"/>
            <w:w w:val="123"/>
            <w:sz w:val="16"/>
            <w:szCs w:val="16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16"/>
            <w:szCs w:val="16"/>
          </w:rPr>
          <w:t>|</w:t>
        </w:r>
        <w:r>
          <w:rPr>
            <w:rFonts w:cs="Times New Roman" w:hAnsi="Times New Roman" w:eastAsia="Times New Roman" w:ascii="Times New Roman"/>
            <w:spacing w:val="8"/>
            <w:w w:val="100"/>
            <w:sz w:val="16"/>
            <w:szCs w:val="16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16"/>
            <w:sz w:val="17"/>
            <w:szCs w:val="17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1"/>
            <w:sz w:val="17"/>
            <w:szCs w:val="17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18"/>
            <w:sz w:val="17"/>
            <w:szCs w:val="17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12"/>
            <w:sz w:val="17"/>
            <w:szCs w:val="17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20"/>
            <w:sz w:val="17"/>
            <w:szCs w:val="17"/>
          </w:rPr>
          <w:t>s</w:t>
        </w:r>
        <w:r>
          <w:rPr>
            <w:rFonts w:cs="Times New Roman" w:hAnsi="Times New Roman" w:eastAsia="Times New Roman" w:ascii="Times New Roman"/>
            <w:spacing w:val="-4"/>
            <w:w w:val="95"/>
            <w:sz w:val="17"/>
            <w:szCs w:val="17"/>
          </w:rPr>
          <w:t>f</w:t>
        </w:r>
        <w:r>
          <w:rPr>
            <w:rFonts w:cs="Times New Roman" w:hAnsi="Times New Roman" w:eastAsia="Times New Roman" w:ascii="Times New Roman"/>
            <w:spacing w:val="0"/>
            <w:w w:val="114"/>
            <w:sz w:val="17"/>
            <w:szCs w:val="17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1"/>
            <w:sz w:val="17"/>
            <w:szCs w:val="17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13"/>
            <w:sz w:val="17"/>
            <w:szCs w:val="17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22"/>
            <w:sz w:val="17"/>
            <w:szCs w:val="17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95"/>
            <w:sz w:val="17"/>
            <w:szCs w:val="17"/>
          </w:rPr>
          <w:t>f</w:t>
        </w:r>
        <w:r>
          <w:rPr>
            <w:rFonts w:cs="Times New Roman" w:hAnsi="Times New Roman" w:eastAsia="Times New Roman" w:ascii="Times New Roman"/>
            <w:spacing w:val="0"/>
            <w:w w:val="114"/>
            <w:sz w:val="17"/>
            <w:szCs w:val="17"/>
          </w:rPr>
          <w:t>u</w:t>
        </w:r>
        <w:r>
          <w:rPr>
            <w:rFonts w:cs="Times New Roman" w:hAnsi="Times New Roman" w:eastAsia="Times New Roman" w:ascii="Times New Roman"/>
            <w:spacing w:val="0"/>
            <w:w w:val="112"/>
            <w:sz w:val="17"/>
            <w:szCs w:val="17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19"/>
            <w:sz w:val="17"/>
            <w:szCs w:val="17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16"/>
            <w:sz w:val="17"/>
            <w:szCs w:val="17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75"/>
            <w:sz w:val="17"/>
            <w:szCs w:val="17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14"/>
            <w:sz w:val="17"/>
            <w:szCs w:val="17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12"/>
            <w:sz w:val="17"/>
            <w:szCs w:val="17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20"/>
            <w:sz w:val="17"/>
            <w:szCs w:val="17"/>
          </w:rPr>
          <w:t>s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7"/>
          <w:szCs w:val="17"/>
        </w:rPr>
        <w:jc w:val="left"/>
        <w:spacing w:before="38"/>
      </w:pPr>
      <w:hyperlink r:id="rId59">
        <w:r>
          <w:rPr>
            <w:rFonts w:cs="Times New Roman" w:hAnsi="Times New Roman" w:eastAsia="Times New Roman" w:ascii="Times New Roman"/>
            <w:w w:val="77"/>
            <w:sz w:val="17"/>
            <w:szCs w:val="17"/>
          </w:rPr>
          <w:t>(</w:t>
        </w:r>
        <w:r>
          <w:rPr>
            <w:rFonts w:cs="Times New Roman" w:hAnsi="Times New Roman" w:eastAsia="Times New Roman" w:ascii="Times New Roman"/>
            <w:spacing w:val="-1"/>
            <w:w w:val="112"/>
            <w:sz w:val="17"/>
            <w:szCs w:val="17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16"/>
            <w:sz w:val="17"/>
            <w:szCs w:val="17"/>
          </w:rPr>
          <w:t>tt</w:t>
        </w:r>
        <w:r>
          <w:rPr>
            <w:rFonts w:cs="Times New Roman" w:hAnsi="Times New Roman" w:eastAsia="Times New Roman" w:ascii="Times New Roman"/>
            <w:spacing w:val="0"/>
            <w:w w:val="118"/>
            <w:sz w:val="17"/>
            <w:szCs w:val="17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120"/>
            <w:sz w:val="17"/>
            <w:szCs w:val="17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65"/>
            <w:sz w:val="17"/>
            <w:szCs w:val="17"/>
          </w:rPr>
          <w:t>:</w:t>
        </w:r>
        <w:r>
          <w:rPr>
            <w:rFonts w:cs="Times New Roman" w:hAnsi="Times New Roman" w:eastAsia="Times New Roman" w:ascii="Times New Roman"/>
            <w:spacing w:val="-40"/>
            <w:w w:val="210"/>
            <w:sz w:val="17"/>
            <w:szCs w:val="17"/>
          </w:rPr>
          <w:t>/</w:t>
        </w:r>
        <w:r>
          <w:rPr>
            <w:rFonts w:cs="Times New Roman" w:hAnsi="Times New Roman" w:eastAsia="Times New Roman" w:ascii="Times New Roman"/>
            <w:spacing w:val="-2"/>
            <w:w w:val="210"/>
            <w:sz w:val="17"/>
            <w:szCs w:val="17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8"/>
            <w:sz w:val="17"/>
            <w:szCs w:val="17"/>
          </w:rPr>
          <w:t>ww</w:t>
        </w:r>
        <w:r>
          <w:rPr>
            <w:rFonts w:cs="Times New Roman" w:hAnsi="Times New Roman" w:eastAsia="Times New Roman" w:ascii="Times New Roman"/>
            <w:spacing w:val="-8"/>
            <w:w w:val="108"/>
            <w:sz w:val="17"/>
            <w:szCs w:val="17"/>
          </w:rPr>
          <w:t>w</w:t>
        </w:r>
        <w:r>
          <w:rPr>
            <w:rFonts w:cs="Times New Roman" w:hAnsi="Times New Roman" w:eastAsia="Times New Roman" w:ascii="Times New Roman"/>
            <w:spacing w:val="-8"/>
            <w:w w:val="72"/>
            <w:sz w:val="17"/>
            <w:szCs w:val="17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8"/>
            <w:sz w:val="17"/>
            <w:szCs w:val="17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2"/>
            <w:sz w:val="17"/>
            <w:szCs w:val="17"/>
          </w:rPr>
          <w:t>3</w:t>
        </w:r>
        <w:r>
          <w:rPr>
            <w:rFonts w:cs="Times New Roman" w:hAnsi="Times New Roman" w:eastAsia="Times New Roman" w:ascii="Times New Roman"/>
            <w:spacing w:val="0"/>
            <w:w w:val="120"/>
            <w:sz w:val="17"/>
            <w:szCs w:val="17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19"/>
            <w:sz w:val="17"/>
            <w:szCs w:val="17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12"/>
            <w:sz w:val="17"/>
            <w:szCs w:val="17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14"/>
            <w:sz w:val="17"/>
            <w:szCs w:val="17"/>
          </w:rPr>
          <w:t>oo</w:t>
        </w:r>
        <w:r>
          <w:rPr>
            <w:rFonts w:cs="Times New Roman" w:hAnsi="Times New Roman" w:eastAsia="Times New Roman" w:ascii="Times New Roman"/>
            <w:spacing w:val="0"/>
            <w:w w:val="94"/>
            <w:sz w:val="17"/>
            <w:szCs w:val="17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20"/>
            <w:sz w:val="17"/>
            <w:szCs w:val="17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72"/>
            <w:sz w:val="17"/>
            <w:szCs w:val="17"/>
          </w:rPr>
          <w:t>.</w:t>
        </w:r>
        <w:r>
          <w:rPr>
            <w:rFonts w:cs="Times New Roman" w:hAnsi="Times New Roman" w:eastAsia="Times New Roman" w:ascii="Times New Roman"/>
            <w:spacing w:val="-1"/>
            <w:w w:val="119"/>
            <w:sz w:val="17"/>
            <w:szCs w:val="17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14"/>
            <w:sz w:val="17"/>
            <w:szCs w:val="17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13"/>
            <w:sz w:val="17"/>
            <w:szCs w:val="17"/>
          </w:rPr>
          <w:t>m</w:t>
        </w:r>
        <w:r>
          <w:rPr>
            <w:rFonts w:cs="Times New Roman" w:hAnsi="Times New Roman" w:eastAsia="Times New Roman" w:ascii="Times New Roman"/>
            <w:spacing w:val="-7"/>
            <w:w w:val="210"/>
            <w:sz w:val="17"/>
            <w:szCs w:val="17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19"/>
            <w:sz w:val="17"/>
            <w:szCs w:val="17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20"/>
            <w:sz w:val="17"/>
            <w:szCs w:val="17"/>
          </w:rPr>
          <w:t>ss</w:t>
        </w:r>
        <w:r>
          <w:rPr>
            <w:rFonts w:cs="Times New Roman" w:hAnsi="Times New Roman" w:eastAsia="Times New Roman" w:ascii="Times New Roman"/>
            <w:spacing w:val="-4"/>
            <w:w w:val="101"/>
            <w:sz w:val="17"/>
            <w:szCs w:val="17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27"/>
            <w:sz w:val="17"/>
            <w:szCs w:val="17"/>
          </w:rPr>
          <w:t>e</w:t>
        </w:r>
        <w:r>
          <w:rPr>
            <w:rFonts w:cs="Times New Roman" w:hAnsi="Times New Roman" w:eastAsia="Times New Roman" w:ascii="Times New Roman"/>
            <w:spacing w:val="-5"/>
            <w:w w:val="95"/>
            <w:sz w:val="17"/>
            <w:szCs w:val="17"/>
          </w:rPr>
          <w:t>f</w:t>
        </w:r>
        <w:r>
          <w:rPr>
            <w:rFonts w:cs="Times New Roman" w:hAnsi="Times New Roman" w:eastAsia="Times New Roman" w:ascii="Times New Roman"/>
            <w:spacing w:val="-7"/>
            <w:w w:val="210"/>
            <w:sz w:val="17"/>
            <w:szCs w:val="17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19"/>
            <w:sz w:val="17"/>
            <w:szCs w:val="17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20"/>
            <w:sz w:val="17"/>
            <w:szCs w:val="17"/>
          </w:rPr>
          <w:t>ss</w:t>
        </w:r>
        <w:r>
          <w:rPr>
            <w:rFonts w:cs="Times New Roman" w:hAnsi="Times New Roman" w:eastAsia="Times New Roman" w:ascii="Times New Roman"/>
            <w:spacing w:val="0"/>
            <w:w w:val="102"/>
            <w:sz w:val="17"/>
            <w:szCs w:val="17"/>
          </w:rPr>
          <w:t>3</w:t>
        </w:r>
        <w:r>
          <w:rPr>
            <w:rFonts w:cs="Times New Roman" w:hAnsi="Times New Roman" w:eastAsia="Times New Roman" w:ascii="Times New Roman"/>
            <w:spacing w:val="0"/>
            <w:w w:val="98"/>
            <w:sz w:val="17"/>
            <w:szCs w:val="17"/>
          </w:rPr>
          <w:t>_</w:t>
        </w:r>
        <w:r>
          <w:rPr>
            <w:rFonts w:cs="Times New Roman" w:hAnsi="Times New Roman" w:eastAsia="Times New Roman" w:ascii="Times New Roman"/>
            <w:spacing w:val="0"/>
            <w:w w:val="112"/>
            <w:sz w:val="17"/>
            <w:szCs w:val="17"/>
          </w:rPr>
          <w:t>pr</w:t>
        </w:r>
        <w:r>
          <w:rPr>
            <w:rFonts w:cs="Times New Roman" w:hAnsi="Times New Roman" w:eastAsia="Times New Roman" w:ascii="Times New Roman"/>
            <w:spacing w:val="0"/>
            <w:w w:val="98"/>
            <w:sz w:val="17"/>
            <w:szCs w:val="17"/>
          </w:rPr>
          <w:t>_</w:t>
        </w:r>
        <w:r>
          <w:rPr>
            <w:rFonts w:cs="Times New Roman" w:hAnsi="Times New Roman" w:eastAsia="Times New Roman" w:ascii="Times New Roman"/>
            <w:spacing w:val="0"/>
            <w:w w:val="116"/>
            <w:sz w:val="17"/>
            <w:szCs w:val="17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1"/>
            <w:sz w:val="17"/>
            <w:szCs w:val="17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18"/>
            <w:sz w:val="17"/>
            <w:szCs w:val="17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12"/>
            <w:sz w:val="17"/>
            <w:szCs w:val="17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20"/>
            <w:sz w:val="17"/>
            <w:szCs w:val="17"/>
          </w:rPr>
          <w:t>s</w:t>
        </w:r>
        <w:r>
          <w:rPr>
            <w:rFonts w:cs="Times New Roman" w:hAnsi="Times New Roman" w:eastAsia="Times New Roman" w:ascii="Times New Roman"/>
            <w:spacing w:val="-4"/>
            <w:w w:val="95"/>
            <w:sz w:val="17"/>
            <w:szCs w:val="17"/>
          </w:rPr>
          <w:t>f</w:t>
        </w:r>
        <w:r>
          <w:rPr>
            <w:rFonts w:cs="Times New Roman" w:hAnsi="Times New Roman" w:eastAsia="Times New Roman" w:ascii="Times New Roman"/>
            <w:spacing w:val="0"/>
            <w:w w:val="114"/>
            <w:sz w:val="17"/>
            <w:szCs w:val="17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1"/>
            <w:sz w:val="17"/>
            <w:szCs w:val="17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13"/>
            <w:sz w:val="17"/>
            <w:szCs w:val="17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72"/>
            <w:sz w:val="17"/>
            <w:szCs w:val="17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18"/>
            <w:sz w:val="17"/>
            <w:szCs w:val="17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20"/>
            <w:sz w:val="17"/>
            <w:szCs w:val="17"/>
          </w:rPr>
          <w:t>s</w:t>
        </w:r>
        <w:r>
          <w:rPr>
            <w:rFonts w:cs="Times New Roman" w:hAnsi="Times New Roman" w:eastAsia="Times New Roman" w:ascii="Times New Roman"/>
            <w:spacing w:val="-3"/>
            <w:w w:val="118"/>
            <w:sz w:val="17"/>
            <w:szCs w:val="17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77"/>
            <w:sz w:val="17"/>
            <w:szCs w:val="17"/>
          </w:rPr>
          <w:t>)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8"/>
        <w:sectPr>
          <w:type w:val="continuous"/>
          <w:pgSz w:w="11900" w:h="16840"/>
          <w:pgMar w:top="1560" w:bottom="280" w:left="680" w:right="680"/>
          <w:cols w:num="2" w:equalWidth="off">
            <w:col w:w="5047" w:space="803"/>
            <w:col w:w="4690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8"/>
          <w:szCs w:val="28"/>
        </w:rPr>
        <w:jc w:val="left"/>
        <w:spacing w:before="11" w:lineRule="exact" w:line="280"/>
        <w:sectPr>
          <w:pgMar w:header="0" w:footer="0" w:top="160" w:bottom="280" w:left="680" w:right="740"/>
          <w:pgSz w:w="11900" w:h="16840"/>
        </w:sectPr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3"/>
          <w:w w:val="113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3"/>
          <w:w w:val="11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917" w:space="356"/>
            <w:col w:w="3676" w:space="901"/>
            <w:col w:w="4630"/>
          </w:cols>
        </w:sectPr>
      </w:pPr>
      <w:r>
        <w:rPr>
          <w:rFonts w:cs="Times New Roman" w:hAnsi="Times New Roman" w:eastAsia="Times New Roman" w:ascii="Times New Roman"/>
          <w:spacing w:val="-4"/>
          <w:w w:val="97"/>
          <w:sz w:val="17"/>
          <w:szCs w:val="17"/>
        </w:rPr>
        <w:t>x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17"/>
          <w:szCs w:val="17"/>
        </w:rPr>
        <w:t>x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3"/>
          <w:w w:val="104"/>
          <w:sz w:val="17"/>
          <w:szCs w:val="17"/>
        </w:rPr>
        <w:t>y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17"/>
          <w:szCs w:val="17"/>
        </w:rPr>
        <w:t>x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4"/>
          <w:w w:val="107"/>
          <w:sz w:val="17"/>
          <w:szCs w:val="17"/>
        </w:rPr>
        <w:t>z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17"/>
          <w:szCs w:val="17"/>
        </w:rPr>
        <w:t>x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20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ómo</w:t>
      </w:r>
      <w:r>
        <w:rPr>
          <w:rFonts w:cs="Times New Roman" w:hAnsi="Times New Roman" w:eastAsia="Times New Roman" w:ascii="Times New Roman"/>
          <w:spacing w:val="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7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3</w:t>
      </w:r>
      <w:r>
        <w:rPr>
          <w:rFonts w:cs="Times New Roman" w:hAnsi="Times New Roman" w:eastAsia="Times New Roman" w:ascii="Times New Roman"/>
          <w:spacing w:val="-3"/>
          <w:w w:val="10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917" w:space="356"/>
            <w:col w:w="4257" w:space="416"/>
            <w:col w:w="4534"/>
          </w:cols>
        </w:sectPr>
      </w:pP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3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0"/>
          <w:w w:val="123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3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6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/>
        <w:ind w:right="-4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1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0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8"/>
          <w:w w:val="11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69"/>
          <w:sz w:val="16"/>
          <w:szCs w:val="16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12" w:lineRule="exact" w:line="220"/>
        <w:ind w:right="559"/>
      </w:pP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812" w:space="461"/>
            <w:col w:w="2514" w:space="2063"/>
            <w:col w:w="4630"/>
          </w:cols>
        </w:sectPr>
      </w:pP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-4"/>
          <w:w w:val="113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y</w:t>
      </w:r>
      <w:r>
        <w:rPr>
          <w:rFonts w:cs="Times New Roman" w:hAnsi="Times New Roman" w:eastAsia="Times New Roman" w:ascii="Times New Roman"/>
          <w:spacing w:val="-10"/>
          <w:w w:val="113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-1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1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22"/>
          <w:sz w:val="17"/>
          <w:szCs w:val="17"/>
        </w:rPr>
        <w:t>-</w:t>
      </w:r>
      <w:r>
        <w:rPr>
          <w:rFonts w:cs="Times New Roman" w:hAnsi="Times New Roman" w:eastAsia="Times New Roman" w:ascii="Times New Roman"/>
          <w:spacing w:val="0"/>
          <w:w w:val="95"/>
          <w:sz w:val="17"/>
          <w:szCs w:val="17"/>
        </w:rPr>
        <w:t>f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c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-2"/>
          <w:w w:val="118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17"/>
          <w:szCs w:val="17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2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2" w:equalWidth="off">
            <w:col w:w="881" w:space="392"/>
            <w:col w:w="9207"/>
          </w:cols>
        </w:sectPr>
      </w:pPr>
      <w:r>
        <w:rPr>
          <w:rFonts w:cs="Times New Roman" w:hAnsi="Times New Roman" w:eastAsia="Times New Roman" w:ascii="Times New Roman"/>
          <w:w w:val="76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9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1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2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881" w:space="392"/>
            <w:col w:w="4395" w:space="182"/>
            <w:col w:w="4630"/>
          </w:cols>
        </w:sectPr>
      </w:pPr>
      <w:r>
        <w:rPr>
          <w:rFonts w:cs="Times New Roman" w:hAnsi="Times New Roman" w:eastAsia="Times New Roman" w:ascii="Times New Roman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w w:val="113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auto" w:line="305"/>
        <w:ind w:left="116" w:right="-28"/>
      </w:pP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w w:val="76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5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2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SS</w:t>
      </w:r>
      <w:r>
        <w:rPr>
          <w:rFonts w:cs="Times New Roman" w:hAnsi="Times New Roman" w:eastAsia="Times New Roman" w:ascii="Times New Roman"/>
          <w:spacing w:val="2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SS</w:t>
      </w:r>
      <w:r>
        <w:rPr>
          <w:rFonts w:cs="Times New Roman" w:hAnsi="Times New Roman" w:eastAsia="Times New Roman" w:ascii="Times New Roman"/>
          <w:spacing w:val="2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881" w:space="392"/>
            <w:col w:w="4174" w:space="403"/>
            <w:col w:w="4630"/>
          </w:cols>
        </w:sectPr>
      </w:pP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-4"/>
          <w:w w:val="113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7"/>
          <w:szCs w:val="17"/>
        </w:rPr>
        <w:t>y</w:t>
      </w:r>
      <w:r>
        <w:rPr>
          <w:rFonts w:cs="Times New Roman" w:hAnsi="Times New Roman" w:eastAsia="Times New Roman" w:ascii="Times New Roman"/>
          <w:spacing w:val="-10"/>
          <w:w w:val="113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right="-45"/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01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77"/>
        <w:sectPr>
          <w:type w:val="continuous"/>
          <w:pgSz w:w="11900" w:h="16840"/>
          <w:pgMar w:top="1560" w:bottom="280" w:left="680" w:right="740"/>
          <w:cols w:num="3" w:equalWidth="off">
            <w:col w:w="881" w:space="392"/>
            <w:col w:w="4265" w:space="312"/>
            <w:col w:w="463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8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9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19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3"/>
          <w:w w:val="127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4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92"/>
          <w:sz w:val="16"/>
          <w:szCs w:val="16"/>
        </w:rPr>
        <w:t>,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82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bl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12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2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8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1073" w:space="199"/>
            <w:col w:w="4307" w:space="270"/>
            <w:col w:w="4631"/>
          </w:cols>
        </w:sectPr>
      </w:pP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6"/>
          <w:w w:val="12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1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971" w:space="302"/>
            <w:col w:w="3655" w:space="922"/>
            <w:col w:w="4630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8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8" w:lineRule="exact" w:line="220"/>
        <w:ind w:left="116" w:right="-28"/>
      </w:pP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right="-45"/>
      </w:pP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ó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/>
      </w:pPr>
      <w:r>
        <w:br w:type="column"/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6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1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6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8" w:lineRule="exact" w:line="180"/>
        <w:sectPr>
          <w:type w:val="continuous"/>
          <w:pgSz w:w="11900" w:h="16840"/>
          <w:pgMar w:top="1560" w:bottom="280" w:left="680" w:right="740"/>
          <w:cols w:num="3" w:equalWidth="off">
            <w:col w:w="735" w:space="538"/>
            <w:col w:w="3598" w:space="979"/>
            <w:col w:w="4630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om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exact" w:line="180"/>
        <w:ind w:left="116"/>
      </w:pPr>
      <w:r>
        <w:rPr>
          <w:rFonts w:cs="Times New Roman" w:hAnsi="Times New Roman" w:eastAsia="Times New Roman" w:ascii="Times New Roman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             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76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31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14"/>
          <w:w w:val="13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             </w:t>
      </w:r>
      <w:r>
        <w:rPr>
          <w:rFonts w:cs="Times New Roman" w:hAnsi="Times New Roman" w:eastAsia="Times New Roman" w:ascii="Times New Roman"/>
          <w:spacing w:val="-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6" w:lineRule="exact" w:line="180"/>
        <w:sectPr>
          <w:type w:val="continuous"/>
          <w:pgSz w:w="11900" w:h="16840"/>
          <w:pgMar w:top="1560" w:bottom="280" w:left="680" w:right="740"/>
        </w:sectPr>
      </w:pPr>
      <w:r>
        <w:rPr>
          <w:sz w:val="18"/>
          <w:szCs w:val="18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9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ómo</w:t>
      </w:r>
      <w:r>
        <w:rPr>
          <w:rFonts w:cs="Times New Roman" w:hAnsi="Times New Roman" w:eastAsia="Times New Roman" w:ascii="Times New Roman"/>
          <w:spacing w:val="-22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bl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6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1054" w:space="218"/>
            <w:col w:w="4199" w:space="378"/>
            <w:col w:w="4631"/>
          </w:cols>
        </w:sectPr>
      </w:pP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5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3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úm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qu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3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6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83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24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7"/>
          <w:w w:val="12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6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692" w:space="580"/>
            <w:col w:w="3990" w:space="586"/>
            <w:col w:w="4632"/>
          </w:cols>
        </w:sectPr>
      </w:pPr>
      <w:r>
        <w:rPr>
          <w:rFonts w:cs="Times New Roman" w:hAnsi="Times New Roman" w:eastAsia="Times New Roman" w:ascii="Times New Roman"/>
          <w:w w:val="75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spacing w:val="-1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-2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6" w:lineRule="exact" w:line="180"/>
        <w:ind w:left="116"/>
      </w:pPr>
      <w:r>
        <w:rPr>
          <w:rFonts w:cs="Times New Roman" w:hAnsi="Times New Roman" w:eastAsia="Times New Roman" w:ascii="Times New Roman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  <w:t>                 </w:t>
      </w:r>
      <w:r>
        <w:rPr>
          <w:rFonts w:cs="Times New Roman" w:hAnsi="Times New Roman" w:eastAsia="Times New Roman" w:ascii="Times New Roman"/>
          <w:spacing w:val="1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                                             </w:t>
      </w:r>
      <w:r>
        <w:rPr>
          <w:rFonts w:cs="Times New Roman" w:hAnsi="Times New Roman" w:eastAsia="Times New Roman" w:ascii="Times New Roman"/>
          <w:spacing w:val="-1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12"/>
          <w:sz w:val="17"/>
          <w:szCs w:val="17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-5"/>
          <w:w w:val="112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5" w:lineRule="exact" w:line="180"/>
        <w:sectPr>
          <w:type w:val="continuous"/>
          <w:pgSz w:w="11900" w:h="16840"/>
          <w:pgMar w:top="1560" w:bottom="280" w:left="680" w:right="740"/>
        </w:sectPr>
      </w:pPr>
      <w:r>
        <w:rPr>
          <w:sz w:val="18"/>
          <w:szCs w:val="18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83" w:right="-28" w:hanging="83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ómo</w:t>
      </w:r>
      <w:r>
        <w:rPr>
          <w:rFonts w:cs="Times New Roman" w:hAnsi="Times New Roman" w:eastAsia="Times New Roman" w:ascii="Times New Roman"/>
          <w:spacing w:val="-18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4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1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8"/>
          <w:w w:val="1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3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6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995" w:space="278"/>
            <w:col w:w="4212" w:space="365"/>
            <w:col w:w="4630"/>
          </w:cols>
        </w:sectPr>
      </w:pP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19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-1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4"/>
          <w:w w:val="10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2"/>
          <w:w w:val="9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3"/>
          <w:w w:val="11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2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709" w:space="564"/>
            <w:col w:w="3946" w:space="631"/>
            <w:col w:w="4630"/>
          </w:cols>
        </w:sectPr>
      </w:pP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spacing w:val="0"/>
          <w:w w:val="127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spacing w:val="0"/>
          <w:w w:val="116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3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4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3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14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q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1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0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19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945" w:space="327"/>
            <w:col w:w="4289" w:space="288"/>
            <w:col w:w="4631"/>
          </w:cols>
        </w:sectPr>
      </w:pP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7"/>
          <w:w w:val="11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-4"/>
          <w:w w:val="12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1"/>
          <w:w w:val="12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left="116" w:right="-28"/>
      </w:pPr>
      <w:r>
        <w:rPr>
          <w:rFonts w:cs="Times New Roman" w:hAnsi="Times New Roman" w:eastAsia="Times New Roman" w:ascii="Times New Roman"/>
          <w:w w:val="115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w w:val="126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w w:val="1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mo</w:t>
      </w:r>
      <w:r>
        <w:rPr>
          <w:rFonts w:cs="Times New Roman" w:hAnsi="Times New Roman" w:eastAsia="Times New Roman" w:ascii="Times New Roman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" w:lineRule="exact" w:line="220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í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4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5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699" w:space="573"/>
            <w:col w:w="4204" w:space="373"/>
            <w:col w:w="4631"/>
          </w:cols>
        </w:sectPr>
      </w:pPr>
      <w:r>
        <w:rPr>
          <w:rFonts w:cs="Times New Roman" w:hAnsi="Times New Roman" w:eastAsia="Times New Roman" w:ascii="Times New Roman"/>
          <w:w w:val="11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18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-3"/>
          <w:w w:val="109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2" w:lineRule="exact" w:line="160"/>
        <w:sectPr>
          <w:type w:val="continuous"/>
          <w:pgSz w:w="11900" w:h="16840"/>
          <w:pgMar w:top="1560" w:bottom="280" w:left="680" w:right="740"/>
        </w:sectPr>
      </w:pPr>
      <w:r>
        <w:rPr>
          <w:sz w:val="17"/>
          <w:szCs w:val="17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pict>
          <v:group style="position:absolute;margin-left:34.1837pt;margin-top:18.0912pt;width:526.772pt;height:1.85557pt;mso-position-horizontal-relative:page;mso-position-vertical-relative:page;z-index:-2222" coordorigin="684,362" coordsize="10535,37">
            <v:shape style="position:absolute;left:702;top:380;width:1170;height:0" coordorigin="702,380" coordsize="1170,0" path="m1873,380l702,380e" filled="f" stroked="t" strokeweight="1.85557pt" strokecolor="#000000">
              <v:path arrowok="t"/>
            </v:shape>
            <v:shape style="position:absolute;left:702;top:380;width:1170;height:0" coordorigin="702,380" coordsize="1170,0" path="m702,380l1873,380e" filled="f" stroked="t" strokeweight="1.85557pt" strokecolor="#000000">
              <v:path arrowok="t"/>
            </v:shape>
            <v:shape style="position:absolute;left:1861;top:380;width:4588;height:0" coordorigin="1861,380" coordsize="4588,0" path="m1861,380l6449,380e" filled="f" stroked="t" strokeweight="1.85557pt" strokecolor="#000000">
              <v:path arrowok="t"/>
            </v:shape>
            <v:shape style="position:absolute;left:6437;top:380;width:4763;height:0" coordorigin="6437,380" coordsize="4763,0" path="m6437,380l11201,380e" filled="f" stroked="t" strokeweight="1.85557pt" strokecolor="#000000">
              <v:path arrowok="t"/>
            </v:shape>
            <w10:wrap type="none"/>
          </v:group>
        </w:pict>
      </w:r>
      <w:r>
        <w:pict>
          <v:group style="position:absolute;margin-left:35.1115pt;margin-top:689.649pt;width:524.917pt;height:0pt;mso-position-horizontal-relative:page;mso-position-vertical-relative:page;z-index:-2223" coordorigin="702,13793" coordsize="10498,0">
            <v:shape style="position:absolute;left:702;top:13793;width:10498;height:0" coordorigin="702,13793" coordsize="10498,0" path="m702,13793l11201,13793e" filled="f" stroked="t" strokeweight="0.685192pt" strokecolor="#F0F0F0">
              <v:path arrowok="t"/>
            </v:shape>
            <w10:wrap type="none"/>
          </v:group>
        </w:pict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6" w:right="-45"/>
      </w:pPr>
      <w:r>
        <w:rPr>
          <w:rFonts w:cs="Times New Roman" w:hAnsi="Times New Roman" w:eastAsia="Times New Roman" w:ascii="Times New Roman"/>
          <w:spacing w:val="-4"/>
          <w:w w:val="113"/>
          <w:sz w:val="16"/>
          <w:szCs w:val="16"/>
        </w:rPr>
        <w:t>z</w:t>
      </w:r>
      <w:r>
        <w:rPr>
          <w:rFonts w:cs="Times New Roman" w:hAnsi="Times New Roman" w:eastAsia="Times New Roman" w:ascii="Times New Roman"/>
          <w:spacing w:val="0"/>
          <w:w w:val="1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3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42" w:lineRule="auto" w:line="305"/>
        <w:ind w:right="-28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7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0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26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1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2"/>
          <w:w w:val="121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4"/>
          <w:w w:val="121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22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1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8"/>
          <w:w w:val="12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4"/>
          <w:w w:val="11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á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3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9"/>
          <w:w w:val="13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23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0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-18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3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8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4"/>
          <w:w w:val="123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6"/>
          <w:szCs w:val="16"/>
        </w:rPr>
        <w:t>pi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1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77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ectPr>
          <w:type w:val="continuous"/>
          <w:pgSz w:w="11900" w:h="16840"/>
          <w:pgMar w:top="1560" w:bottom="280" w:left="680" w:right="740"/>
          <w:cols w:num="3" w:equalWidth="off">
            <w:col w:w="671" w:space="602"/>
            <w:col w:w="4366" w:space="211"/>
            <w:col w:w="4630"/>
          </w:cols>
        </w:sectPr>
      </w:pP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2"/>
          <w:w w:val="122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5"/>
          <w:w w:val="12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m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b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spacing w:val="-8"/>
          <w:w w:val="114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5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|</w:t>
      </w:r>
      <w:r>
        <w:rPr>
          <w:rFonts w:cs="Times New Roman" w:hAnsi="Times New Roman" w:eastAsia="Times New Roman" w:ascii="Times New Roman"/>
          <w:spacing w:val="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16"/>
          <w:szCs w:val="16"/>
        </w:rPr>
        <w:t>nh</w:t>
      </w:r>
      <w:r>
        <w:rPr>
          <w:rFonts w:cs="Times New Roman" w:hAnsi="Times New Roman" w:eastAsia="Times New Roman" w:ascii="Times New Roman"/>
          <w:spacing w:val="0"/>
          <w:w w:val="135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8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75"/>
          <w:sz w:val="16"/>
          <w:szCs w:val="16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6"/>
        <w:ind w:left="113"/>
      </w:pPr>
      <w:r>
        <w:pict>
          <v:shape type="#_x0000_t75" style="width:489.805pt;height:289.085pt">
            <v:imagedata o:title="" r:id="rId6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19"/>
        <w:ind w:left="113"/>
      </w:pPr>
      <w:hyperlink r:id="rId62">
        <w:r>
          <w:rPr>
            <w:rFonts w:cs="Times New Roman" w:hAnsi="Times New Roman" w:eastAsia="Times New Roman" w:ascii="Times New Roman"/>
            <w:w w:val="105"/>
            <w:sz w:val="18"/>
            <w:szCs w:val="18"/>
          </w:rPr>
          <w:t>(</w:t>
        </w:r>
        <w:r>
          <w:rPr>
            <w:rFonts w:cs="Times New Roman" w:hAnsi="Times New Roman" w:eastAsia="Times New Roman" w:ascii="Times New Roman"/>
            <w:w w:val="155"/>
            <w:sz w:val="18"/>
            <w:szCs w:val="18"/>
          </w:rPr>
          <w:t>h</w:t>
        </w:r>
        <w:r>
          <w:rPr>
            <w:rFonts w:cs="Times New Roman" w:hAnsi="Times New Roman" w:eastAsia="Times New Roman" w:ascii="Times New Roman"/>
            <w:spacing w:val="3"/>
            <w:w w:val="217"/>
            <w:sz w:val="18"/>
            <w:szCs w:val="18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217"/>
            <w:sz w:val="18"/>
            <w:szCs w:val="18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15"/>
            <w:sz w:val="18"/>
            <w:szCs w:val="18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123"/>
            <w:sz w:val="18"/>
            <w:szCs w:val="18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63"/>
            <w:sz w:val="18"/>
            <w:szCs w:val="18"/>
          </w:rPr>
          <w:t>:</w:t>
        </w:r>
        <w:r>
          <w:rPr>
            <w:rFonts w:cs="Times New Roman" w:hAnsi="Times New Roman" w:eastAsia="Times New Roman" w:ascii="Times New Roman"/>
            <w:spacing w:val="0"/>
            <w:w w:val="152"/>
            <w:sz w:val="18"/>
            <w:szCs w:val="18"/>
          </w:rPr>
          <w:t>//</w:t>
        </w:r>
        <w:r>
          <w:rPr>
            <w:rFonts w:cs="Times New Roman" w:hAnsi="Times New Roman" w:eastAsia="Times New Roman" w:ascii="Times New Roman"/>
            <w:spacing w:val="0"/>
            <w:w w:val="165"/>
            <w:sz w:val="18"/>
            <w:szCs w:val="18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55"/>
            <w:sz w:val="18"/>
            <w:szCs w:val="18"/>
          </w:rPr>
          <w:t>a</w:t>
        </w:r>
        <w:r>
          <w:rPr>
            <w:rFonts w:cs="Times New Roman" w:hAnsi="Times New Roman" w:eastAsia="Times New Roman" w:ascii="Times New Roman"/>
            <w:spacing w:val="-7"/>
            <w:w w:val="195"/>
            <w:sz w:val="18"/>
            <w:szCs w:val="18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61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62"/>
            <w:sz w:val="18"/>
            <w:szCs w:val="18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217"/>
            <w:sz w:val="18"/>
            <w:szCs w:val="18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28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23"/>
            <w:sz w:val="18"/>
            <w:szCs w:val="18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217"/>
            <w:sz w:val="18"/>
            <w:szCs w:val="18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45"/>
            <w:sz w:val="18"/>
            <w:szCs w:val="18"/>
          </w:rPr>
          <w:t>u</w:t>
        </w:r>
        <w:r>
          <w:rPr>
            <w:rFonts w:cs="Times New Roman" w:hAnsi="Times New Roman" w:eastAsia="Times New Roman" w:ascii="Times New Roman"/>
            <w:spacing w:val="-3"/>
            <w:w w:val="158"/>
            <w:sz w:val="18"/>
            <w:szCs w:val="18"/>
          </w:rPr>
          <w:t>d</w:t>
        </w:r>
        <w:r>
          <w:rPr>
            <w:rFonts w:cs="Times New Roman" w:hAnsi="Times New Roman" w:eastAsia="Times New Roman" w:ascii="Times New Roman"/>
            <w:spacing w:val="-3"/>
            <w:w w:val="126"/>
            <w:sz w:val="18"/>
            <w:szCs w:val="18"/>
          </w:rPr>
          <w:t>i</w:t>
        </w:r>
        <w:r>
          <w:rPr>
            <w:rFonts w:cs="Times New Roman" w:hAnsi="Times New Roman" w:eastAsia="Times New Roman" w:ascii="Times New Roman"/>
            <w:spacing w:val="-10"/>
            <w:w w:val="161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74"/>
            <w:sz w:val="18"/>
            <w:szCs w:val="18"/>
          </w:rPr>
          <w:t>.</w:t>
        </w:r>
        <w:r>
          <w:rPr>
            <w:rFonts w:cs="Times New Roman" w:hAnsi="Times New Roman" w:eastAsia="Times New Roman" w:ascii="Times New Roman"/>
            <w:spacing w:val="4"/>
            <w:w w:val="165"/>
            <w:sz w:val="18"/>
            <w:szCs w:val="18"/>
          </w:rPr>
          <w:t>c</w:t>
        </w:r>
        <w:r>
          <w:rPr>
            <w:rFonts w:cs="Times New Roman" w:hAnsi="Times New Roman" w:eastAsia="Times New Roman" w:ascii="Times New Roman"/>
            <w:spacing w:val="-2"/>
            <w:w w:val="161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17"/>
            <w:sz w:val="18"/>
            <w:szCs w:val="18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52"/>
            <w:sz w:val="18"/>
            <w:szCs w:val="18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18"/>
            <w:sz w:val="18"/>
            <w:szCs w:val="18"/>
          </w:rPr>
          <w:t>b</w:t>
        </w:r>
        <w:r>
          <w:rPr>
            <w:rFonts w:cs="Times New Roman" w:hAnsi="Times New Roman" w:eastAsia="Times New Roman" w:ascii="Times New Roman"/>
            <w:spacing w:val="-1"/>
            <w:w w:val="201"/>
            <w:sz w:val="18"/>
            <w:szCs w:val="18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61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54"/>
            <w:sz w:val="18"/>
            <w:szCs w:val="18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52"/>
            <w:sz w:val="18"/>
            <w:szCs w:val="18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71"/>
            <w:sz w:val="18"/>
            <w:szCs w:val="18"/>
          </w:rPr>
          <w:t>1</w:t>
        </w:r>
        <w:r>
          <w:rPr>
            <w:rFonts w:cs="Times New Roman" w:hAnsi="Times New Roman" w:eastAsia="Times New Roman" w:ascii="Times New Roman"/>
            <w:spacing w:val="0"/>
            <w:w w:val="103"/>
            <w:sz w:val="18"/>
            <w:szCs w:val="18"/>
          </w:rPr>
          <w:t>5</w:t>
        </w:r>
        <w:r>
          <w:rPr>
            <w:rFonts w:cs="Times New Roman" w:hAnsi="Times New Roman" w:eastAsia="Times New Roman" w:ascii="Times New Roman"/>
            <w:spacing w:val="0"/>
            <w:w w:val="118"/>
            <w:sz w:val="18"/>
            <w:szCs w:val="18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17"/>
            <w:sz w:val="18"/>
            <w:szCs w:val="18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26"/>
            <w:sz w:val="18"/>
            <w:szCs w:val="18"/>
          </w:rPr>
          <w:t>i</w:t>
        </w:r>
        <w:r>
          <w:rPr>
            <w:rFonts w:cs="Times New Roman" w:hAnsi="Times New Roman" w:eastAsia="Times New Roman" w:ascii="Times New Roman"/>
            <w:spacing w:val="-6"/>
            <w:w w:val="217"/>
            <w:sz w:val="18"/>
            <w:szCs w:val="18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61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23"/>
            <w:sz w:val="18"/>
            <w:szCs w:val="18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18"/>
            <w:sz w:val="18"/>
            <w:szCs w:val="18"/>
          </w:rPr>
          <w:t>-</w:t>
        </w:r>
        <w:r>
          <w:rPr>
            <w:rFonts w:cs="Times New Roman" w:hAnsi="Times New Roman" w:eastAsia="Times New Roman" w:ascii="Times New Roman"/>
            <w:spacing w:val="-3"/>
            <w:w w:val="158"/>
            <w:sz w:val="18"/>
            <w:szCs w:val="18"/>
          </w:rPr>
          <w:t>d</w:t>
        </w:r>
        <w:r>
          <w:rPr>
            <w:rFonts w:cs="Times New Roman" w:hAnsi="Times New Roman" w:eastAsia="Times New Roman" w:ascii="Times New Roman"/>
            <w:spacing w:val="-2"/>
            <w:w w:val="128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-7"/>
            <w:w w:val="201"/>
            <w:sz w:val="18"/>
            <w:szCs w:val="18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18"/>
            <w:sz w:val="18"/>
            <w:szCs w:val="18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23"/>
            <w:sz w:val="18"/>
            <w:szCs w:val="18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28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61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18"/>
            <w:sz w:val="18"/>
            <w:szCs w:val="18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28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62"/>
            <w:sz w:val="18"/>
            <w:szCs w:val="18"/>
          </w:rPr>
          <w:t>n</w:t>
        </w:r>
        <w:r>
          <w:rPr>
            <w:rFonts w:cs="Times New Roman" w:hAnsi="Times New Roman" w:eastAsia="Times New Roman" w:ascii="Times New Roman"/>
            <w:spacing w:val="-7"/>
            <w:w w:val="118"/>
            <w:sz w:val="18"/>
            <w:szCs w:val="18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15"/>
            <w:sz w:val="18"/>
            <w:szCs w:val="18"/>
          </w:rPr>
          <w:t>2</w:t>
        </w:r>
        <w:r>
          <w:rPr>
            <w:rFonts w:cs="Times New Roman" w:hAnsi="Times New Roman" w:eastAsia="Times New Roman" w:ascii="Times New Roman"/>
            <w:spacing w:val="-5"/>
            <w:w w:val="124"/>
            <w:sz w:val="18"/>
            <w:szCs w:val="18"/>
          </w:rPr>
          <w:t>0</w:t>
        </w:r>
        <w:r>
          <w:rPr>
            <w:rFonts w:cs="Times New Roman" w:hAnsi="Times New Roman" w:eastAsia="Times New Roman" w:ascii="Times New Roman"/>
            <w:spacing w:val="0"/>
            <w:w w:val="115"/>
            <w:sz w:val="18"/>
            <w:szCs w:val="18"/>
          </w:rPr>
          <w:t>22</w:t>
        </w:r>
        <w:r>
          <w:rPr>
            <w:rFonts w:cs="Times New Roman" w:hAnsi="Times New Roman" w:eastAsia="Times New Roman" w:ascii="Times New Roman"/>
            <w:spacing w:val="0"/>
            <w:w w:val="152"/>
            <w:sz w:val="18"/>
            <w:szCs w:val="18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5"/>
            <w:sz w:val="18"/>
            <w:szCs w:val="18"/>
          </w:rPr>
          <w:t>)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3"/>
        <w:sectPr>
          <w:pgMar w:header="0" w:footer="0" w:top="120" w:bottom="280" w:left="940" w:right="940"/>
          <w:headerReference w:type="default" r:id="rId60"/>
          <w:pgSz w:w="11900" w:h="16840"/>
        </w:sectPr>
      </w:pPr>
      <w:r>
        <w:pict>
          <v:shape type="#_x0000_t75" style="width:489.805pt;height:288.499pt">
            <v:imagedata o:title="" r:id="rId6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0" w:footer="0" w:top="1560" w:bottom="280" w:left="1680" w:right="1680"/>
          <w:headerReference w:type="default" r:id="rId64"/>
          <w:pgSz w:w="11900" w:h="16840"/>
        </w:sectPr>
      </w:pPr>
      <w:r>
        <w:pict>
          <v:group style="position:absolute;margin-left:554.177pt;margin-top:318.93pt;width:4.68153pt;height:4.68153pt;mso-position-horizontal-relative:page;mso-position-vertical-relative:page;z-index:-2221" coordorigin="11084,6379" coordsize="94,94">
            <v:shape style="position:absolute;left:11084;top:6379;width:94;height:94" coordorigin="11084,6379" coordsize="94,94" path="m11177,6379l11084,6472e" filled="f" stroked="t" strokeweight="0pt" strokecolor="#000000">
              <v:path arrowok="t"/>
            </v:shape>
            <v:shape style="position:absolute;left:11130;top:6425;width:47;height:47" coordorigin="11130,6425" coordsize="47,47" path="m11177,6425l11130,6472e" filled="f" stroked="t" strokeweight="0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sectPr>
      <w:pgMar w:header="0" w:footer="0" w:top="0" w:bottom="0" w:left="0" w:right="0"/>
      <w:headerReference w:type="default" r:id="rId65"/>
      <w:pgSz w:w="11900" w:h="16840"/>
    </w:sectPr>
  </w:body>
</w:document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16.1816"/>
        <w:szCs w:val="16.1816"/>
      </w:rPr>
      <w:jc w:val="left"/>
      <w:spacing w:lineRule="exact" w:line="160"/>
    </w:pPr>
    <w:r>
      <w:pict>
        <v:shape type="#_x0000_t75" style="position:absolute;margin-left:45.158pt;margin-top:5.88785pt;width:38.6012pt;height:8.56685pt;mso-position-horizontal-relative:page;mso-position-vertical-relative:page;z-index:-2276">
          <v:imagedata o:title="" r:id="rId1"/>
        </v:shape>
      </w:pict>
    </w:r>
    <w:r>
      <w:pict>
        <v:shape type="#_x0000_t75" style="position:absolute;margin-left:185.567pt;margin-top:5.88785pt;width:44.3443pt;height:8.56685pt;mso-position-horizontal-relative:page;mso-position-vertical-relative:page;z-index:-2275">
          <v:imagedata o:title="" r:id="rId2"/>
        </v:shape>
      </w:pict>
    </w:r>
    <w:r>
      <w:pict>
        <v:shape type="#_x0000_t75" style="position:absolute;margin-left:406.714pt;margin-top:5.88785pt;width:68.1425pt;height:6.90368pt;mso-position-horizontal-relative:page;mso-position-vertical-relative:page;z-index:-2274">
          <v:imagedata o:title="" r:id="rId3"/>
        </v:shape>
      </w:pict>
    </w:r>
    <w:r>
      <w:pict>
        <v:shape type="#_x0000_t202" style="position:absolute;margin-left:43.8495pt;margin-top:4.72935pt;width:40.9398pt;height:10.1927pt;mso-position-horizontal-relative:page;mso-position-vertical-relative:page;z-index:-227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16"/>
                    <w:szCs w:val="16"/>
                  </w:rPr>
                  <w:jc w:val="left"/>
                  <w:spacing w:before="2"/>
                  <w:ind w:left="20" w:right="-25"/>
                </w:pPr>
                <w:r>
                  <w:rPr>
                    <w:rFonts w:cs="Times New Roman" w:hAnsi="Times New Roman" w:eastAsia="Times New Roman" w:ascii="Times New Roman"/>
                    <w:w w:val="114"/>
                    <w:sz w:val="16"/>
                    <w:szCs w:val="16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4"/>
                    <w:w w:val="107"/>
                    <w:sz w:val="16"/>
                    <w:szCs w:val="16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21"/>
                    <w:sz w:val="16"/>
                    <w:szCs w:val="16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26"/>
                    <w:sz w:val="16"/>
                    <w:szCs w:val="16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80"/>
                    <w:sz w:val="16"/>
                    <w:szCs w:val="16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35"/>
                    <w:sz w:val="16"/>
                    <w:szCs w:val="16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27"/>
                    <w:sz w:val="16"/>
                    <w:szCs w:val="16"/>
                  </w:rPr>
                  <w:t>d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25"/>
                    <w:sz w:val="16"/>
                    <w:szCs w:val="16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27"/>
                    <w:sz w:val="16"/>
                    <w:szCs w:val="16"/>
                  </w:rPr>
                  <w:t>d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184.259pt;margin-top:4.72935pt;width:46.8057pt;height:10.1927pt;mso-position-horizontal-relative:page;mso-position-vertical-relative:page;z-index:-227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16"/>
                    <w:szCs w:val="16"/>
                  </w:rPr>
                  <w:jc w:val="left"/>
                  <w:spacing w:before="2"/>
                  <w:ind w:left="20" w:right="-25"/>
                </w:pPr>
                <w:r>
                  <w:rPr>
                    <w:rFonts w:cs="Times New Roman" w:hAnsi="Times New Roman" w:eastAsia="Times New Roman" w:ascii="Times New Roman"/>
                    <w:w w:val="101"/>
                    <w:sz w:val="16"/>
                    <w:szCs w:val="16"/>
                  </w:rPr>
                  <w:t>D</w:t>
                </w:r>
                <w:r>
                  <w:rPr>
                    <w:rFonts w:cs="Times New Roman" w:hAnsi="Times New Roman" w:eastAsia="Times New Roman" w:ascii="Times New Roman"/>
                    <w:w w:val="135"/>
                    <w:sz w:val="16"/>
                    <w:szCs w:val="16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w w:val="128"/>
                    <w:sz w:val="16"/>
                    <w:szCs w:val="16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w w:val="126"/>
                    <w:sz w:val="16"/>
                    <w:szCs w:val="16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w w:val="107"/>
                    <w:sz w:val="16"/>
                    <w:szCs w:val="16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w w:val="80"/>
                    <w:sz w:val="16"/>
                    <w:szCs w:val="16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w w:val="126"/>
                    <w:sz w:val="16"/>
                    <w:szCs w:val="16"/>
                  </w:rPr>
                  <w:t>pc</w:t>
                </w:r>
                <w:r>
                  <w:rPr>
                    <w:rFonts w:cs="Times New Roman" w:hAnsi="Times New Roman" w:eastAsia="Times New Roman" w:ascii="Times New Roman"/>
                    <w:w w:val="80"/>
                    <w:sz w:val="16"/>
                    <w:szCs w:val="16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w w:val="121"/>
                    <w:sz w:val="16"/>
                    <w:szCs w:val="16"/>
                  </w:rPr>
                  <w:t>ó</w:t>
                </w:r>
                <w:r>
                  <w:rPr>
                    <w:rFonts w:cs="Times New Roman" w:hAnsi="Times New Roman" w:eastAsia="Times New Roman" w:ascii="Times New Roman"/>
                    <w:w w:val="119"/>
                    <w:sz w:val="16"/>
                    <w:szCs w:val="16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06.092pt;margin-top:4.72935pt;width:69.6387pt;height:10.1927pt;mso-position-horizontal-relative:page;mso-position-vertical-relative:page;z-index:-227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16"/>
                    <w:szCs w:val="16"/>
                  </w:rPr>
                  <w:jc w:val="left"/>
                  <w:spacing w:before="2"/>
                  <w:ind w:left="20" w:right="-25"/>
                </w:pPr>
                <w:r>
                  <w:rPr>
                    <w:rFonts w:cs="Times New Roman" w:hAnsi="Times New Roman" w:eastAsia="Times New Roman" w:ascii="Times New Roman"/>
                    <w:spacing w:val="-9"/>
                    <w:w w:val="115"/>
                    <w:sz w:val="16"/>
                    <w:szCs w:val="16"/>
                  </w:rPr>
                  <w:t>V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15"/>
                    <w:sz w:val="16"/>
                    <w:szCs w:val="16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15"/>
                    <w:sz w:val="16"/>
                    <w:szCs w:val="16"/>
                  </w:rPr>
                  <w:t>l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15"/>
                    <w:sz w:val="16"/>
                    <w:szCs w:val="16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15"/>
                    <w:sz w:val="16"/>
                    <w:szCs w:val="16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15"/>
                    <w:sz w:val="16"/>
                    <w:szCs w:val="16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15"/>
                    <w:sz w:val="16"/>
                    <w:szCs w:val="16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15"/>
                    <w:sz w:val="16"/>
                    <w:szCs w:val="16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25"/>
                    <w:sz w:val="16"/>
                    <w:szCs w:val="16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27"/>
                    <w:sz w:val="16"/>
                    <w:szCs w:val="16"/>
                  </w:rPr>
                  <w:t>d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21"/>
                    <w:sz w:val="16"/>
                    <w:szCs w:val="16"/>
                  </w:rPr>
                  <w:t>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80"/>
                    <w:sz w:val="16"/>
                    <w:szCs w:val="16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23"/>
                    <w:sz w:val="16"/>
                    <w:szCs w:val="16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80"/>
                    <w:sz w:val="16"/>
                    <w:szCs w:val="16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27"/>
                    <w:sz w:val="16"/>
                    <w:szCs w:val="16"/>
                  </w:rPr>
                  <w:t>d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21"/>
                    <w:sz w:val="16"/>
                    <w:szCs w:val="16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28"/>
                    <w:sz w:val="16"/>
                    <w:szCs w:val="16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16.1816"/>
        <w:szCs w:val="16.1816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png"/><Relationship Id="rId5" Type="http://schemas.openxmlformats.org/officeDocument/2006/relationships/image" Target="media\image2.png"/><Relationship Id="rId6" Type="http://schemas.openxmlformats.org/officeDocument/2006/relationships/image" Target="media\image3.png"/><Relationship Id="rId7" Type="http://schemas.openxmlformats.org/officeDocument/2006/relationships/image" Target="media\image4.jpg"/><Relationship Id="rId8" Type="http://schemas.openxmlformats.org/officeDocument/2006/relationships/image" Target="media\image5.png"/><Relationship Id="rId9" Type="http://schemas.openxmlformats.org/officeDocument/2006/relationships/hyperlink" Target="https://carontestudio.com/" TargetMode="External"/><Relationship Id="rId10" Type="http://schemas.openxmlformats.org/officeDocument/2006/relationships/hyperlink" Target="" TargetMode="External"/><Relationship Id="rId11" Type="http://schemas.openxmlformats.org/officeDocument/2006/relationships/hyperlink" Target="https://carontestudio.com/blog/author/ibon/" TargetMode="External"/><Relationship Id="rId12" Type="http://schemas.openxmlformats.org/officeDocument/2006/relationships/image" Target="media\image6.png"/><Relationship Id="rId13" Type="http://schemas.openxmlformats.org/officeDocument/2006/relationships/image" Target="media\image7.png"/><Relationship Id="rId14" Type="http://schemas.openxmlformats.org/officeDocument/2006/relationships/image" Target="media\image8.png"/><Relationship Id="rId15" Type="http://schemas.openxmlformats.org/officeDocument/2006/relationships/hyperlink" Target="https://carontestudio.com/diseno-web/diseno-web-vitoria" TargetMode="External"/><Relationship Id="rId16" Type="http://schemas.openxmlformats.org/officeDocument/2006/relationships/hyperlink" Target="https://carontestudio.com/diseno-web/diseno-web-vitoria" TargetMode="External"/><Relationship Id="rId17" Type="http://schemas.openxmlformats.org/officeDocument/2006/relationships/image" Target="media\image9.png"/><Relationship Id="rId18" Type="http://schemas.openxmlformats.org/officeDocument/2006/relationships/image" Target="media\image10.png"/><Relationship Id="rId19" Type="http://schemas.openxmlformats.org/officeDocument/2006/relationships/image" Target="media\image11.png"/><Relationship Id="rId20" Type="http://schemas.openxmlformats.org/officeDocument/2006/relationships/image" Target="media\image12.png"/><Relationship Id="rId21" Type="http://schemas.openxmlformats.org/officeDocument/2006/relationships/image" Target="media\image13.png"/><Relationship Id="rId22" Type="http://schemas.openxmlformats.org/officeDocument/2006/relationships/image" Target="media\image14.png"/><Relationship Id="rId23" Type="http://schemas.openxmlformats.org/officeDocument/2006/relationships/image" Target="media\image15.png"/><Relationship Id="rId24" Type="http://schemas.openxmlformats.org/officeDocument/2006/relationships/image" Target="media\image16.png"/><Relationship Id="rId25" Type="http://schemas.openxmlformats.org/officeDocument/2006/relationships/image" Target="media\image17.png"/><Relationship Id="rId26" Type="http://schemas.openxmlformats.org/officeDocument/2006/relationships/image" Target="media\image18.png"/><Relationship Id="rId27" Type="http://schemas.openxmlformats.org/officeDocument/2006/relationships/image" Target="media\image19.png"/><Relationship Id="rId28" Type="http://schemas.openxmlformats.org/officeDocument/2006/relationships/image" Target="media\image20.png"/><Relationship Id="rId29" Type="http://schemas.openxmlformats.org/officeDocument/2006/relationships/hyperlink" Target="mailto:@keyframes" TargetMode="External"/><Relationship Id="rId30" Type="http://schemas.openxmlformats.org/officeDocument/2006/relationships/header" Target="header1.xml"/><Relationship Id="rId31" Type="http://schemas.openxmlformats.org/officeDocument/2006/relationships/image" Target="media\image24.png"/><Relationship Id="rId32" Type="http://schemas.openxmlformats.org/officeDocument/2006/relationships/image" Target="media\image25.png"/><Relationship Id="rId33" Type="http://schemas.openxmlformats.org/officeDocument/2006/relationships/image" Target="media\image26.png"/><Relationship Id="rId34" Type="http://schemas.openxmlformats.org/officeDocument/2006/relationships/image" Target="media\image27.png"/><Relationship Id="rId35" Type="http://schemas.openxmlformats.org/officeDocument/2006/relationships/image" Target="media\image28.png"/><Relationship Id="rId36" Type="http://schemas.openxmlformats.org/officeDocument/2006/relationships/image" Target="media\image29.png"/><Relationship Id="rId37" Type="http://schemas.openxmlformats.org/officeDocument/2006/relationships/image" Target="media\image30.png"/><Relationship Id="rId38" Type="http://schemas.openxmlformats.org/officeDocument/2006/relationships/image" Target="media\image31.png"/><Relationship Id="rId39" Type="http://schemas.openxmlformats.org/officeDocument/2006/relationships/image" Target="media\image32.png"/><Relationship Id="rId40" Type="http://schemas.openxmlformats.org/officeDocument/2006/relationships/image" Target="media\image33.png"/><Relationship Id="rId41" Type="http://schemas.openxmlformats.org/officeDocument/2006/relationships/image" Target="media\image34.png"/><Relationship Id="rId42" Type="http://schemas.openxmlformats.org/officeDocument/2006/relationships/hyperlink" Target="mailto:@charset" TargetMode="External"/><Relationship Id="rId43" Type="http://schemas.openxmlformats.org/officeDocument/2006/relationships/hyperlink" Target="mailto:@charset" TargetMode="External"/><Relationship Id="rId44" Type="http://schemas.openxmlformats.org/officeDocument/2006/relationships/hyperlink" Target="mailto:@charset" TargetMode="External"/><Relationship Id="rId45" Type="http://schemas.openxmlformats.org/officeDocument/2006/relationships/image" Target="media\image35.png"/><Relationship Id="rId46" Type="http://schemas.openxmlformats.org/officeDocument/2006/relationships/image" Target="media\image36.png"/><Relationship Id="rId47" Type="http://schemas.openxmlformats.org/officeDocument/2006/relationships/hyperlink" Target="https://www.w3schools.com/cssref/pr_class_cursor.asp" TargetMode="External"/><Relationship Id="rId48" Type="http://schemas.openxmlformats.org/officeDocument/2006/relationships/hyperlink" Target="https://www.w3schools.com/cssref/pr_class_cursor.asp" TargetMode="External"/><Relationship Id="rId49" Type="http://schemas.openxmlformats.org/officeDocument/2006/relationships/hyperlink" Target="https://www.w3schools.com/cssref/pr_class_display.asp" TargetMode="External"/><Relationship Id="rId50" Type="http://schemas.openxmlformats.org/officeDocument/2006/relationships/hyperlink" Target="http://www.w3schools.com/cssref/pr_class_display.asp" TargetMode="External"/><Relationship Id="rId51" Type="http://schemas.openxmlformats.org/officeDocument/2006/relationships/hyperlink" Target="mailto:@font-face" TargetMode="External"/><Relationship Id="rId52" Type="http://schemas.openxmlformats.org/officeDocument/2006/relationships/hyperlink" Target="mailto:@font-face" TargetMode="External"/><Relationship Id="rId53" Type="http://schemas.openxmlformats.org/officeDocument/2006/relationships/hyperlink" Target="mailto:@import" TargetMode="External"/><Relationship Id="rId54" Type="http://schemas.openxmlformats.org/officeDocument/2006/relationships/hyperlink" Target="mailto:@keyframes" TargetMode="External"/><Relationship Id="rId55" Type="http://schemas.openxmlformats.org/officeDocument/2006/relationships/hyperlink" Target="mailto:@keyframes" TargetMode="External"/><Relationship Id="rId56" Type="http://schemas.openxmlformats.org/officeDocument/2006/relationships/hyperlink" Target="mailto:@media" TargetMode="External"/><Relationship Id="rId57" Type="http://schemas.openxmlformats.org/officeDocument/2006/relationships/hyperlink" Target="mailto:@media" TargetMode="External"/><Relationship Id="rId58" Type="http://schemas.openxmlformats.org/officeDocument/2006/relationships/hyperlink" Target="https://www.w3schools.com/cssref/css3_pr_transform.asp" TargetMode="External"/><Relationship Id="rId59" Type="http://schemas.openxmlformats.org/officeDocument/2006/relationships/hyperlink" Target="https://www.w3schools.com/cssref/css3_pr_transform.asp" TargetMode="External"/><Relationship Id="rId60" Type="http://schemas.openxmlformats.org/officeDocument/2006/relationships/header" Target="header2.xml"/><Relationship Id="rId61" Type="http://schemas.openxmlformats.org/officeDocument/2006/relationships/image" Target="media\image37.jpg"/><Relationship Id="rId62" Type="http://schemas.openxmlformats.org/officeDocument/2006/relationships/hyperlink" Target="https://carontestudio.com/blog/15-mitos-del-seo-en-2022/" TargetMode="External"/><Relationship Id="rId63" Type="http://schemas.openxmlformats.org/officeDocument/2006/relationships/image" Target="media\image38.jpg"/><Relationship Id="rId64" Type="http://schemas.openxmlformats.org/officeDocument/2006/relationships/header" Target="header3.xml"/><Relationship Id="rId65" Type="http://schemas.openxmlformats.org/officeDocument/2006/relationships/header" Target="header4.xml"/></Relationships>

</file>

<file path=word/_rels/header1.xml.rels><?xml version="1.0" encoding="UTF-8" standalone="yes"?>
<Relationships xmlns="http://schemas.openxmlformats.org/package/2006/relationships"><Relationship Id="rId1" Type="http://schemas.openxmlformats.org/officeDocument/2006/relationships/image" Target="media\image21.png"/><Relationship Id="rId2" Type="http://schemas.openxmlformats.org/officeDocument/2006/relationships/image" Target="media\image22.png"/><Relationship Id="rId3" Type="http://schemas.openxmlformats.org/officeDocument/2006/relationships/image" Target="media\image23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